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C39" w:rsidRPr="008A51F1" w:rsidRDefault="008A51F1" w:rsidP="008A51F1">
      <w:pPr>
        <w:spacing w:before="57"/>
        <w:ind w:left="750"/>
        <w:rPr>
          <w:b/>
          <w:sz w:val="52"/>
          <w:u w:val="single"/>
        </w:rPr>
      </w:pPr>
      <w:r>
        <w:rPr>
          <w:b/>
          <w:sz w:val="52"/>
        </w:rPr>
        <w:t xml:space="preserve">                  </w:t>
      </w:r>
      <w:r w:rsidRPr="008A51F1">
        <w:rPr>
          <w:b/>
          <w:sz w:val="52"/>
          <w:u w:val="single"/>
        </w:rPr>
        <w:t>FYP</w:t>
      </w:r>
      <w:r w:rsidRPr="008A51F1">
        <w:rPr>
          <w:b/>
          <w:spacing w:val="-2"/>
          <w:sz w:val="52"/>
          <w:u w:val="single"/>
        </w:rPr>
        <w:t xml:space="preserve"> </w:t>
      </w:r>
      <w:r w:rsidR="00531435">
        <w:rPr>
          <w:b/>
          <w:sz w:val="52"/>
          <w:u w:val="single"/>
        </w:rPr>
        <w:t xml:space="preserve">Library </w:t>
      </w:r>
    </w:p>
    <w:p w:rsidR="00BC5C39" w:rsidRDefault="00BC5C39">
      <w:pPr>
        <w:pStyle w:val="BodyText"/>
        <w:rPr>
          <w:b/>
          <w:sz w:val="20"/>
        </w:rPr>
      </w:pPr>
    </w:p>
    <w:p w:rsidR="00BC5C39" w:rsidRDefault="00BC5C39">
      <w:pPr>
        <w:pStyle w:val="BodyText"/>
        <w:rPr>
          <w:b/>
          <w:sz w:val="20"/>
        </w:rPr>
      </w:pPr>
    </w:p>
    <w:p w:rsidR="00BC5C39" w:rsidRDefault="00BC5C39">
      <w:pPr>
        <w:pStyle w:val="BodyText"/>
        <w:rPr>
          <w:b/>
          <w:sz w:val="20"/>
        </w:rPr>
      </w:pPr>
    </w:p>
    <w:p w:rsidR="00BC5C39" w:rsidRDefault="00BC5C39">
      <w:pPr>
        <w:pStyle w:val="BodyText"/>
        <w:rPr>
          <w:b/>
          <w:sz w:val="20"/>
        </w:rPr>
      </w:pPr>
    </w:p>
    <w:p w:rsidR="00BC5C39" w:rsidRDefault="008A51F1">
      <w:pPr>
        <w:tabs>
          <w:tab w:val="left" w:pos="5020"/>
        </w:tabs>
        <w:spacing w:before="92" w:line="322" w:lineRule="exact"/>
        <w:ind w:left="2981"/>
        <w:rPr>
          <w:rFonts w:ascii="Arial MT"/>
          <w:sz w:val="28"/>
        </w:rPr>
      </w:pPr>
      <w:r>
        <w:rPr>
          <w:rFonts w:ascii="Arial MT"/>
          <w:sz w:val="28"/>
        </w:rPr>
        <w:t>Mahnoor.</w:t>
      </w:r>
      <w:r>
        <w:rPr>
          <w:rFonts w:ascii="Arial MT"/>
          <w:sz w:val="28"/>
        </w:rPr>
        <w:tab/>
        <w:t>BCS191012</w:t>
      </w:r>
    </w:p>
    <w:p w:rsidR="00BC5C39" w:rsidRDefault="008A51F1">
      <w:pPr>
        <w:tabs>
          <w:tab w:val="left" w:pos="5052"/>
        </w:tabs>
        <w:spacing w:line="322" w:lineRule="exact"/>
        <w:ind w:left="2981"/>
        <w:rPr>
          <w:rFonts w:ascii="Arial MT"/>
          <w:sz w:val="28"/>
        </w:rPr>
      </w:pPr>
      <w:r>
        <w:rPr>
          <w:rFonts w:ascii="Arial MT"/>
          <w:sz w:val="28"/>
        </w:rPr>
        <w:t>M. Kamran</w:t>
      </w:r>
      <w:r>
        <w:rPr>
          <w:rFonts w:ascii="Arial MT"/>
          <w:sz w:val="28"/>
        </w:rPr>
        <w:tab/>
        <w:t>BCS191037</w:t>
      </w:r>
    </w:p>
    <w:p w:rsidR="00BC5C39" w:rsidRDefault="008A51F1">
      <w:pPr>
        <w:tabs>
          <w:tab w:val="left" w:pos="5033"/>
        </w:tabs>
        <w:ind w:left="2981"/>
        <w:rPr>
          <w:rFonts w:ascii="Arial MT"/>
          <w:sz w:val="28"/>
        </w:rPr>
      </w:pPr>
      <w:r>
        <w:rPr>
          <w:rFonts w:ascii="Arial MT"/>
          <w:sz w:val="28"/>
        </w:rPr>
        <w:t>M. Asim</w:t>
      </w:r>
      <w:r>
        <w:rPr>
          <w:rFonts w:ascii="Arial MT"/>
          <w:spacing w:val="-2"/>
          <w:sz w:val="28"/>
        </w:rPr>
        <w:t xml:space="preserve"> </w:t>
      </w:r>
      <w:r>
        <w:rPr>
          <w:rFonts w:ascii="Arial MT"/>
          <w:sz w:val="28"/>
        </w:rPr>
        <w:t>Amir</w:t>
      </w:r>
      <w:r>
        <w:rPr>
          <w:rFonts w:ascii="Arial MT"/>
          <w:sz w:val="28"/>
        </w:rPr>
        <w:tab/>
        <w:t>BCS191022</w:t>
      </w:r>
    </w:p>
    <w:p w:rsidR="00BC5C39" w:rsidRDefault="00BC5C39">
      <w:pPr>
        <w:pStyle w:val="BodyText"/>
        <w:rPr>
          <w:rFonts w:ascii="Arial MT"/>
          <w:sz w:val="20"/>
        </w:rPr>
      </w:pPr>
    </w:p>
    <w:p w:rsidR="00BC5C39" w:rsidRDefault="00BC5C39">
      <w:pPr>
        <w:pStyle w:val="BodyText"/>
        <w:rPr>
          <w:rFonts w:ascii="Arial MT"/>
          <w:sz w:val="20"/>
        </w:rPr>
      </w:pPr>
    </w:p>
    <w:p w:rsidR="00BC5C39" w:rsidRDefault="00BC5C39">
      <w:pPr>
        <w:pStyle w:val="BodyText"/>
        <w:rPr>
          <w:rFonts w:ascii="Arial MT"/>
          <w:sz w:val="20"/>
        </w:rPr>
      </w:pPr>
    </w:p>
    <w:p w:rsidR="00BC5C39" w:rsidRDefault="008A51F1">
      <w:pPr>
        <w:pStyle w:val="BodyText"/>
        <w:spacing w:before="11"/>
        <w:rPr>
          <w:rFonts w:ascii="Arial MT"/>
          <w:sz w:val="20"/>
        </w:rPr>
      </w:pPr>
      <w:r>
        <w:rPr>
          <w:noProof/>
        </w:rPr>
        <w:drawing>
          <wp:anchor distT="0" distB="0" distL="0" distR="0" simplePos="0" relativeHeight="251649024" behindDoc="0" locked="0" layoutInCell="1" allowOverlap="1">
            <wp:simplePos x="0" y="0"/>
            <wp:positionH relativeFrom="page">
              <wp:posOffset>2404872</wp:posOffset>
            </wp:positionH>
            <wp:positionV relativeFrom="paragraph">
              <wp:posOffset>177945</wp:posOffset>
            </wp:positionV>
            <wp:extent cx="2964226" cy="299561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64226" cy="2995612"/>
                    </a:xfrm>
                    <a:prstGeom prst="rect">
                      <a:avLst/>
                    </a:prstGeom>
                  </pic:spPr>
                </pic:pic>
              </a:graphicData>
            </a:graphic>
          </wp:anchor>
        </w:drawing>
      </w:r>
    </w:p>
    <w:p w:rsidR="00BC5C39" w:rsidRDefault="00BC5C39">
      <w:pPr>
        <w:pStyle w:val="BodyText"/>
        <w:rPr>
          <w:rFonts w:ascii="Arial MT"/>
          <w:sz w:val="20"/>
        </w:rPr>
      </w:pPr>
    </w:p>
    <w:p w:rsidR="00BC5C39" w:rsidRDefault="00BC5C39">
      <w:pPr>
        <w:pStyle w:val="BodyText"/>
        <w:rPr>
          <w:rFonts w:ascii="Arial MT"/>
          <w:sz w:val="26"/>
        </w:rPr>
      </w:pPr>
    </w:p>
    <w:p w:rsidR="00BC5C39" w:rsidRDefault="008A51F1">
      <w:pPr>
        <w:spacing w:before="86" w:line="480" w:lineRule="auto"/>
        <w:ind w:left="3797" w:right="4380" w:firstLine="9"/>
        <w:jc w:val="center"/>
        <w:rPr>
          <w:b/>
          <w:sz w:val="32"/>
        </w:rPr>
      </w:pPr>
      <w:r>
        <w:rPr>
          <w:b/>
          <w:sz w:val="32"/>
        </w:rPr>
        <w:t>Spring-2022</w:t>
      </w:r>
      <w:r>
        <w:rPr>
          <w:b/>
          <w:spacing w:val="1"/>
          <w:sz w:val="32"/>
        </w:rPr>
        <w:t xml:space="preserve"> </w:t>
      </w:r>
      <w:r>
        <w:rPr>
          <w:b/>
          <w:sz w:val="32"/>
        </w:rPr>
        <w:t>Supervised</w:t>
      </w:r>
      <w:r>
        <w:rPr>
          <w:b/>
          <w:spacing w:val="-18"/>
          <w:sz w:val="32"/>
        </w:rPr>
        <w:t xml:space="preserve"> </w:t>
      </w:r>
      <w:r>
        <w:rPr>
          <w:b/>
          <w:sz w:val="32"/>
        </w:rPr>
        <w:t>By</w:t>
      </w:r>
    </w:p>
    <w:p w:rsidR="00BC5C39" w:rsidRDefault="00BC5C39">
      <w:pPr>
        <w:pStyle w:val="BodyText"/>
        <w:spacing w:before="11"/>
        <w:rPr>
          <w:b/>
          <w:sz w:val="31"/>
        </w:rPr>
      </w:pPr>
    </w:p>
    <w:p w:rsidR="00BC5C39" w:rsidRDefault="00531435">
      <w:pPr>
        <w:ind w:right="580"/>
        <w:jc w:val="center"/>
        <w:rPr>
          <w:b/>
          <w:sz w:val="32"/>
        </w:rPr>
      </w:pPr>
      <w:r>
        <w:rPr>
          <w:b/>
          <w:sz w:val="32"/>
        </w:rPr>
        <w:t xml:space="preserve">Sir Hafiz </w:t>
      </w:r>
      <w:proofErr w:type="spellStart"/>
      <w:r>
        <w:rPr>
          <w:b/>
          <w:sz w:val="32"/>
        </w:rPr>
        <w:t>Anas</w:t>
      </w:r>
      <w:proofErr w:type="spellEnd"/>
      <w:r>
        <w:rPr>
          <w:b/>
          <w:sz w:val="32"/>
        </w:rPr>
        <w:t xml:space="preserve"> Bilal</w:t>
      </w:r>
    </w:p>
    <w:p w:rsidR="00BC5C39" w:rsidRDefault="00BC5C39">
      <w:pPr>
        <w:pStyle w:val="BodyText"/>
        <w:rPr>
          <w:b/>
          <w:sz w:val="34"/>
        </w:rPr>
      </w:pPr>
    </w:p>
    <w:p w:rsidR="00BC5C39" w:rsidRDefault="00BC5C39">
      <w:pPr>
        <w:pStyle w:val="BodyText"/>
        <w:rPr>
          <w:b/>
          <w:sz w:val="30"/>
        </w:rPr>
      </w:pPr>
    </w:p>
    <w:p w:rsidR="00BC5C39" w:rsidRDefault="008A51F1">
      <w:pPr>
        <w:ind w:right="580"/>
        <w:jc w:val="center"/>
        <w:rPr>
          <w:b/>
          <w:sz w:val="32"/>
        </w:rPr>
      </w:pPr>
      <w:r>
        <w:rPr>
          <w:b/>
          <w:sz w:val="32"/>
        </w:rPr>
        <w:t>Department</w:t>
      </w:r>
      <w:r>
        <w:rPr>
          <w:b/>
          <w:spacing w:val="-4"/>
          <w:sz w:val="32"/>
        </w:rPr>
        <w:t xml:space="preserve"> </w:t>
      </w:r>
      <w:r>
        <w:rPr>
          <w:b/>
          <w:sz w:val="32"/>
        </w:rPr>
        <w:t>of</w:t>
      </w:r>
      <w:r>
        <w:rPr>
          <w:b/>
          <w:spacing w:val="-1"/>
          <w:sz w:val="32"/>
        </w:rPr>
        <w:t xml:space="preserve"> </w:t>
      </w:r>
      <w:r>
        <w:rPr>
          <w:b/>
          <w:sz w:val="32"/>
        </w:rPr>
        <w:t>Computer</w:t>
      </w:r>
      <w:r>
        <w:rPr>
          <w:b/>
          <w:spacing w:val="-3"/>
          <w:sz w:val="32"/>
        </w:rPr>
        <w:t xml:space="preserve"> </w:t>
      </w:r>
      <w:r>
        <w:rPr>
          <w:b/>
          <w:sz w:val="32"/>
        </w:rPr>
        <w:t>Science</w:t>
      </w:r>
    </w:p>
    <w:p w:rsidR="00BC5C39" w:rsidRDefault="00BC5C39">
      <w:pPr>
        <w:pStyle w:val="BodyText"/>
        <w:rPr>
          <w:b/>
          <w:sz w:val="32"/>
        </w:rPr>
      </w:pPr>
    </w:p>
    <w:p w:rsidR="00BC5C39" w:rsidRDefault="008A51F1">
      <w:pPr>
        <w:spacing w:before="1"/>
        <w:ind w:right="582"/>
        <w:jc w:val="center"/>
        <w:rPr>
          <w:b/>
          <w:sz w:val="32"/>
        </w:rPr>
      </w:pPr>
      <w:r>
        <w:rPr>
          <w:b/>
          <w:sz w:val="32"/>
        </w:rPr>
        <w:t>Capital</w:t>
      </w:r>
      <w:r>
        <w:rPr>
          <w:b/>
          <w:spacing w:val="-3"/>
          <w:sz w:val="32"/>
        </w:rPr>
        <w:t xml:space="preserve"> </w:t>
      </w:r>
      <w:r>
        <w:rPr>
          <w:b/>
          <w:sz w:val="32"/>
        </w:rPr>
        <w:t>University</w:t>
      </w:r>
      <w:r>
        <w:rPr>
          <w:b/>
          <w:spacing w:val="-2"/>
          <w:sz w:val="32"/>
        </w:rPr>
        <w:t xml:space="preserve"> </w:t>
      </w:r>
      <w:r>
        <w:rPr>
          <w:b/>
          <w:sz w:val="32"/>
        </w:rPr>
        <w:t>of</w:t>
      </w:r>
      <w:r>
        <w:rPr>
          <w:b/>
          <w:spacing w:val="-3"/>
          <w:sz w:val="32"/>
        </w:rPr>
        <w:t xml:space="preserve"> </w:t>
      </w:r>
      <w:r>
        <w:rPr>
          <w:b/>
          <w:sz w:val="32"/>
        </w:rPr>
        <w:t>Science</w:t>
      </w:r>
      <w:r>
        <w:rPr>
          <w:b/>
          <w:spacing w:val="-3"/>
          <w:sz w:val="32"/>
        </w:rPr>
        <w:t xml:space="preserve"> </w:t>
      </w:r>
      <w:r>
        <w:rPr>
          <w:b/>
          <w:sz w:val="32"/>
        </w:rPr>
        <w:t>&amp;</w:t>
      </w:r>
      <w:r>
        <w:rPr>
          <w:b/>
          <w:spacing w:val="-3"/>
          <w:sz w:val="32"/>
        </w:rPr>
        <w:t xml:space="preserve"> </w:t>
      </w:r>
      <w:r>
        <w:rPr>
          <w:b/>
          <w:sz w:val="32"/>
        </w:rPr>
        <w:t>Technology,</w:t>
      </w:r>
      <w:r>
        <w:rPr>
          <w:b/>
          <w:spacing w:val="-4"/>
          <w:sz w:val="32"/>
        </w:rPr>
        <w:t xml:space="preserve"> </w:t>
      </w:r>
      <w:r>
        <w:rPr>
          <w:b/>
          <w:sz w:val="32"/>
        </w:rPr>
        <w:t>Islamabad</w:t>
      </w:r>
    </w:p>
    <w:p w:rsidR="00BC5C39" w:rsidRDefault="00BC5C39">
      <w:pPr>
        <w:jc w:val="center"/>
        <w:rPr>
          <w:sz w:val="32"/>
        </w:rPr>
        <w:sectPr w:rsidR="00BC5C39">
          <w:footerReference w:type="default" r:id="rId9"/>
          <w:type w:val="continuous"/>
          <w:pgSz w:w="12240" w:h="15840"/>
          <w:pgMar w:top="1380" w:right="760" w:bottom="1180" w:left="1340" w:header="720" w:footer="988" w:gutter="0"/>
          <w:pgBorders w:offsetFrom="page">
            <w:top w:val="single" w:sz="4" w:space="24" w:color="7E7E7E"/>
            <w:left w:val="single" w:sz="4" w:space="24" w:color="7E7E7E"/>
            <w:bottom w:val="single" w:sz="4" w:space="24" w:color="7E7E7E"/>
            <w:right w:val="single" w:sz="4" w:space="24" w:color="7E7E7E"/>
          </w:pgBorders>
          <w:pgNumType w:start="1"/>
          <w:cols w:space="720"/>
        </w:sectPr>
      </w:pPr>
    </w:p>
    <w:p w:rsidR="00BC5C39" w:rsidRDefault="00287C3A">
      <w:pPr>
        <w:spacing w:before="158"/>
        <w:ind w:right="576"/>
        <w:jc w:val="center"/>
        <w:rPr>
          <w:sz w:val="36"/>
        </w:rPr>
      </w:pPr>
      <w:r>
        <w:rPr>
          <w:noProof/>
        </w:rPr>
        <w:lastRenderedPageBreak/>
        <mc:AlternateContent>
          <mc:Choice Requires="wps">
            <w:drawing>
              <wp:anchor distT="0" distB="0" distL="114300" distR="114300" simplePos="0" relativeHeight="251676672" behindDoc="0" locked="0" layoutInCell="1" allowOverlap="1">
                <wp:simplePos x="0" y="0"/>
                <wp:positionH relativeFrom="page">
                  <wp:posOffset>914400</wp:posOffset>
                </wp:positionH>
                <wp:positionV relativeFrom="page">
                  <wp:posOffset>7715885</wp:posOffset>
                </wp:positionV>
                <wp:extent cx="2648585" cy="10795"/>
                <wp:effectExtent l="0" t="0" r="0" b="0"/>
                <wp:wrapNone/>
                <wp:docPr id="3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858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CFD98" id="Rectangle 26" o:spid="_x0000_s1026" style="position:absolute;margin-left:1in;margin-top:607.55pt;width:208.55pt;height:.8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I4eAIAAPw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" fillcolor="black" stroked="f">
                <w10:wrap anchorx="page" anchory="page"/>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page">
                  <wp:posOffset>914400</wp:posOffset>
                </wp:positionH>
                <wp:positionV relativeFrom="page">
                  <wp:posOffset>8007350</wp:posOffset>
                </wp:positionV>
                <wp:extent cx="2648585" cy="8890"/>
                <wp:effectExtent l="0" t="0" r="0" b="0"/>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85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7FE20" id="Rectangle 25" o:spid="_x0000_s1026" style="position:absolute;margin-left:1in;margin-top:630.5pt;width:208.55pt;height:.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" fillcolor="black" stroked="f">
                <w10:wrap anchorx="page" anchory="page"/>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posOffset>914400</wp:posOffset>
                </wp:positionH>
                <wp:positionV relativeFrom="page">
                  <wp:posOffset>8295005</wp:posOffset>
                </wp:positionV>
                <wp:extent cx="2648585" cy="8890"/>
                <wp:effectExtent l="0" t="0" r="0" b="0"/>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858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5DBB2" id="Rectangle 24" o:spid="_x0000_s1026" style="position:absolute;margin-left:1in;margin-top:653.15pt;width:208.55pt;height:.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page">
                  <wp:posOffset>4532630</wp:posOffset>
                </wp:positionH>
                <wp:positionV relativeFrom="page">
                  <wp:posOffset>7612380</wp:posOffset>
                </wp:positionV>
                <wp:extent cx="2318385" cy="995680"/>
                <wp:effectExtent l="0" t="0" r="0" b="0"/>
                <wp:wrapNone/>
                <wp:docPr id="2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9956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52D0" w:rsidRDefault="007152D0">
                            <w:pPr>
                              <w:pStyle w:val="BodyText"/>
                              <w:rPr>
                                <w:sz w:val="26"/>
                              </w:rPr>
                            </w:pPr>
                          </w:p>
                          <w:p w:rsidR="007152D0" w:rsidRDefault="007152D0">
                            <w:pPr>
                              <w:pStyle w:val="BodyText"/>
                              <w:rPr>
                                <w:sz w:val="26"/>
                              </w:rPr>
                            </w:pPr>
                          </w:p>
                          <w:p w:rsidR="007152D0" w:rsidRDefault="007152D0">
                            <w:pPr>
                              <w:pStyle w:val="BodyText"/>
                              <w:spacing w:before="9"/>
                              <w:rPr>
                                <w:sz w:val="33"/>
                              </w:rPr>
                            </w:pPr>
                          </w:p>
                          <w:p w:rsidR="007152D0" w:rsidRDefault="007152D0">
                            <w:pPr>
                              <w:ind w:left="507"/>
                              <w:rPr>
                                <w:rFonts w:ascii="Arial" w:hAnsi="Arial"/>
                                <w:b/>
                                <w:sz w:val="24"/>
                              </w:rPr>
                            </w:pPr>
                            <w:r>
                              <w:rPr>
                                <w:rFonts w:ascii="Arial" w:hAnsi="Arial"/>
                                <w:b/>
                                <w:sz w:val="24"/>
                              </w:rPr>
                              <w:t>Supervisor’s</w:t>
                            </w:r>
                            <w:r>
                              <w:rPr>
                                <w:rFonts w:ascii="Arial" w:hAnsi="Arial"/>
                                <w:b/>
                                <w:spacing w:val="-4"/>
                                <w:sz w:val="24"/>
                              </w:rPr>
                              <w:t xml:space="preserve"> </w:t>
                            </w:r>
                            <w:r>
                              <w:rPr>
                                <w:rFonts w:ascii="Arial" w:hAnsi="Arial"/>
                                <w:b/>
                                <w:sz w:val="24"/>
                              </w:rPr>
                              <w:t>Signature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356.9pt;margin-top:599.4pt;width:182.55pt;height:78.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" filled="f" strokeweight=".48pt">
                <v:textbox inset="0,0,0,0">
                  <w:txbxContent>
                    <w:p w:rsidR="007152D0" w:rsidRDefault="007152D0">
                      <w:pPr>
                        <w:pStyle w:val="BodyText"/>
                        <w:rPr>
                          <w:sz w:val="26"/>
                        </w:rPr>
                      </w:pPr>
                    </w:p>
                    <w:p w:rsidR="007152D0" w:rsidRDefault="007152D0">
                      <w:pPr>
                        <w:pStyle w:val="BodyText"/>
                        <w:rPr>
                          <w:sz w:val="26"/>
                        </w:rPr>
                      </w:pPr>
                    </w:p>
                    <w:p w:rsidR="007152D0" w:rsidRDefault="007152D0">
                      <w:pPr>
                        <w:pStyle w:val="BodyText"/>
                        <w:spacing w:before="9"/>
                        <w:rPr>
                          <w:sz w:val="33"/>
                        </w:rPr>
                      </w:pPr>
                    </w:p>
                    <w:p w:rsidR="007152D0" w:rsidRDefault="007152D0">
                      <w:pPr>
                        <w:ind w:left="507"/>
                        <w:rPr>
                          <w:rFonts w:ascii="Arial" w:hAnsi="Arial"/>
                          <w:b/>
                          <w:sz w:val="24"/>
                        </w:rPr>
                      </w:pPr>
                      <w:r>
                        <w:rPr>
                          <w:rFonts w:ascii="Arial" w:hAnsi="Arial"/>
                          <w:b/>
                          <w:sz w:val="24"/>
                        </w:rPr>
                        <w:t>Supervisor’s</w:t>
                      </w:r>
                      <w:r>
                        <w:rPr>
                          <w:rFonts w:ascii="Arial" w:hAnsi="Arial"/>
                          <w:b/>
                          <w:spacing w:val="-4"/>
                          <w:sz w:val="24"/>
                        </w:rPr>
                        <w:t xml:space="preserve"> </w:t>
                      </w:r>
                      <w:r>
                        <w:rPr>
                          <w:rFonts w:ascii="Arial" w:hAnsi="Arial"/>
                          <w:b/>
                          <w:sz w:val="24"/>
                        </w:rPr>
                        <w:t>Signature</w:t>
                      </w:r>
                    </w:p>
                  </w:txbxContent>
                </v:textbox>
                <w10:wrap anchorx="page" anchory="page"/>
              </v:shape>
            </w:pict>
          </mc:Fallback>
        </mc:AlternateContent>
      </w:r>
      <w:r w:rsidR="008A51F1">
        <w:rPr>
          <w:sz w:val="36"/>
        </w:rPr>
        <w:t>Submission</w:t>
      </w:r>
      <w:r w:rsidR="008A51F1">
        <w:rPr>
          <w:spacing w:val="-1"/>
          <w:sz w:val="36"/>
        </w:rPr>
        <w:t xml:space="preserve"> </w:t>
      </w:r>
      <w:r w:rsidR="008A51F1">
        <w:rPr>
          <w:sz w:val="36"/>
        </w:rPr>
        <w:t>from</w:t>
      </w:r>
      <w:r w:rsidR="008A51F1">
        <w:rPr>
          <w:spacing w:val="-2"/>
          <w:sz w:val="36"/>
        </w:rPr>
        <w:t xml:space="preserve"> </w:t>
      </w:r>
      <w:r w:rsidR="008A51F1">
        <w:rPr>
          <w:sz w:val="36"/>
        </w:rPr>
        <w:t>the</w:t>
      </w:r>
      <w:r w:rsidR="008A51F1">
        <w:rPr>
          <w:spacing w:val="1"/>
          <w:sz w:val="36"/>
        </w:rPr>
        <w:t xml:space="preserve"> </w:t>
      </w:r>
      <w:r w:rsidR="008A51F1">
        <w:rPr>
          <w:sz w:val="36"/>
        </w:rPr>
        <w:t>Final-Year</w:t>
      </w:r>
    </w:p>
    <w:p w:rsidR="00BC5C39" w:rsidRDefault="008A51F1">
      <w:pPr>
        <w:pStyle w:val="Title"/>
        <w:rPr>
          <w:u w:val="none"/>
        </w:rPr>
      </w:pPr>
      <w:r>
        <w:rPr>
          <w:u w:val="thick"/>
        </w:rPr>
        <w:t>PROJECT</w:t>
      </w:r>
      <w:r>
        <w:rPr>
          <w:spacing w:val="-6"/>
          <w:u w:val="thick"/>
        </w:rPr>
        <w:t xml:space="preserve"> </w:t>
      </w:r>
      <w:r>
        <w:rPr>
          <w:u w:val="thick"/>
        </w:rPr>
        <w:t>REPORT</w:t>
      </w:r>
    </w:p>
    <w:p w:rsidR="00BC5C39" w:rsidRDefault="00BC5C39">
      <w:pPr>
        <w:pStyle w:val="BodyText"/>
        <w:rPr>
          <w:sz w:val="20"/>
        </w:rPr>
      </w:pPr>
    </w:p>
    <w:p w:rsidR="00BC5C39" w:rsidRDefault="00BC5C39">
      <w:pPr>
        <w:pStyle w:val="BodyText"/>
        <w:rPr>
          <w:sz w:val="20"/>
        </w:rPr>
      </w:pPr>
    </w:p>
    <w:p w:rsidR="00BC5C39" w:rsidRDefault="00BC5C39">
      <w:pPr>
        <w:pStyle w:val="BodyText"/>
        <w:rPr>
          <w:sz w:val="20"/>
        </w:rPr>
      </w:pPr>
    </w:p>
    <w:p w:rsidR="00BC5C39" w:rsidRDefault="00287C3A">
      <w:pPr>
        <w:pStyle w:val="BodyText"/>
        <w:spacing w:before="10"/>
        <w:rPr>
          <w:sz w:val="17"/>
        </w:rPr>
      </w:pPr>
      <w:r>
        <w:rPr>
          <w:noProof/>
        </w:rPr>
        <mc:AlternateContent>
          <mc:Choice Requires="wps">
            <w:drawing>
              <wp:anchor distT="0" distB="0" distL="0" distR="0" simplePos="0" relativeHeight="251682816" behindDoc="1" locked="0" layoutInCell="1" allowOverlap="1">
                <wp:simplePos x="0" y="0"/>
                <wp:positionH relativeFrom="page">
                  <wp:posOffset>917575</wp:posOffset>
                </wp:positionH>
                <wp:positionV relativeFrom="paragraph">
                  <wp:posOffset>210820</wp:posOffset>
                </wp:positionV>
                <wp:extent cx="3013710" cy="498475"/>
                <wp:effectExtent l="0" t="0" r="0" b="0"/>
                <wp:wrapTopAndBottom/>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433"/>
                              <w:gridCol w:w="3303"/>
                            </w:tblGrid>
                            <w:tr w:rsidR="007152D0">
                              <w:trPr>
                                <w:trHeight w:val="765"/>
                              </w:trPr>
                              <w:tc>
                                <w:tcPr>
                                  <w:tcW w:w="1433" w:type="dxa"/>
                                  <w:shd w:val="clear" w:color="auto" w:fill="000000"/>
                                </w:tcPr>
                                <w:p w:rsidR="007152D0" w:rsidRDefault="007152D0">
                                  <w:pPr>
                                    <w:pStyle w:val="TableParagraph"/>
                                    <w:spacing w:line="240" w:lineRule="auto"/>
                                    <w:ind w:left="0"/>
                                    <w:rPr>
                                      <w:sz w:val="28"/>
                                    </w:rPr>
                                  </w:pPr>
                                </w:p>
                              </w:tc>
                              <w:tc>
                                <w:tcPr>
                                  <w:tcW w:w="3303" w:type="dxa"/>
                                  <w:tcBorders>
                                    <w:top w:val="single" w:sz="4" w:space="0" w:color="000000"/>
                                    <w:left w:val="single" w:sz="4" w:space="0" w:color="000000"/>
                                    <w:bottom w:val="single" w:sz="4" w:space="0" w:color="000000"/>
                                    <w:right w:val="single" w:sz="4" w:space="0" w:color="000000"/>
                                  </w:tcBorders>
                                </w:tcPr>
                                <w:p w:rsidR="007152D0" w:rsidRDefault="007152D0">
                                  <w:pPr>
                                    <w:pStyle w:val="TableParagraph"/>
                                    <w:spacing w:line="317" w:lineRule="exact"/>
                                    <w:ind w:left="102"/>
                                    <w:rPr>
                                      <w:sz w:val="28"/>
                                    </w:rPr>
                                  </w:pPr>
                                  <w:r>
                                    <w:rPr>
                                      <w:sz w:val="28"/>
                                    </w:rPr>
                                    <w:t>V</w:t>
                                  </w:r>
                                  <w:r>
                                    <w:rPr>
                                      <w:spacing w:val="-2"/>
                                      <w:sz w:val="28"/>
                                    </w:rPr>
                                    <w:t xml:space="preserve"> </w:t>
                                  </w:r>
                                  <w:r>
                                    <w:rPr>
                                      <w:sz w:val="28"/>
                                    </w:rPr>
                                    <w:t>1.0</w:t>
                                  </w:r>
                                </w:p>
                              </w:tc>
                            </w:tr>
                          </w:tbl>
                          <w:p w:rsidR="007152D0" w:rsidRDefault="007152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margin-left:72.25pt;margin-top:16.6pt;width:237.3pt;height:39.2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OV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33"/>
                        <w:gridCol w:w="3303"/>
                      </w:tblGrid>
                      <w:tr w:rsidR="007152D0">
                        <w:trPr>
                          <w:trHeight w:val="765"/>
                        </w:trPr>
                        <w:tc>
                          <w:tcPr>
                            <w:tcW w:w="1433" w:type="dxa"/>
                            <w:shd w:val="clear" w:color="auto" w:fill="000000"/>
                          </w:tcPr>
                          <w:p w:rsidR="007152D0" w:rsidRDefault="007152D0">
                            <w:pPr>
                              <w:pStyle w:val="TableParagraph"/>
                              <w:spacing w:line="240" w:lineRule="auto"/>
                              <w:ind w:left="0"/>
                              <w:rPr>
                                <w:sz w:val="28"/>
                              </w:rPr>
                            </w:pPr>
                          </w:p>
                        </w:tc>
                        <w:tc>
                          <w:tcPr>
                            <w:tcW w:w="3303" w:type="dxa"/>
                            <w:tcBorders>
                              <w:top w:val="single" w:sz="4" w:space="0" w:color="000000"/>
                              <w:left w:val="single" w:sz="4" w:space="0" w:color="000000"/>
                              <w:bottom w:val="single" w:sz="4" w:space="0" w:color="000000"/>
                              <w:right w:val="single" w:sz="4" w:space="0" w:color="000000"/>
                            </w:tcBorders>
                          </w:tcPr>
                          <w:p w:rsidR="007152D0" w:rsidRDefault="007152D0">
                            <w:pPr>
                              <w:pStyle w:val="TableParagraph"/>
                              <w:spacing w:line="317" w:lineRule="exact"/>
                              <w:ind w:left="102"/>
                              <w:rPr>
                                <w:sz w:val="28"/>
                              </w:rPr>
                            </w:pPr>
                            <w:r>
                              <w:rPr>
                                <w:sz w:val="28"/>
                              </w:rPr>
                              <w:t>V</w:t>
                            </w:r>
                            <w:r>
                              <w:rPr>
                                <w:spacing w:val="-2"/>
                                <w:sz w:val="28"/>
                              </w:rPr>
                              <w:t xml:space="preserve"> </w:t>
                            </w:r>
                            <w:r>
                              <w:rPr>
                                <w:sz w:val="28"/>
                              </w:rPr>
                              <w:t>1.0</w:t>
                            </w:r>
                          </w:p>
                        </w:tc>
                      </w:tr>
                    </w:tbl>
                    <w:p w:rsidR="007152D0" w:rsidRDefault="007152D0">
                      <w:pPr>
                        <w:pStyle w:val="BodyText"/>
                      </w:pPr>
                    </w:p>
                  </w:txbxContent>
                </v:textbox>
                <w10:wrap type="topAndBottom" anchorx="page"/>
              </v:shape>
            </w:pict>
          </mc:Fallback>
        </mc:AlternateContent>
      </w:r>
      <w:r>
        <w:rPr>
          <w:noProof/>
        </w:rPr>
        <mc:AlternateContent>
          <mc:Choice Requires="wps">
            <w:drawing>
              <wp:anchor distT="0" distB="0" distL="0" distR="0" simplePos="0" relativeHeight="251683840" behindDoc="1" locked="0" layoutInCell="1" allowOverlap="1">
                <wp:simplePos x="0" y="0"/>
                <wp:positionH relativeFrom="page">
                  <wp:posOffset>5010150</wp:posOffset>
                </wp:positionH>
                <wp:positionV relativeFrom="paragraph">
                  <wp:posOffset>155575</wp:posOffset>
                </wp:positionV>
                <wp:extent cx="2201545" cy="486410"/>
                <wp:effectExtent l="0" t="0" r="0" b="0"/>
                <wp:wrapTopAndBottom/>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086"/>
                              <w:gridCol w:w="1370"/>
                            </w:tblGrid>
                            <w:tr w:rsidR="007152D0">
                              <w:trPr>
                                <w:trHeight w:val="746"/>
                              </w:trPr>
                              <w:tc>
                                <w:tcPr>
                                  <w:tcW w:w="2086" w:type="dxa"/>
                                  <w:shd w:val="clear" w:color="auto" w:fill="000000"/>
                                </w:tcPr>
                                <w:p w:rsidR="007152D0" w:rsidRDefault="007152D0">
                                  <w:pPr>
                                    <w:pStyle w:val="TableParagraph"/>
                                    <w:spacing w:line="240" w:lineRule="auto"/>
                                    <w:ind w:left="0"/>
                                    <w:rPr>
                                      <w:sz w:val="28"/>
                                    </w:rPr>
                                  </w:pPr>
                                </w:p>
                              </w:tc>
                              <w:tc>
                                <w:tcPr>
                                  <w:tcW w:w="1370" w:type="dxa"/>
                                  <w:tcBorders>
                                    <w:top w:val="single" w:sz="4" w:space="0" w:color="000000"/>
                                    <w:left w:val="single" w:sz="4" w:space="0" w:color="000000"/>
                                    <w:bottom w:val="single" w:sz="4" w:space="0" w:color="000000"/>
                                    <w:right w:val="single" w:sz="4" w:space="0" w:color="000000"/>
                                  </w:tcBorders>
                                </w:tcPr>
                                <w:p w:rsidR="007152D0" w:rsidRDefault="007152D0">
                                  <w:pPr>
                                    <w:pStyle w:val="TableParagraph"/>
                                    <w:spacing w:line="503" w:lineRule="exact"/>
                                    <w:ind w:left="100"/>
                                    <w:rPr>
                                      <w:sz w:val="44"/>
                                    </w:rPr>
                                  </w:pPr>
                                  <w:r>
                                    <w:rPr>
                                      <w:sz w:val="44"/>
                                    </w:rPr>
                                    <w:t>03</w:t>
                                  </w:r>
                                </w:p>
                              </w:tc>
                            </w:tr>
                          </w:tbl>
                          <w:p w:rsidR="007152D0" w:rsidRDefault="007152D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394.5pt;margin-top:12.25pt;width:173.35pt;height:38.3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086"/>
                        <w:gridCol w:w="1370"/>
                      </w:tblGrid>
                      <w:tr w:rsidR="007152D0">
                        <w:trPr>
                          <w:trHeight w:val="746"/>
                        </w:trPr>
                        <w:tc>
                          <w:tcPr>
                            <w:tcW w:w="2086" w:type="dxa"/>
                            <w:shd w:val="clear" w:color="auto" w:fill="000000"/>
                          </w:tcPr>
                          <w:p w:rsidR="007152D0" w:rsidRDefault="007152D0">
                            <w:pPr>
                              <w:pStyle w:val="TableParagraph"/>
                              <w:spacing w:line="240" w:lineRule="auto"/>
                              <w:ind w:left="0"/>
                              <w:rPr>
                                <w:sz w:val="28"/>
                              </w:rPr>
                            </w:pPr>
                          </w:p>
                        </w:tc>
                        <w:tc>
                          <w:tcPr>
                            <w:tcW w:w="1370" w:type="dxa"/>
                            <w:tcBorders>
                              <w:top w:val="single" w:sz="4" w:space="0" w:color="000000"/>
                              <w:left w:val="single" w:sz="4" w:space="0" w:color="000000"/>
                              <w:bottom w:val="single" w:sz="4" w:space="0" w:color="000000"/>
                              <w:right w:val="single" w:sz="4" w:space="0" w:color="000000"/>
                            </w:tcBorders>
                          </w:tcPr>
                          <w:p w:rsidR="007152D0" w:rsidRDefault="007152D0">
                            <w:pPr>
                              <w:pStyle w:val="TableParagraph"/>
                              <w:spacing w:line="503" w:lineRule="exact"/>
                              <w:ind w:left="100"/>
                              <w:rPr>
                                <w:sz w:val="44"/>
                              </w:rPr>
                            </w:pPr>
                            <w:r>
                              <w:rPr>
                                <w:sz w:val="44"/>
                              </w:rPr>
                              <w:t>03</w:t>
                            </w:r>
                          </w:p>
                        </w:tc>
                      </w:tr>
                    </w:tbl>
                    <w:p w:rsidR="007152D0" w:rsidRDefault="007152D0">
                      <w:pPr>
                        <w:pStyle w:val="BodyText"/>
                      </w:pPr>
                    </w:p>
                  </w:txbxContent>
                </v:textbox>
                <w10:wrap type="topAndBottom" anchorx="page"/>
              </v:shape>
            </w:pict>
          </mc:Fallback>
        </mc:AlternateContent>
      </w:r>
    </w:p>
    <w:p w:rsidR="00BC5C39" w:rsidRDefault="00BC5C39">
      <w:pPr>
        <w:pStyle w:val="BodyText"/>
        <w:rPr>
          <w:sz w:val="20"/>
        </w:rPr>
      </w:pPr>
    </w:p>
    <w:p w:rsidR="00BC5C39" w:rsidRDefault="00BC5C39">
      <w:pPr>
        <w:pStyle w:val="BodyText"/>
        <w:rPr>
          <w:sz w:val="20"/>
        </w:rPr>
      </w:pPr>
    </w:p>
    <w:p w:rsidR="00BC5C39" w:rsidRDefault="00BC5C39">
      <w:pPr>
        <w:pStyle w:val="BodyText"/>
        <w:spacing w:before="7"/>
        <w:rPr>
          <w:sz w:val="28"/>
        </w:rPr>
      </w:pPr>
    </w:p>
    <w:tbl>
      <w:tblPr>
        <w:tblW w:w="0" w:type="auto"/>
        <w:tblInd w:w="107" w:type="dxa"/>
        <w:tblLayout w:type="fixed"/>
        <w:tblCellMar>
          <w:left w:w="0" w:type="dxa"/>
          <w:right w:w="0" w:type="dxa"/>
        </w:tblCellMar>
        <w:tblLook w:val="01E0" w:firstRow="1" w:lastRow="1" w:firstColumn="1" w:lastColumn="1" w:noHBand="0" w:noVBand="0"/>
      </w:tblPr>
      <w:tblGrid>
        <w:gridCol w:w="1356"/>
        <w:gridCol w:w="8570"/>
      </w:tblGrid>
      <w:tr w:rsidR="00BC5C39">
        <w:trPr>
          <w:trHeight w:val="604"/>
        </w:trPr>
        <w:tc>
          <w:tcPr>
            <w:tcW w:w="1356" w:type="dxa"/>
            <w:shd w:val="clear" w:color="auto" w:fill="000000"/>
          </w:tcPr>
          <w:p w:rsidR="00BC5C39" w:rsidRDefault="00BC5C39">
            <w:pPr>
              <w:pStyle w:val="TableParagraph"/>
              <w:spacing w:line="240" w:lineRule="auto"/>
              <w:ind w:left="0"/>
              <w:rPr>
                <w:sz w:val="28"/>
              </w:rPr>
            </w:pPr>
          </w:p>
        </w:tc>
        <w:tc>
          <w:tcPr>
            <w:tcW w:w="8570" w:type="dxa"/>
            <w:tcBorders>
              <w:top w:val="single" w:sz="4" w:space="0" w:color="000000"/>
              <w:left w:val="single" w:sz="4" w:space="0" w:color="000000"/>
              <w:bottom w:val="single" w:sz="4" w:space="0" w:color="000000"/>
              <w:right w:val="single" w:sz="4" w:space="0" w:color="000000"/>
            </w:tcBorders>
          </w:tcPr>
          <w:p w:rsidR="00BC5C39" w:rsidRDefault="008A51F1" w:rsidP="008A51F1">
            <w:pPr>
              <w:pStyle w:val="TableParagraph"/>
              <w:spacing w:line="315" w:lineRule="exact"/>
              <w:ind w:left="95"/>
              <w:rPr>
                <w:sz w:val="28"/>
              </w:rPr>
            </w:pPr>
            <w:r>
              <w:rPr>
                <w:sz w:val="28"/>
              </w:rPr>
              <w:t>FYP</w:t>
            </w:r>
            <w:r>
              <w:rPr>
                <w:spacing w:val="-3"/>
                <w:sz w:val="28"/>
              </w:rPr>
              <w:t xml:space="preserve"> </w:t>
            </w:r>
            <w:r w:rsidR="00531435">
              <w:rPr>
                <w:sz w:val="28"/>
              </w:rPr>
              <w:t>Library</w:t>
            </w:r>
          </w:p>
        </w:tc>
      </w:tr>
    </w:tbl>
    <w:p w:rsidR="00BC5C39" w:rsidRDefault="00BC5C39">
      <w:pPr>
        <w:pStyle w:val="BodyText"/>
        <w:rPr>
          <w:sz w:val="20"/>
        </w:rPr>
      </w:pPr>
    </w:p>
    <w:p w:rsidR="00BC5C39" w:rsidRDefault="00BC5C39">
      <w:pPr>
        <w:pStyle w:val="BodyText"/>
        <w:spacing w:before="7"/>
      </w:pPr>
    </w:p>
    <w:tbl>
      <w:tblPr>
        <w:tblW w:w="0" w:type="auto"/>
        <w:tblInd w:w="107" w:type="dxa"/>
        <w:tblLayout w:type="fixed"/>
        <w:tblCellMar>
          <w:left w:w="0" w:type="dxa"/>
          <w:right w:w="0" w:type="dxa"/>
        </w:tblCellMar>
        <w:tblLook w:val="01E0" w:firstRow="1" w:lastRow="1" w:firstColumn="1" w:lastColumn="1" w:noHBand="0" w:noVBand="0"/>
      </w:tblPr>
      <w:tblGrid>
        <w:gridCol w:w="2977"/>
        <w:gridCol w:w="6949"/>
      </w:tblGrid>
      <w:tr w:rsidR="00BC5C39">
        <w:trPr>
          <w:trHeight w:val="345"/>
        </w:trPr>
        <w:tc>
          <w:tcPr>
            <w:tcW w:w="2977" w:type="dxa"/>
            <w:shd w:val="clear" w:color="auto" w:fill="000000"/>
          </w:tcPr>
          <w:p w:rsidR="00BC5C39" w:rsidRDefault="00BC5C39">
            <w:pPr>
              <w:pStyle w:val="TableParagraph"/>
              <w:spacing w:line="240" w:lineRule="auto"/>
              <w:ind w:left="0"/>
              <w:rPr>
                <w:sz w:val="26"/>
              </w:rPr>
            </w:pPr>
          </w:p>
        </w:tc>
        <w:tc>
          <w:tcPr>
            <w:tcW w:w="6949" w:type="dxa"/>
            <w:tcBorders>
              <w:top w:val="single" w:sz="4" w:space="0" w:color="000000"/>
              <w:left w:val="single" w:sz="4" w:space="0" w:color="000000"/>
              <w:right w:val="single" w:sz="4" w:space="0" w:color="000000"/>
            </w:tcBorders>
          </w:tcPr>
          <w:p w:rsidR="00BC5C39" w:rsidRDefault="008A51F1">
            <w:pPr>
              <w:pStyle w:val="TableParagraph"/>
              <w:tabs>
                <w:tab w:val="left" w:pos="6938"/>
              </w:tabs>
              <w:spacing w:line="317" w:lineRule="exact"/>
              <w:ind w:left="-6"/>
              <w:rPr>
                <w:sz w:val="28"/>
              </w:rPr>
            </w:pPr>
            <w:r>
              <w:rPr>
                <w:sz w:val="28"/>
                <w:u w:val="single"/>
              </w:rPr>
              <w:t xml:space="preserve"> </w:t>
            </w:r>
            <w:r>
              <w:rPr>
                <w:spacing w:val="-40"/>
                <w:sz w:val="28"/>
                <w:u w:val="single"/>
              </w:rPr>
              <w:t xml:space="preserve"> </w:t>
            </w:r>
            <w:r w:rsidR="00531435">
              <w:rPr>
                <w:sz w:val="28"/>
                <w:u w:val="single"/>
              </w:rPr>
              <w:t xml:space="preserve">Sir Hafiz </w:t>
            </w:r>
            <w:proofErr w:type="spellStart"/>
            <w:r w:rsidR="00531435">
              <w:rPr>
                <w:sz w:val="28"/>
                <w:u w:val="single"/>
              </w:rPr>
              <w:t>Anas</w:t>
            </w:r>
            <w:proofErr w:type="spellEnd"/>
            <w:r w:rsidR="00531435">
              <w:rPr>
                <w:sz w:val="28"/>
                <w:u w:val="single"/>
              </w:rPr>
              <w:t xml:space="preserve"> Bilal</w:t>
            </w:r>
            <w:r>
              <w:rPr>
                <w:sz w:val="28"/>
                <w:u w:val="single"/>
              </w:rPr>
              <w:tab/>
            </w:r>
          </w:p>
        </w:tc>
      </w:tr>
    </w:tbl>
    <w:p w:rsidR="00BC5C39" w:rsidRDefault="00BC5C39">
      <w:pPr>
        <w:pStyle w:val="BodyText"/>
        <w:rPr>
          <w:sz w:val="20"/>
        </w:rPr>
      </w:pPr>
    </w:p>
    <w:p w:rsidR="00BC5C39" w:rsidRDefault="00BC5C39">
      <w:pPr>
        <w:pStyle w:val="BodyText"/>
        <w:spacing w:before="7"/>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876"/>
        <w:gridCol w:w="2701"/>
        <w:gridCol w:w="4230"/>
      </w:tblGrid>
      <w:tr w:rsidR="00BC5C39">
        <w:trPr>
          <w:trHeight w:val="642"/>
        </w:trPr>
        <w:tc>
          <w:tcPr>
            <w:tcW w:w="2876" w:type="dxa"/>
            <w:tcBorders>
              <w:bottom w:val="single" w:sz="12" w:space="0" w:color="666666"/>
            </w:tcBorders>
            <w:shd w:val="clear" w:color="auto" w:fill="000000"/>
          </w:tcPr>
          <w:p w:rsidR="00BC5C39" w:rsidRDefault="00BC5C39">
            <w:pPr>
              <w:pStyle w:val="TableParagraph"/>
              <w:spacing w:line="240" w:lineRule="auto"/>
              <w:ind w:left="0"/>
              <w:rPr>
                <w:sz w:val="28"/>
              </w:rPr>
            </w:pPr>
          </w:p>
        </w:tc>
        <w:tc>
          <w:tcPr>
            <w:tcW w:w="2701" w:type="dxa"/>
            <w:tcBorders>
              <w:bottom w:val="single" w:sz="12" w:space="0" w:color="666666"/>
            </w:tcBorders>
            <w:shd w:val="clear" w:color="auto" w:fill="000000"/>
          </w:tcPr>
          <w:p w:rsidR="00BC5C39" w:rsidRDefault="00BC5C39">
            <w:pPr>
              <w:pStyle w:val="TableParagraph"/>
              <w:spacing w:line="240" w:lineRule="auto"/>
              <w:ind w:left="0"/>
              <w:rPr>
                <w:sz w:val="28"/>
              </w:rPr>
            </w:pPr>
          </w:p>
        </w:tc>
        <w:tc>
          <w:tcPr>
            <w:tcW w:w="4230" w:type="dxa"/>
            <w:tcBorders>
              <w:bottom w:val="single" w:sz="12" w:space="0" w:color="666666"/>
            </w:tcBorders>
            <w:shd w:val="clear" w:color="auto" w:fill="000000"/>
          </w:tcPr>
          <w:p w:rsidR="00BC5C39" w:rsidRDefault="00BC5C39">
            <w:pPr>
              <w:pStyle w:val="TableParagraph"/>
              <w:spacing w:line="240" w:lineRule="auto"/>
              <w:ind w:left="0"/>
              <w:rPr>
                <w:sz w:val="28"/>
              </w:rPr>
            </w:pPr>
          </w:p>
        </w:tc>
      </w:tr>
      <w:tr w:rsidR="00BC5C39">
        <w:trPr>
          <w:trHeight w:val="582"/>
        </w:trPr>
        <w:tc>
          <w:tcPr>
            <w:tcW w:w="2876" w:type="dxa"/>
            <w:tcBorders>
              <w:top w:val="single" w:sz="12" w:space="0" w:color="666666"/>
            </w:tcBorders>
          </w:tcPr>
          <w:p w:rsidR="00BC5C39" w:rsidRDefault="008A51F1">
            <w:pPr>
              <w:pStyle w:val="TableParagraph"/>
              <w:spacing w:line="240" w:lineRule="auto"/>
              <w:rPr>
                <w:b/>
                <w:sz w:val="28"/>
              </w:rPr>
            </w:pPr>
            <w:r>
              <w:rPr>
                <w:b/>
                <w:sz w:val="28"/>
              </w:rPr>
              <w:t>Mahnoor</w:t>
            </w:r>
          </w:p>
        </w:tc>
        <w:tc>
          <w:tcPr>
            <w:tcW w:w="2701" w:type="dxa"/>
            <w:tcBorders>
              <w:top w:val="single" w:sz="12" w:space="0" w:color="666666"/>
            </w:tcBorders>
          </w:tcPr>
          <w:p w:rsidR="00BC5C39" w:rsidRDefault="008A51F1">
            <w:pPr>
              <w:pStyle w:val="TableParagraph"/>
              <w:spacing w:line="317" w:lineRule="exact"/>
              <w:rPr>
                <w:sz w:val="28"/>
              </w:rPr>
            </w:pPr>
            <w:r>
              <w:rPr>
                <w:sz w:val="28"/>
              </w:rPr>
              <w:t>BCS191012</w:t>
            </w:r>
          </w:p>
        </w:tc>
        <w:tc>
          <w:tcPr>
            <w:tcW w:w="4230" w:type="dxa"/>
            <w:tcBorders>
              <w:top w:val="single" w:sz="12" w:space="0" w:color="666666"/>
            </w:tcBorders>
          </w:tcPr>
          <w:p w:rsidR="00BC5C39" w:rsidRDefault="00123C74">
            <w:pPr>
              <w:pStyle w:val="TableParagraph"/>
              <w:ind w:left="558" w:right="553"/>
              <w:jc w:val="center"/>
              <w:rPr>
                <w:sz w:val="24"/>
              </w:rPr>
            </w:pPr>
            <w:hyperlink r:id="rId10">
              <w:r w:rsidR="008A51F1">
                <w:rPr>
                  <w:color w:val="0462C1"/>
                  <w:sz w:val="24"/>
                  <w:u w:val="single" w:color="0462C1"/>
                </w:rPr>
                <w:t>Mahnoorkhan0468@gmail.com</w:t>
              </w:r>
            </w:hyperlink>
          </w:p>
        </w:tc>
      </w:tr>
      <w:tr w:rsidR="00BC5C39">
        <w:trPr>
          <w:trHeight w:val="565"/>
        </w:trPr>
        <w:tc>
          <w:tcPr>
            <w:tcW w:w="2876" w:type="dxa"/>
          </w:tcPr>
          <w:p w:rsidR="00BC5C39" w:rsidRDefault="008A51F1">
            <w:pPr>
              <w:pStyle w:val="TableParagraph"/>
              <w:spacing w:line="320" w:lineRule="exact"/>
              <w:rPr>
                <w:b/>
                <w:sz w:val="28"/>
              </w:rPr>
            </w:pPr>
            <w:r>
              <w:rPr>
                <w:b/>
                <w:sz w:val="28"/>
              </w:rPr>
              <w:t>M.</w:t>
            </w:r>
            <w:r>
              <w:rPr>
                <w:b/>
                <w:spacing w:val="-2"/>
                <w:sz w:val="28"/>
              </w:rPr>
              <w:t xml:space="preserve"> </w:t>
            </w:r>
            <w:r>
              <w:rPr>
                <w:b/>
                <w:sz w:val="28"/>
              </w:rPr>
              <w:t>Kamran</w:t>
            </w:r>
          </w:p>
        </w:tc>
        <w:tc>
          <w:tcPr>
            <w:tcW w:w="2701" w:type="dxa"/>
          </w:tcPr>
          <w:p w:rsidR="00BC5C39" w:rsidRDefault="008A51F1">
            <w:pPr>
              <w:pStyle w:val="TableParagraph"/>
              <w:spacing w:line="315" w:lineRule="exact"/>
              <w:rPr>
                <w:sz w:val="28"/>
              </w:rPr>
            </w:pPr>
            <w:r>
              <w:rPr>
                <w:sz w:val="28"/>
              </w:rPr>
              <w:t>BCS191037</w:t>
            </w:r>
          </w:p>
        </w:tc>
        <w:tc>
          <w:tcPr>
            <w:tcW w:w="4230" w:type="dxa"/>
          </w:tcPr>
          <w:p w:rsidR="00BC5C39" w:rsidRDefault="00123C74">
            <w:pPr>
              <w:pStyle w:val="TableParagraph"/>
              <w:spacing w:line="268" w:lineRule="exact"/>
              <w:ind w:left="556" w:right="553"/>
              <w:jc w:val="center"/>
              <w:rPr>
                <w:sz w:val="24"/>
              </w:rPr>
            </w:pPr>
            <w:hyperlink r:id="rId11">
              <w:r w:rsidR="008A51F1">
                <w:rPr>
                  <w:color w:val="0462C1"/>
                  <w:sz w:val="24"/>
                  <w:u w:val="single" w:color="0462C1"/>
                </w:rPr>
                <w:t>Kamran11106@gmail.com</w:t>
              </w:r>
            </w:hyperlink>
          </w:p>
        </w:tc>
      </w:tr>
      <w:tr w:rsidR="00BC5C39">
        <w:trPr>
          <w:trHeight w:val="568"/>
        </w:trPr>
        <w:tc>
          <w:tcPr>
            <w:tcW w:w="2876" w:type="dxa"/>
          </w:tcPr>
          <w:p w:rsidR="00BC5C39" w:rsidRDefault="008A51F1">
            <w:pPr>
              <w:pStyle w:val="TableParagraph"/>
              <w:spacing w:line="320" w:lineRule="exact"/>
              <w:rPr>
                <w:b/>
                <w:sz w:val="28"/>
              </w:rPr>
            </w:pPr>
            <w:r>
              <w:rPr>
                <w:b/>
                <w:sz w:val="28"/>
              </w:rPr>
              <w:t>M.</w:t>
            </w:r>
            <w:r>
              <w:rPr>
                <w:b/>
                <w:spacing w:val="-2"/>
                <w:sz w:val="28"/>
              </w:rPr>
              <w:t xml:space="preserve"> </w:t>
            </w:r>
            <w:r>
              <w:rPr>
                <w:b/>
                <w:sz w:val="28"/>
              </w:rPr>
              <w:t>Asim</w:t>
            </w:r>
            <w:r>
              <w:rPr>
                <w:b/>
                <w:spacing w:val="-5"/>
                <w:sz w:val="28"/>
              </w:rPr>
              <w:t xml:space="preserve"> </w:t>
            </w:r>
            <w:r>
              <w:rPr>
                <w:b/>
                <w:sz w:val="28"/>
              </w:rPr>
              <w:t>Amir</w:t>
            </w:r>
          </w:p>
        </w:tc>
        <w:tc>
          <w:tcPr>
            <w:tcW w:w="2701" w:type="dxa"/>
          </w:tcPr>
          <w:p w:rsidR="00BC5C39" w:rsidRDefault="008A51F1">
            <w:pPr>
              <w:pStyle w:val="TableParagraph"/>
              <w:spacing w:line="315" w:lineRule="exact"/>
              <w:rPr>
                <w:sz w:val="28"/>
              </w:rPr>
            </w:pPr>
            <w:r>
              <w:rPr>
                <w:sz w:val="28"/>
              </w:rPr>
              <w:t>BCS191022</w:t>
            </w:r>
          </w:p>
        </w:tc>
        <w:tc>
          <w:tcPr>
            <w:tcW w:w="4230" w:type="dxa"/>
          </w:tcPr>
          <w:p w:rsidR="00BC5C39" w:rsidRDefault="00123C74">
            <w:pPr>
              <w:pStyle w:val="TableParagraph"/>
              <w:spacing w:line="268" w:lineRule="exact"/>
              <w:ind w:left="556" w:right="553"/>
              <w:jc w:val="center"/>
              <w:rPr>
                <w:sz w:val="24"/>
              </w:rPr>
            </w:pPr>
            <w:hyperlink r:id="rId12">
              <w:r w:rsidR="008A51F1">
                <w:rPr>
                  <w:color w:val="0462C1"/>
                  <w:sz w:val="24"/>
                  <w:u w:val="single" w:color="0462C1"/>
                </w:rPr>
                <w:t>Malixxasim111@gmail.com</w:t>
              </w:r>
            </w:hyperlink>
          </w:p>
        </w:tc>
      </w:tr>
    </w:tbl>
    <w:p w:rsidR="00BC5C39" w:rsidRDefault="00BC5C39">
      <w:pPr>
        <w:pStyle w:val="BodyText"/>
        <w:rPr>
          <w:sz w:val="20"/>
        </w:rPr>
      </w:pPr>
    </w:p>
    <w:p w:rsidR="00BC5C39" w:rsidRDefault="00BC5C39">
      <w:pPr>
        <w:pStyle w:val="BodyText"/>
        <w:rPr>
          <w:sz w:val="20"/>
        </w:rPr>
      </w:pPr>
    </w:p>
    <w:p w:rsidR="00BC5C39" w:rsidRDefault="00BC5C39">
      <w:pPr>
        <w:pStyle w:val="BodyText"/>
        <w:rPr>
          <w:sz w:val="20"/>
        </w:rPr>
      </w:pPr>
    </w:p>
    <w:p w:rsidR="00BC5C39" w:rsidRDefault="00287C3A" w:rsidP="008A51F1">
      <w:pPr>
        <w:pStyle w:val="BodyText"/>
        <w:spacing w:before="6"/>
        <w:rPr>
          <w:sz w:val="11"/>
        </w:rPr>
        <w:sectPr w:rsidR="00BC5C39">
          <w:pgSz w:w="12240" w:h="15840"/>
          <w:pgMar w:top="150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r>
        <w:rPr>
          <w:noProof/>
        </w:rPr>
        <mc:AlternateContent>
          <mc:Choice Requires="wps">
            <w:drawing>
              <wp:anchor distT="0" distB="0" distL="0" distR="0" simplePos="0" relativeHeight="251684864" behindDoc="1" locked="0" layoutInCell="1" allowOverlap="1">
                <wp:simplePos x="0" y="0"/>
                <wp:positionH relativeFrom="page">
                  <wp:posOffset>914400</wp:posOffset>
                </wp:positionH>
                <wp:positionV relativeFrom="paragraph">
                  <wp:posOffset>109220</wp:posOffset>
                </wp:positionV>
                <wp:extent cx="2708910" cy="323215"/>
                <wp:effectExtent l="0" t="0" r="0" b="0"/>
                <wp:wrapTopAndBottom/>
                <wp:docPr id="2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8910" cy="323215"/>
                        </a:xfrm>
                        <a:custGeom>
                          <a:avLst/>
                          <a:gdLst>
                            <a:gd name="T0" fmla="+- 0 5598 1440"/>
                            <a:gd name="T1" fmla="*/ T0 w 4266"/>
                            <a:gd name="T2" fmla="+- 0 172 172"/>
                            <a:gd name="T3" fmla="*/ 172 h 509"/>
                            <a:gd name="T4" fmla="+- 0 1548 1440"/>
                            <a:gd name="T5" fmla="*/ T4 w 4266"/>
                            <a:gd name="T6" fmla="+- 0 172 172"/>
                            <a:gd name="T7" fmla="*/ 172 h 509"/>
                            <a:gd name="T8" fmla="+- 0 1440 1440"/>
                            <a:gd name="T9" fmla="*/ T8 w 4266"/>
                            <a:gd name="T10" fmla="+- 0 172 172"/>
                            <a:gd name="T11" fmla="*/ 172 h 509"/>
                            <a:gd name="T12" fmla="+- 0 1440 1440"/>
                            <a:gd name="T13" fmla="*/ T12 w 4266"/>
                            <a:gd name="T14" fmla="+- 0 680 172"/>
                            <a:gd name="T15" fmla="*/ 680 h 509"/>
                            <a:gd name="T16" fmla="+- 0 1548 1440"/>
                            <a:gd name="T17" fmla="*/ T16 w 4266"/>
                            <a:gd name="T18" fmla="+- 0 680 172"/>
                            <a:gd name="T19" fmla="*/ 680 h 509"/>
                            <a:gd name="T20" fmla="+- 0 5598 1440"/>
                            <a:gd name="T21" fmla="*/ T20 w 4266"/>
                            <a:gd name="T22" fmla="+- 0 680 172"/>
                            <a:gd name="T23" fmla="*/ 680 h 509"/>
                            <a:gd name="T24" fmla="+- 0 5598 1440"/>
                            <a:gd name="T25" fmla="*/ T24 w 4266"/>
                            <a:gd name="T26" fmla="+- 0 172 172"/>
                            <a:gd name="T27" fmla="*/ 172 h 509"/>
                            <a:gd name="T28" fmla="+- 0 5706 1440"/>
                            <a:gd name="T29" fmla="*/ T28 w 4266"/>
                            <a:gd name="T30" fmla="+- 0 172 172"/>
                            <a:gd name="T31" fmla="*/ 172 h 509"/>
                            <a:gd name="T32" fmla="+- 0 5598 1440"/>
                            <a:gd name="T33" fmla="*/ T32 w 4266"/>
                            <a:gd name="T34" fmla="+- 0 172 172"/>
                            <a:gd name="T35" fmla="*/ 172 h 509"/>
                            <a:gd name="T36" fmla="+- 0 5598 1440"/>
                            <a:gd name="T37" fmla="*/ T36 w 4266"/>
                            <a:gd name="T38" fmla="+- 0 680 172"/>
                            <a:gd name="T39" fmla="*/ 680 h 509"/>
                            <a:gd name="T40" fmla="+- 0 5706 1440"/>
                            <a:gd name="T41" fmla="*/ T40 w 4266"/>
                            <a:gd name="T42" fmla="+- 0 680 172"/>
                            <a:gd name="T43" fmla="*/ 680 h 509"/>
                            <a:gd name="T44" fmla="+- 0 5706 1440"/>
                            <a:gd name="T45" fmla="*/ T44 w 4266"/>
                            <a:gd name="T46" fmla="+- 0 172 172"/>
                            <a:gd name="T47" fmla="*/ 172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66" h="509">
                              <a:moveTo>
                                <a:pt x="4158" y="0"/>
                              </a:moveTo>
                              <a:lnTo>
                                <a:pt x="108" y="0"/>
                              </a:lnTo>
                              <a:lnTo>
                                <a:pt x="0" y="0"/>
                              </a:lnTo>
                              <a:lnTo>
                                <a:pt x="0" y="508"/>
                              </a:lnTo>
                              <a:lnTo>
                                <a:pt x="108" y="508"/>
                              </a:lnTo>
                              <a:lnTo>
                                <a:pt x="4158" y="508"/>
                              </a:lnTo>
                              <a:lnTo>
                                <a:pt x="4158" y="0"/>
                              </a:lnTo>
                              <a:close/>
                              <a:moveTo>
                                <a:pt x="4266" y="0"/>
                              </a:moveTo>
                              <a:lnTo>
                                <a:pt x="4158" y="0"/>
                              </a:lnTo>
                              <a:lnTo>
                                <a:pt x="4158" y="508"/>
                              </a:lnTo>
                              <a:lnTo>
                                <a:pt x="4266" y="508"/>
                              </a:lnTo>
                              <a:lnTo>
                                <a:pt x="42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D3389" id="AutoShape 20" o:spid="_x0000_s1026" style="position:absolute;margin-left:1in;margin-top:8.6pt;width:213.3pt;height:25.4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6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" path="m4158,l108,,,,,508r108,l4158,508,4158,xm4266,l4158,r,508l4266,508,4266,xe" fillcolor="black" stroked="f">
                <v:path arrowok="t" o:connecttype="custom" o:connectlocs="2640330,109220;68580,109220;0,109220;0,431800;68580,431800;2640330,431800;2640330,109220;2708910,109220;2640330,109220;2640330,431800;2708910,431800;2708910,109220" o:connectangles="0,0,0,0,0,0,0,0,0,0,0,0"/>
                <w10:wrap type="topAndBottom" anchorx="page"/>
              </v:shape>
            </w:pict>
          </mc:Fallback>
        </mc:AlternateContent>
      </w:r>
    </w:p>
    <w:p w:rsidR="00BC5C39" w:rsidRDefault="00BC5C39" w:rsidP="008A51F1">
      <w:pPr>
        <w:rPr>
          <w:sz w:val="28"/>
        </w:rPr>
        <w:sectPr w:rsidR="00BC5C39">
          <w:pgSz w:w="12240" w:h="15840"/>
          <w:pgMar w:top="1360" w:right="760" w:bottom="1524"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sdt>
      <w:sdtPr>
        <w:rPr>
          <w:rFonts w:ascii="Times New Roman" w:eastAsia="Times New Roman" w:hAnsi="Times New Roman" w:cs="Times New Roman"/>
          <w:color w:val="auto"/>
          <w:sz w:val="22"/>
          <w:szCs w:val="22"/>
        </w:rPr>
        <w:id w:val="-988708683"/>
        <w:docPartObj>
          <w:docPartGallery w:val="Table of Contents"/>
          <w:docPartUnique/>
        </w:docPartObj>
      </w:sdtPr>
      <w:sdtEndPr>
        <w:rPr>
          <w:b/>
          <w:bCs/>
          <w:noProof/>
        </w:rPr>
      </w:sdtEndPr>
      <w:sdtContent>
        <w:p w:rsidR="008A51F1" w:rsidRPr="008A51F1" w:rsidRDefault="008A51F1" w:rsidP="008A51F1">
          <w:pPr>
            <w:pStyle w:val="TOCHeading"/>
            <w:jc w:val="center"/>
            <w:rPr>
              <w:rFonts w:ascii="Times New Roman" w:hAnsi="Times New Roman" w:cs="Times New Roman"/>
              <w:color w:val="000000" w:themeColor="text1"/>
            </w:rPr>
          </w:pPr>
          <w:r w:rsidRPr="008A51F1">
            <w:rPr>
              <w:rFonts w:ascii="Times New Roman" w:hAnsi="Times New Roman" w:cs="Times New Roman"/>
              <w:color w:val="000000" w:themeColor="text1"/>
            </w:rPr>
            <w:t>Table of content</w:t>
          </w:r>
        </w:p>
        <w:p w:rsidR="00F1190E" w:rsidRDefault="008A51F1">
          <w:pPr>
            <w:pStyle w:val="TOC1"/>
            <w:tabs>
              <w:tab w:val="right" w:leader="dot" w:pos="101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7117284" w:history="1">
            <w:r w:rsidR="00F1190E" w:rsidRPr="00C27A51">
              <w:rPr>
                <w:rStyle w:val="Hyperlink"/>
                <w:noProof/>
              </w:rPr>
              <w:t>Chapter</w:t>
            </w:r>
            <w:r w:rsidR="00F1190E" w:rsidRPr="00C27A51">
              <w:rPr>
                <w:rStyle w:val="Hyperlink"/>
                <w:noProof/>
                <w:spacing w:val="-2"/>
              </w:rPr>
              <w:t xml:space="preserve"> </w:t>
            </w:r>
            <w:r w:rsidR="00F1190E" w:rsidRPr="00C27A51">
              <w:rPr>
                <w:rStyle w:val="Hyperlink"/>
                <w:noProof/>
              </w:rPr>
              <w:t>1</w:t>
            </w:r>
            <w:r w:rsidR="00F1190E">
              <w:rPr>
                <w:noProof/>
                <w:webHidden/>
              </w:rPr>
              <w:tab/>
            </w:r>
            <w:r w:rsidR="00F1190E">
              <w:rPr>
                <w:noProof/>
                <w:webHidden/>
              </w:rPr>
              <w:fldChar w:fldCharType="begin"/>
            </w:r>
            <w:r w:rsidR="00F1190E">
              <w:rPr>
                <w:noProof/>
                <w:webHidden/>
              </w:rPr>
              <w:instrText xml:space="preserve"> PAGEREF _Toc117117284 \h </w:instrText>
            </w:r>
            <w:r w:rsidR="00F1190E">
              <w:rPr>
                <w:noProof/>
                <w:webHidden/>
              </w:rPr>
            </w:r>
            <w:r w:rsidR="00F1190E">
              <w:rPr>
                <w:noProof/>
                <w:webHidden/>
              </w:rPr>
              <w:fldChar w:fldCharType="separate"/>
            </w:r>
            <w:r w:rsidR="00F1190E">
              <w:rPr>
                <w:noProof/>
                <w:webHidden/>
              </w:rPr>
              <w:t>9</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85" w:history="1">
            <w:r w:rsidR="00F1190E" w:rsidRPr="00C27A51">
              <w:rPr>
                <w:rStyle w:val="Hyperlink"/>
                <w:noProof/>
              </w:rPr>
              <w:t>1.1</w:t>
            </w:r>
            <w:r w:rsidR="00F1190E">
              <w:rPr>
                <w:rFonts w:asciiTheme="minorHAnsi" w:eastAsiaTheme="minorEastAsia" w:hAnsiTheme="minorHAnsi" w:cstheme="minorBidi"/>
                <w:noProof/>
                <w:sz w:val="22"/>
                <w:szCs w:val="22"/>
              </w:rPr>
              <w:tab/>
            </w:r>
            <w:r w:rsidR="00F1190E" w:rsidRPr="00C27A51">
              <w:rPr>
                <w:rStyle w:val="Hyperlink"/>
                <w:noProof/>
              </w:rPr>
              <w:t>Introduction</w:t>
            </w:r>
            <w:r w:rsidR="00F1190E">
              <w:rPr>
                <w:noProof/>
                <w:webHidden/>
              </w:rPr>
              <w:tab/>
            </w:r>
            <w:r w:rsidR="00F1190E">
              <w:rPr>
                <w:noProof/>
                <w:webHidden/>
              </w:rPr>
              <w:fldChar w:fldCharType="begin"/>
            </w:r>
            <w:r w:rsidR="00F1190E">
              <w:rPr>
                <w:noProof/>
                <w:webHidden/>
              </w:rPr>
              <w:instrText xml:space="preserve"> PAGEREF _Toc117117285 \h </w:instrText>
            </w:r>
            <w:r w:rsidR="00F1190E">
              <w:rPr>
                <w:noProof/>
                <w:webHidden/>
              </w:rPr>
            </w:r>
            <w:r w:rsidR="00F1190E">
              <w:rPr>
                <w:noProof/>
                <w:webHidden/>
              </w:rPr>
              <w:fldChar w:fldCharType="separate"/>
            </w:r>
            <w:r w:rsidR="00F1190E">
              <w:rPr>
                <w:noProof/>
                <w:webHidden/>
              </w:rPr>
              <w:t>9</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86" w:history="1">
            <w:r w:rsidR="00F1190E" w:rsidRPr="00C27A51">
              <w:rPr>
                <w:rStyle w:val="Hyperlink"/>
                <w:noProof/>
              </w:rPr>
              <w:t>1.2</w:t>
            </w:r>
            <w:r w:rsidR="00F1190E">
              <w:rPr>
                <w:rFonts w:asciiTheme="minorHAnsi" w:eastAsiaTheme="minorEastAsia" w:hAnsiTheme="minorHAnsi" w:cstheme="minorBidi"/>
                <w:noProof/>
                <w:sz w:val="22"/>
                <w:szCs w:val="22"/>
              </w:rPr>
              <w:tab/>
            </w:r>
            <w:r w:rsidR="00F1190E" w:rsidRPr="00C27A51">
              <w:rPr>
                <w:rStyle w:val="Hyperlink"/>
                <w:noProof/>
              </w:rPr>
              <w:t>Problem</w:t>
            </w:r>
            <w:r w:rsidR="00F1190E" w:rsidRPr="00C27A51">
              <w:rPr>
                <w:rStyle w:val="Hyperlink"/>
                <w:noProof/>
                <w:spacing w:val="-9"/>
              </w:rPr>
              <w:t xml:space="preserve"> </w:t>
            </w:r>
            <w:r w:rsidR="00F1190E" w:rsidRPr="00C27A51">
              <w:rPr>
                <w:rStyle w:val="Hyperlink"/>
                <w:noProof/>
              </w:rPr>
              <w:t>statement</w:t>
            </w:r>
            <w:r w:rsidR="00F1190E">
              <w:rPr>
                <w:noProof/>
                <w:webHidden/>
              </w:rPr>
              <w:tab/>
            </w:r>
            <w:r w:rsidR="00F1190E">
              <w:rPr>
                <w:noProof/>
                <w:webHidden/>
              </w:rPr>
              <w:fldChar w:fldCharType="begin"/>
            </w:r>
            <w:r w:rsidR="00F1190E">
              <w:rPr>
                <w:noProof/>
                <w:webHidden/>
              </w:rPr>
              <w:instrText xml:space="preserve"> PAGEREF _Toc117117286 \h </w:instrText>
            </w:r>
            <w:r w:rsidR="00F1190E">
              <w:rPr>
                <w:noProof/>
                <w:webHidden/>
              </w:rPr>
            </w:r>
            <w:r w:rsidR="00F1190E">
              <w:rPr>
                <w:noProof/>
                <w:webHidden/>
              </w:rPr>
              <w:fldChar w:fldCharType="separate"/>
            </w:r>
            <w:r w:rsidR="00F1190E">
              <w:rPr>
                <w:noProof/>
                <w:webHidden/>
              </w:rPr>
              <w:t>9</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87" w:history="1">
            <w:r w:rsidR="00F1190E" w:rsidRPr="00C27A51">
              <w:rPr>
                <w:rStyle w:val="Hyperlink"/>
                <w:noProof/>
              </w:rPr>
              <w:t>1.3</w:t>
            </w:r>
            <w:r w:rsidR="00F1190E">
              <w:rPr>
                <w:rFonts w:asciiTheme="minorHAnsi" w:eastAsiaTheme="minorEastAsia" w:hAnsiTheme="minorHAnsi" w:cstheme="minorBidi"/>
                <w:noProof/>
                <w:sz w:val="22"/>
                <w:szCs w:val="22"/>
              </w:rPr>
              <w:tab/>
            </w:r>
            <w:r w:rsidR="00F1190E" w:rsidRPr="00C27A51">
              <w:rPr>
                <w:rStyle w:val="Hyperlink"/>
                <w:noProof/>
              </w:rPr>
              <w:t>Aim</w:t>
            </w:r>
            <w:r w:rsidR="00F1190E" w:rsidRPr="00C27A51">
              <w:rPr>
                <w:rStyle w:val="Hyperlink"/>
                <w:noProof/>
                <w:spacing w:val="-6"/>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the</w:t>
            </w:r>
            <w:r w:rsidR="00F1190E" w:rsidRPr="00C27A51">
              <w:rPr>
                <w:rStyle w:val="Hyperlink"/>
                <w:noProof/>
                <w:spacing w:val="-1"/>
              </w:rPr>
              <w:t xml:space="preserve"> </w:t>
            </w:r>
            <w:r w:rsidR="00F1190E" w:rsidRPr="00C27A51">
              <w:rPr>
                <w:rStyle w:val="Hyperlink"/>
                <w:noProof/>
              </w:rPr>
              <w:t>Project</w:t>
            </w:r>
            <w:r w:rsidR="00F1190E">
              <w:rPr>
                <w:noProof/>
                <w:webHidden/>
              </w:rPr>
              <w:tab/>
            </w:r>
            <w:r w:rsidR="00F1190E">
              <w:rPr>
                <w:noProof/>
                <w:webHidden/>
              </w:rPr>
              <w:fldChar w:fldCharType="begin"/>
            </w:r>
            <w:r w:rsidR="00F1190E">
              <w:rPr>
                <w:noProof/>
                <w:webHidden/>
              </w:rPr>
              <w:instrText xml:space="preserve"> PAGEREF _Toc117117287 \h </w:instrText>
            </w:r>
            <w:r w:rsidR="00F1190E">
              <w:rPr>
                <w:noProof/>
                <w:webHidden/>
              </w:rPr>
            </w:r>
            <w:r w:rsidR="00F1190E">
              <w:rPr>
                <w:noProof/>
                <w:webHidden/>
              </w:rPr>
              <w:fldChar w:fldCharType="separate"/>
            </w:r>
            <w:r w:rsidR="00F1190E">
              <w:rPr>
                <w:noProof/>
                <w:webHidden/>
              </w:rPr>
              <w:t>9</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88" w:history="1">
            <w:r w:rsidR="00F1190E" w:rsidRPr="00C27A51">
              <w:rPr>
                <w:rStyle w:val="Hyperlink"/>
                <w:noProof/>
              </w:rPr>
              <w:t>1.4</w:t>
            </w:r>
            <w:r w:rsidR="00F1190E">
              <w:rPr>
                <w:rFonts w:asciiTheme="minorHAnsi" w:eastAsiaTheme="minorEastAsia" w:hAnsiTheme="minorHAnsi" w:cstheme="minorBidi"/>
                <w:noProof/>
                <w:sz w:val="22"/>
                <w:szCs w:val="22"/>
              </w:rPr>
              <w:tab/>
            </w:r>
            <w:r w:rsidR="00F1190E" w:rsidRPr="00C27A51">
              <w:rPr>
                <w:rStyle w:val="Hyperlink"/>
                <w:noProof/>
              </w:rPr>
              <w:t>FYP</w:t>
            </w:r>
            <w:r w:rsidR="00F1190E" w:rsidRPr="00C27A51">
              <w:rPr>
                <w:rStyle w:val="Hyperlink"/>
                <w:noProof/>
                <w:spacing w:val="-4"/>
              </w:rPr>
              <w:t xml:space="preserve"> </w:t>
            </w:r>
            <w:r w:rsidR="00F1190E" w:rsidRPr="00C27A51">
              <w:rPr>
                <w:rStyle w:val="Hyperlink"/>
                <w:noProof/>
              </w:rPr>
              <w:t>Library</w:t>
            </w:r>
            <w:r w:rsidR="00F1190E">
              <w:rPr>
                <w:noProof/>
                <w:webHidden/>
              </w:rPr>
              <w:tab/>
            </w:r>
            <w:r w:rsidR="00F1190E">
              <w:rPr>
                <w:noProof/>
                <w:webHidden/>
              </w:rPr>
              <w:fldChar w:fldCharType="begin"/>
            </w:r>
            <w:r w:rsidR="00F1190E">
              <w:rPr>
                <w:noProof/>
                <w:webHidden/>
              </w:rPr>
              <w:instrText xml:space="preserve"> PAGEREF _Toc117117288 \h </w:instrText>
            </w:r>
            <w:r w:rsidR="00F1190E">
              <w:rPr>
                <w:noProof/>
                <w:webHidden/>
              </w:rPr>
            </w:r>
            <w:r w:rsidR="00F1190E">
              <w:rPr>
                <w:noProof/>
                <w:webHidden/>
              </w:rPr>
              <w:fldChar w:fldCharType="separate"/>
            </w:r>
            <w:r w:rsidR="00F1190E">
              <w:rPr>
                <w:noProof/>
                <w:webHidden/>
              </w:rPr>
              <w:t>10</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89" w:history="1">
            <w:r w:rsidR="00F1190E" w:rsidRPr="00C27A51">
              <w:rPr>
                <w:rStyle w:val="Hyperlink"/>
                <w:noProof/>
              </w:rPr>
              <w:t>1.5</w:t>
            </w:r>
            <w:r w:rsidR="00F1190E">
              <w:rPr>
                <w:rFonts w:asciiTheme="minorHAnsi" w:eastAsiaTheme="minorEastAsia" w:hAnsiTheme="minorHAnsi" w:cstheme="minorBidi"/>
                <w:noProof/>
                <w:sz w:val="22"/>
                <w:szCs w:val="22"/>
              </w:rPr>
              <w:tab/>
            </w:r>
            <w:r w:rsidR="00F1190E" w:rsidRPr="00C27A51">
              <w:rPr>
                <w:rStyle w:val="Hyperlink"/>
                <w:noProof/>
              </w:rPr>
              <w:t>Business</w:t>
            </w:r>
            <w:r w:rsidR="00F1190E" w:rsidRPr="00C27A51">
              <w:rPr>
                <w:rStyle w:val="Hyperlink"/>
                <w:noProof/>
                <w:spacing w:val="-6"/>
              </w:rPr>
              <w:t xml:space="preserve"> </w:t>
            </w:r>
            <w:r w:rsidR="00F1190E" w:rsidRPr="00C27A51">
              <w:rPr>
                <w:rStyle w:val="Hyperlink"/>
                <w:noProof/>
              </w:rPr>
              <w:t>Scope</w:t>
            </w:r>
            <w:r w:rsidR="00F1190E">
              <w:rPr>
                <w:noProof/>
                <w:webHidden/>
              </w:rPr>
              <w:tab/>
            </w:r>
            <w:r w:rsidR="00F1190E">
              <w:rPr>
                <w:noProof/>
                <w:webHidden/>
              </w:rPr>
              <w:fldChar w:fldCharType="begin"/>
            </w:r>
            <w:r w:rsidR="00F1190E">
              <w:rPr>
                <w:noProof/>
                <w:webHidden/>
              </w:rPr>
              <w:instrText xml:space="preserve"> PAGEREF _Toc117117289 \h </w:instrText>
            </w:r>
            <w:r w:rsidR="00F1190E">
              <w:rPr>
                <w:noProof/>
                <w:webHidden/>
              </w:rPr>
            </w:r>
            <w:r w:rsidR="00F1190E">
              <w:rPr>
                <w:noProof/>
                <w:webHidden/>
              </w:rPr>
              <w:fldChar w:fldCharType="separate"/>
            </w:r>
            <w:r w:rsidR="00F1190E">
              <w:rPr>
                <w:noProof/>
                <w:webHidden/>
              </w:rPr>
              <w:t>11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0" w:history="1">
            <w:r w:rsidR="00F1190E" w:rsidRPr="00C27A51">
              <w:rPr>
                <w:rStyle w:val="Hyperlink"/>
                <w:noProof/>
              </w:rPr>
              <w:t>1.6</w:t>
            </w:r>
            <w:r w:rsidR="00F1190E">
              <w:rPr>
                <w:rFonts w:asciiTheme="minorHAnsi" w:eastAsiaTheme="minorEastAsia" w:hAnsiTheme="minorHAnsi" w:cstheme="minorBidi"/>
                <w:noProof/>
                <w:sz w:val="22"/>
                <w:szCs w:val="22"/>
              </w:rPr>
              <w:tab/>
            </w:r>
            <w:r w:rsidR="00F1190E" w:rsidRPr="00C27A51">
              <w:rPr>
                <w:rStyle w:val="Hyperlink"/>
                <w:noProof/>
              </w:rPr>
              <w:t>Existing</w:t>
            </w:r>
            <w:r w:rsidR="00F1190E" w:rsidRPr="00C27A51">
              <w:rPr>
                <w:rStyle w:val="Hyperlink"/>
                <w:noProof/>
                <w:spacing w:val="-11"/>
              </w:rPr>
              <w:t xml:space="preserve"> </w:t>
            </w:r>
            <w:r w:rsidR="00F1190E" w:rsidRPr="00C27A51">
              <w:rPr>
                <w:rStyle w:val="Hyperlink"/>
                <w:noProof/>
              </w:rPr>
              <w:t>example</w:t>
            </w:r>
            <w:r w:rsidR="00F1190E">
              <w:rPr>
                <w:noProof/>
                <w:webHidden/>
              </w:rPr>
              <w:tab/>
            </w:r>
            <w:r w:rsidR="00F1190E">
              <w:rPr>
                <w:noProof/>
                <w:webHidden/>
              </w:rPr>
              <w:fldChar w:fldCharType="begin"/>
            </w:r>
            <w:r w:rsidR="00F1190E">
              <w:rPr>
                <w:noProof/>
                <w:webHidden/>
              </w:rPr>
              <w:instrText xml:space="preserve"> PAGEREF _Toc117117290 \h </w:instrText>
            </w:r>
            <w:r w:rsidR="00F1190E">
              <w:rPr>
                <w:noProof/>
                <w:webHidden/>
              </w:rPr>
            </w:r>
            <w:r w:rsidR="00F1190E">
              <w:rPr>
                <w:noProof/>
                <w:webHidden/>
              </w:rPr>
              <w:fldChar w:fldCharType="separate"/>
            </w:r>
            <w:r w:rsidR="00F1190E">
              <w:rPr>
                <w:noProof/>
                <w:webHidden/>
              </w:rPr>
              <w:t>11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1" w:history="1">
            <w:r w:rsidR="00F1190E" w:rsidRPr="00C27A51">
              <w:rPr>
                <w:rStyle w:val="Hyperlink"/>
                <w:noProof/>
              </w:rPr>
              <w:t>1.7</w:t>
            </w:r>
            <w:r w:rsidR="00F1190E">
              <w:rPr>
                <w:rFonts w:asciiTheme="minorHAnsi" w:eastAsiaTheme="minorEastAsia" w:hAnsiTheme="minorHAnsi" w:cstheme="minorBidi"/>
                <w:noProof/>
                <w:sz w:val="22"/>
                <w:szCs w:val="22"/>
              </w:rPr>
              <w:tab/>
            </w:r>
            <w:r w:rsidR="00F1190E" w:rsidRPr="00C27A51">
              <w:rPr>
                <w:rStyle w:val="Hyperlink"/>
                <w:noProof/>
              </w:rPr>
              <w:t>Useful</w:t>
            </w:r>
            <w:r w:rsidR="00F1190E" w:rsidRPr="00C27A51">
              <w:rPr>
                <w:rStyle w:val="Hyperlink"/>
                <w:noProof/>
                <w:spacing w:val="-4"/>
              </w:rPr>
              <w:t xml:space="preserve"> </w:t>
            </w:r>
            <w:r w:rsidR="00F1190E" w:rsidRPr="00C27A51">
              <w:rPr>
                <w:rStyle w:val="Hyperlink"/>
                <w:noProof/>
              </w:rPr>
              <w:t>Tools</w:t>
            </w:r>
            <w:r w:rsidR="00F1190E" w:rsidRPr="00C27A51">
              <w:rPr>
                <w:rStyle w:val="Hyperlink"/>
                <w:noProof/>
                <w:spacing w:val="-4"/>
              </w:rPr>
              <w:t xml:space="preserve"> </w:t>
            </w:r>
            <w:r w:rsidR="00F1190E" w:rsidRPr="00C27A51">
              <w:rPr>
                <w:rStyle w:val="Hyperlink"/>
                <w:noProof/>
              </w:rPr>
              <w:t>and</w:t>
            </w:r>
            <w:r w:rsidR="00F1190E" w:rsidRPr="00C27A51">
              <w:rPr>
                <w:rStyle w:val="Hyperlink"/>
                <w:noProof/>
                <w:spacing w:val="-7"/>
              </w:rPr>
              <w:t xml:space="preserve"> </w:t>
            </w:r>
            <w:r w:rsidR="00F1190E" w:rsidRPr="00C27A51">
              <w:rPr>
                <w:rStyle w:val="Hyperlink"/>
                <w:noProof/>
              </w:rPr>
              <w:t>Technologies</w:t>
            </w:r>
            <w:r w:rsidR="00F1190E">
              <w:rPr>
                <w:noProof/>
                <w:webHidden/>
              </w:rPr>
              <w:tab/>
            </w:r>
            <w:r w:rsidR="00F1190E">
              <w:rPr>
                <w:noProof/>
                <w:webHidden/>
              </w:rPr>
              <w:fldChar w:fldCharType="begin"/>
            </w:r>
            <w:r w:rsidR="00F1190E">
              <w:rPr>
                <w:noProof/>
                <w:webHidden/>
              </w:rPr>
              <w:instrText xml:space="preserve"> PAGEREF _Toc117117291 \h </w:instrText>
            </w:r>
            <w:r w:rsidR="00F1190E">
              <w:rPr>
                <w:noProof/>
                <w:webHidden/>
              </w:rPr>
            </w:r>
            <w:r w:rsidR="00F1190E">
              <w:rPr>
                <w:noProof/>
                <w:webHidden/>
              </w:rPr>
              <w:fldChar w:fldCharType="separate"/>
            </w:r>
            <w:r w:rsidR="00F1190E">
              <w:rPr>
                <w:noProof/>
                <w:webHidden/>
              </w:rPr>
              <w:t>11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2" w:history="1">
            <w:r w:rsidR="00F1190E" w:rsidRPr="00C27A51">
              <w:rPr>
                <w:rStyle w:val="Hyperlink"/>
                <w:noProof/>
              </w:rPr>
              <w:t>1.8</w:t>
            </w:r>
            <w:r w:rsidR="00F1190E">
              <w:rPr>
                <w:rFonts w:asciiTheme="minorHAnsi" w:eastAsiaTheme="minorEastAsia" w:hAnsiTheme="minorHAnsi" w:cstheme="minorBidi"/>
                <w:noProof/>
                <w:sz w:val="22"/>
                <w:szCs w:val="22"/>
              </w:rPr>
              <w:tab/>
            </w:r>
            <w:r w:rsidR="00F1190E" w:rsidRPr="00C27A51">
              <w:rPr>
                <w:rStyle w:val="Hyperlink"/>
                <w:noProof/>
              </w:rPr>
              <w:t>Work</w:t>
            </w:r>
            <w:r w:rsidR="00F1190E" w:rsidRPr="00C27A51">
              <w:rPr>
                <w:rStyle w:val="Hyperlink"/>
                <w:noProof/>
                <w:spacing w:val="-6"/>
              </w:rPr>
              <w:t xml:space="preserve"> </w:t>
            </w:r>
            <w:r w:rsidR="00F1190E" w:rsidRPr="00C27A51">
              <w:rPr>
                <w:rStyle w:val="Hyperlink"/>
                <w:noProof/>
              </w:rPr>
              <w:t>Breakdown Structure</w:t>
            </w:r>
            <w:r w:rsidR="00F1190E">
              <w:rPr>
                <w:noProof/>
                <w:webHidden/>
              </w:rPr>
              <w:tab/>
            </w:r>
            <w:r w:rsidR="00F1190E">
              <w:rPr>
                <w:noProof/>
                <w:webHidden/>
              </w:rPr>
              <w:fldChar w:fldCharType="begin"/>
            </w:r>
            <w:r w:rsidR="00F1190E">
              <w:rPr>
                <w:noProof/>
                <w:webHidden/>
              </w:rPr>
              <w:instrText xml:space="preserve"> PAGEREF _Toc117117292 \h </w:instrText>
            </w:r>
            <w:r w:rsidR="00F1190E">
              <w:rPr>
                <w:noProof/>
                <w:webHidden/>
              </w:rPr>
            </w:r>
            <w:r w:rsidR="00F1190E">
              <w:rPr>
                <w:noProof/>
                <w:webHidden/>
              </w:rPr>
              <w:fldChar w:fldCharType="separate"/>
            </w:r>
            <w:r w:rsidR="00F1190E">
              <w:rPr>
                <w:noProof/>
                <w:webHidden/>
              </w:rPr>
              <w:t>12</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3" w:history="1">
            <w:r w:rsidR="00F1190E" w:rsidRPr="00C27A51">
              <w:rPr>
                <w:rStyle w:val="Hyperlink"/>
                <w:noProof/>
              </w:rPr>
              <w:t>1.9</w:t>
            </w:r>
            <w:r w:rsidR="00F1190E">
              <w:rPr>
                <w:rFonts w:asciiTheme="minorHAnsi" w:eastAsiaTheme="minorEastAsia" w:hAnsiTheme="minorHAnsi" w:cstheme="minorBidi"/>
                <w:noProof/>
                <w:sz w:val="22"/>
                <w:szCs w:val="22"/>
              </w:rPr>
              <w:tab/>
            </w:r>
            <w:r w:rsidR="00F1190E" w:rsidRPr="00C27A51">
              <w:rPr>
                <w:rStyle w:val="Hyperlink"/>
                <w:noProof/>
              </w:rPr>
              <w:t>Project</w:t>
            </w:r>
            <w:r w:rsidR="00F1190E" w:rsidRPr="00C27A51">
              <w:rPr>
                <w:rStyle w:val="Hyperlink"/>
                <w:noProof/>
                <w:spacing w:val="-7"/>
              </w:rPr>
              <w:t xml:space="preserve"> </w:t>
            </w:r>
            <w:r w:rsidR="00F1190E" w:rsidRPr="00C27A51">
              <w:rPr>
                <w:rStyle w:val="Hyperlink"/>
                <w:noProof/>
              </w:rPr>
              <w:t>Timeline</w:t>
            </w:r>
            <w:r w:rsidR="00F1190E">
              <w:rPr>
                <w:noProof/>
                <w:webHidden/>
              </w:rPr>
              <w:tab/>
            </w:r>
            <w:r w:rsidR="00F1190E">
              <w:rPr>
                <w:noProof/>
                <w:webHidden/>
              </w:rPr>
              <w:fldChar w:fldCharType="begin"/>
            </w:r>
            <w:r w:rsidR="00F1190E">
              <w:rPr>
                <w:noProof/>
                <w:webHidden/>
              </w:rPr>
              <w:instrText xml:space="preserve"> PAGEREF _Toc117117293 \h </w:instrText>
            </w:r>
            <w:r w:rsidR="00F1190E">
              <w:rPr>
                <w:noProof/>
                <w:webHidden/>
              </w:rPr>
            </w:r>
            <w:r w:rsidR="00F1190E">
              <w:rPr>
                <w:noProof/>
                <w:webHidden/>
              </w:rPr>
              <w:fldChar w:fldCharType="separate"/>
            </w:r>
            <w:r w:rsidR="00F1190E">
              <w:rPr>
                <w:noProof/>
                <w:webHidden/>
              </w:rPr>
              <w:t>13</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4" w:history="1">
            <w:r w:rsidR="00F1190E" w:rsidRPr="00C27A51">
              <w:rPr>
                <w:rStyle w:val="Hyperlink"/>
                <w:noProof/>
              </w:rPr>
              <w:t>Chapter 2</w:t>
            </w:r>
            <w:r w:rsidR="00F1190E">
              <w:rPr>
                <w:noProof/>
                <w:webHidden/>
              </w:rPr>
              <w:tab/>
            </w:r>
            <w:r w:rsidR="00F1190E">
              <w:rPr>
                <w:noProof/>
                <w:webHidden/>
              </w:rPr>
              <w:fldChar w:fldCharType="begin"/>
            </w:r>
            <w:r w:rsidR="00F1190E">
              <w:rPr>
                <w:noProof/>
                <w:webHidden/>
              </w:rPr>
              <w:instrText xml:space="preserve"> PAGEREF _Toc117117294 \h </w:instrText>
            </w:r>
            <w:r w:rsidR="00F1190E">
              <w:rPr>
                <w:noProof/>
                <w:webHidden/>
              </w:rPr>
            </w:r>
            <w:r w:rsidR="00F1190E">
              <w:rPr>
                <w:noProof/>
                <w:webHidden/>
              </w:rPr>
              <w:fldChar w:fldCharType="separate"/>
            </w:r>
            <w:r w:rsidR="00F1190E">
              <w:rPr>
                <w:noProof/>
                <w:webHidden/>
              </w:rPr>
              <w:t>14</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5" w:history="1">
            <w:r w:rsidR="00F1190E" w:rsidRPr="00C27A51">
              <w:rPr>
                <w:rStyle w:val="Hyperlink"/>
                <w:noProof/>
              </w:rPr>
              <w:t>Requirement</w:t>
            </w:r>
            <w:r w:rsidR="00F1190E" w:rsidRPr="00C27A51">
              <w:rPr>
                <w:rStyle w:val="Hyperlink"/>
                <w:noProof/>
                <w:spacing w:val="-1"/>
              </w:rPr>
              <w:t xml:space="preserve"> </w:t>
            </w:r>
            <w:r w:rsidR="00F1190E" w:rsidRPr="00C27A51">
              <w:rPr>
                <w:rStyle w:val="Hyperlink"/>
                <w:noProof/>
              </w:rPr>
              <w:t>Specification</w:t>
            </w:r>
            <w:r w:rsidR="00F1190E" w:rsidRPr="00C27A51">
              <w:rPr>
                <w:rStyle w:val="Hyperlink"/>
                <w:noProof/>
                <w:spacing w:val="-4"/>
              </w:rPr>
              <w:t xml:space="preserve"> </w:t>
            </w:r>
            <w:r w:rsidR="00F1190E" w:rsidRPr="00C27A51">
              <w:rPr>
                <w:rStyle w:val="Hyperlink"/>
                <w:noProof/>
              </w:rPr>
              <w:t>and</w:t>
            </w:r>
            <w:r w:rsidR="00F1190E" w:rsidRPr="00C27A51">
              <w:rPr>
                <w:rStyle w:val="Hyperlink"/>
                <w:noProof/>
                <w:spacing w:val="-2"/>
              </w:rPr>
              <w:t xml:space="preserve"> </w:t>
            </w:r>
            <w:r w:rsidR="00F1190E" w:rsidRPr="00C27A51">
              <w:rPr>
                <w:rStyle w:val="Hyperlink"/>
                <w:noProof/>
              </w:rPr>
              <w:t>Analysis</w:t>
            </w:r>
            <w:r w:rsidR="00F1190E">
              <w:rPr>
                <w:noProof/>
                <w:webHidden/>
              </w:rPr>
              <w:tab/>
            </w:r>
            <w:r w:rsidR="00F1190E">
              <w:rPr>
                <w:noProof/>
                <w:webHidden/>
              </w:rPr>
              <w:fldChar w:fldCharType="begin"/>
            </w:r>
            <w:r w:rsidR="00F1190E">
              <w:rPr>
                <w:noProof/>
                <w:webHidden/>
              </w:rPr>
              <w:instrText xml:space="preserve"> PAGEREF _Toc117117295 \h </w:instrText>
            </w:r>
            <w:r w:rsidR="00F1190E">
              <w:rPr>
                <w:noProof/>
                <w:webHidden/>
              </w:rPr>
            </w:r>
            <w:r w:rsidR="00F1190E">
              <w:rPr>
                <w:noProof/>
                <w:webHidden/>
              </w:rPr>
              <w:fldChar w:fldCharType="separate"/>
            </w:r>
            <w:r w:rsidR="00F1190E">
              <w:rPr>
                <w:noProof/>
                <w:webHidden/>
              </w:rPr>
              <w:t>14</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6" w:history="1">
            <w:r w:rsidR="00F1190E" w:rsidRPr="00C27A51">
              <w:rPr>
                <w:rStyle w:val="Hyperlink"/>
                <w:noProof/>
              </w:rPr>
              <w:t>2.1</w:t>
            </w:r>
            <w:r w:rsidR="00F1190E">
              <w:rPr>
                <w:rFonts w:asciiTheme="minorHAnsi" w:eastAsiaTheme="minorEastAsia" w:hAnsiTheme="minorHAnsi" w:cstheme="minorBidi"/>
                <w:noProof/>
                <w:sz w:val="22"/>
                <w:szCs w:val="22"/>
              </w:rPr>
              <w:tab/>
            </w:r>
            <w:r w:rsidR="00F1190E" w:rsidRPr="00C27A51">
              <w:rPr>
                <w:rStyle w:val="Hyperlink"/>
                <w:noProof/>
              </w:rPr>
              <w:t>Requirement</w:t>
            </w:r>
            <w:r w:rsidR="00F1190E" w:rsidRPr="00C27A51">
              <w:rPr>
                <w:rStyle w:val="Hyperlink"/>
                <w:noProof/>
                <w:spacing w:val="-12"/>
              </w:rPr>
              <w:t xml:space="preserve"> </w:t>
            </w:r>
            <w:r w:rsidR="00F1190E" w:rsidRPr="00C27A51">
              <w:rPr>
                <w:rStyle w:val="Hyperlink"/>
                <w:noProof/>
              </w:rPr>
              <w:t>Specification</w:t>
            </w:r>
            <w:r w:rsidR="00F1190E">
              <w:rPr>
                <w:noProof/>
                <w:webHidden/>
              </w:rPr>
              <w:tab/>
            </w:r>
            <w:r w:rsidR="00F1190E">
              <w:rPr>
                <w:noProof/>
                <w:webHidden/>
              </w:rPr>
              <w:fldChar w:fldCharType="begin"/>
            </w:r>
            <w:r w:rsidR="00F1190E">
              <w:rPr>
                <w:noProof/>
                <w:webHidden/>
              </w:rPr>
              <w:instrText xml:space="preserve"> PAGEREF _Toc117117296 \h </w:instrText>
            </w:r>
            <w:r w:rsidR="00F1190E">
              <w:rPr>
                <w:noProof/>
                <w:webHidden/>
              </w:rPr>
            </w:r>
            <w:r w:rsidR="00F1190E">
              <w:rPr>
                <w:noProof/>
                <w:webHidden/>
              </w:rPr>
              <w:fldChar w:fldCharType="separate"/>
            </w:r>
            <w:r w:rsidR="00F1190E">
              <w:rPr>
                <w:noProof/>
                <w:webHidden/>
              </w:rPr>
              <w:t>14</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297" w:history="1">
            <w:r w:rsidR="00F1190E" w:rsidRPr="00C27A51">
              <w:rPr>
                <w:rStyle w:val="Hyperlink"/>
                <w:noProof/>
              </w:rPr>
              <w:t>2.1.1</w:t>
            </w:r>
            <w:r w:rsidR="00F1190E">
              <w:rPr>
                <w:rFonts w:asciiTheme="minorHAnsi" w:eastAsiaTheme="minorEastAsia" w:hAnsiTheme="minorHAnsi" w:cstheme="minorBidi"/>
                <w:noProof/>
                <w:sz w:val="22"/>
                <w:szCs w:val="22"/>
              </w:rPr>
              <w:tab/>
            </w:r>
            <w:r w:rsidR="00F1190E" w:rsidRPr="00C27A51">
              <w:rPr>
                <w:rStyle w:val="Hyperlink"/>
                <w:noProof/>
              </w:rPr>
              <w:t>Functional</w:t>
            </w:r>
            <w:r w:rsidR="00F1190E" w:rsidRPr="00C27A51">
              <w:rPr>
                <w:rStyle w:val="Hyperlink"/>
                <w:noProof/>
                <w:spacing w:val="-11"/>
              </w:rPr>
              <w:t xml:space="preserve"> </w:t>
            </w:r>
            <w:r w:rsidR="00F1190E" w:rsidRPr="00C27A51">
              <w:rPr>
                <w:rStyle w:val="Hyperlink"/>
                <w:noProof/>
              </w:rPr>
              <w:t>Requirements</w:t>
            </w:r>
            <w:r w:rsidR="00F1190E">
              <w:rPr>
                <w:noProof/>
                <w:webHidden/>
              </w:rPr>
              <w:tab/>
            </w:r>
            <w:r w:rsidR="00F1190E">
              <w:rPr>
                <w:noProof/>
                <w:webHidden/>
              </w:rPr>
              <w:fldChar w:fldCharType="begin"/>
            </w:r>
            <w:r w:rsidR="00F1190E">
              <w:rPr>
                <w:noProof/>
                <w:webHidden/>
              </w:rPr>
              <w:instrText xml:space="preserve"> PAGEREF _Toc117117297 \h </w:instrText>
            </w:r>
            <w:r w:rsidR="00F1190E">
              <w:rPr>
                <w:noProof/>
                <w:webHidden/>
              </w:rPr>
            </w:r>
            <w:r w:rsidR="00F1190E">
              <w:rPr>
                <w:noProof/>
                <w:webHidden/>
              </w:rPr>
              <w:fldChar w:fldCharType="separate"/>
            </w:r>
            <w:r w:rsidR="00F1190E">
              <w:rPr>
                <w:noProof/>
                <w:webHidden/>
              </w:rPr>
              <w:t>14</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298" w:history="1">
            <w:r w:rsidR="00F1190E" w:rsidRPr="00C27A51">
              <w:rPr>
                <w:rStyle w:val="Hyperlink"/>
                <w:noProof/>
              </w:rPr>
              <w:t>2.1.2</w:t>
            </w:r>
            <w:r w:rsidR="00F1190E">
              <w:rPr>
                <w:rFonts w:asciiTheme="minorHAnsi" w:eastAsiaTheme="minorEastAsia" w:hAnsiTheme="minorHAnsi" w:cstheme="minorBidi"/>
                <w:noProof/>
                <w:sz w:val="22"/>
                <w:szCs w:val="22"/>
              </w:rPr>
              <w:tab/>
            </w:r>
            <w:r w:rsidR="00F1190E" w:rsidRPr="00C27A51">
              <w:rPr>
                <w:rStyle w:val="Hyperlink"/>
                <w:noProof/>
              </w:rPr>
              <w:t>Non-Functional</w:t>
            </w:r>
            <w:r w:rsidR="00F1190E" w:rsidRPr="00C27A51">
              <w:rPr>
                <w:rStyle w:val="Hyperlink"/>
                <w:noProof/>
                <w:spacing w:val="-8"/>
              </w:rPr>
              <w:t xml:space="preserve"> </w:t>
            </w:r>
            <w:r w:rsidR="00F1190E" w:rsidRPr="00C27A51">
              <w:rPr>
                <w:rStyle w:val="Hyperlink"/>
                <w:noProof/>
              </w:rPr>
              <w:t>Requirements</w:t>
            </w:r>
            <w:r w:rsidR="00F1190E">
              <w:rPr>
                <w:noProof/>
                <w:webHidden/>
              </w:rPr>
              <w:tab/>
            </w:r>
            <w:r w:rsidR="00F1190E">
              <w:rPr>
                <w:noProof/>
                <w:webHidden/>
              </w:rPr>
              <w:fldChar w:fldCharType="begin"/>
            </w:r>
            <w:r w:rsidR="00F1190E">
              <w:rPr>
                <w:noProof/>
                <w:webHidden/>
              </w:rPr>
              <w:instrText xml:space="preserve"> PAGEREF _Toc117117298 \h </w:instrText>
            </w:r>
            <w:r w:rsidR="00F1190E">
              <w:rPr>
                <w:noProof/>
                <w:webHidden/>
              </w:rPr>
            </w:r>
            <w:r w:rsidR="00F1190E">
              <w:rPr>
                <w:noProof/>
                <w:webHidden/>
              </w:rPr>
              <w:fldChar w:fldCharType="separate"/>
            </w:r>
            <w:r w:rsidR="00F1190E">
              <w:rPr>
                <w:noProof/>
                <w:webHidden/>
              </w:rPr>
              <w:t>15</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299" w:history="1">
            <w:r w:rsidR="00F1190E" w:rsidRPr="00C27A51">
              <w:rPr>
                <w:rStyle w:val="Hyperlink"/>
                <w:noProof/>
              </w:rPr>
              <w:t>2.2</w:t>
            </w:r>
            <w:r w:rsidR="00F1190E">
              <w:rPr>
                <w:rFonts w:asciiTheme="minorHAnsi" w:eastAsiaTheme="minorEastAsia" w:hAnsiTheme="minorHAnsi" w:cstheme="minorBidi"/>
                <w:noProof/>
                <w:sz w:val="22"/>
                <w:szCs w:val="22"/>
              </w:rPr>
              <w:tab/>
            </w:r>
            <w:r w:rsidR="00F1190E" w:rsidRPr="00C27A51">
              <w:rPr>
                <w:rStyle w:val="Hyperlink"/>
                <w:noProof/>
              </w:rPr>
              <w:t>System</w:t>
            </w:r>
            <w:r w:rsidR="00F1190E" w:rsidRPr="00C27A51">
              <w:rPr>
                <w:rStyle w:val="Hyperlink"/>
                <w:noProof/>
                <w:spacing w:val="-7"/>
              </w:rPr>
              <w:t xml:space="preserve"> </w:t>
            </w:r>
            <w:r w:rsidR="00F1190E" w:rsidRPr="00C27A51">
              <w:rPr>
                <w:rStyle w:val="Hyperlink"/>
                <w:noProof/>
              </w:rPr>
              <w:t>Use</w:t>
            </w:r>
            <w:r w:rsidR="00F1190E" w:rsidRPr="00C27A51">
              <w:rPr>
                <w:rStyle w:val="Hyperlink"/>
                <w:noProof/>
                <w:spacing w:val="-2"/>
              </w:rPr>
              <w:t xml:space="preserve"> </w:t>
            </w:r>
            <w:r w:rsidR="00F1190E" w:rsidRPr="00C27A51">
              <w:rPr>
                <w:rStyle w:val="Hyperlink"/>
                <w:noProof/>
              </w:rPr>
              <w:t>case</w:t>
            </w:r>
            <w:r w:rsidR="00F1190E" w:rsidRPr="00C27A51">
              <w:rPr>
                <w:rStyle w:val="Hyperlink"/>
                <w:noProof/>
                <w:spacing w:val="-5"/>
              </w:rPr>
              <w:t xml:space="preserve"> </w:t>
            </w:r>
            <w:r w:rsidR="00F1190E" w:rsidRPr="00C27A51">
              <w:rPr>
                <w:rStyle w:val="Hyperlink"/>
                <w:noProof/>
              </w:rPr>
              <w:t>Modeling</w:t>
            </w:r>
            <w:r w:rsidR="00F1190E">
              <w:rPr>
                <w:noProof/>
                <w:webHidden/>
              </w:rPr>
              <w:tab/>
            </w:r>
            <w:r w:rsidR="00F1190E">
              <w:rPr>
                <w:noProof/>
                <w:webHidden/>
              </w:rPr>
              <w:fldChar w:fldCharType="begin"/>
            </w:r>
            <w:r w:rsidR="00F1190E">
              <w:rPr>
                <w:noProof/>
                <w:webHidden/>
              </w:rPr>
              <w:instrText xml:space="preserve"> PAGEREF _Toc117117299 \h </w:instrText>
            </w:r>
            <w:r w:rsidR="00F1190E">
              <w:rPr>
                <w:noProof/>
                <w:webHidden/>
              </w:rPr>
            </w:r>
            <w:r w:rsidR="00F1190E">
              <w:rPr>
                <w:noProof/>
                <w:webHidden/>
              </w:rPr>
              <w:fldChar w:fldCharType="separate"/>
            </w:r>
            <w:r w:rsidR="00F1190E">
              <w:rPr>
                <w:noProof/>
                <w:webHidden/>
              </w:rPr>
              <w:t>16</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0" w:history="1">
            <w:r w:rsidR="00F1190E" w:rsidRPr="00C27A51">
              <w:rPr>
                <w:rStyle w:val="Hyperlink"/>
                <w:noProof/>
              </w:rPr>
              <w:t>2.2.1</w:t>
            </w:r>
            <w:r w:rsidR="00F1190E">
              <w:rPr>
                <w:rFonts w:asciiTheme="minorHAnsi" w:eastAsiaTheme="minorEastAsia" w:hAnsiTheme="minorHAnsi" w:cstheme="minorBidi"/>
                <w:noProof/>
                <w:sz w:val="22"/>
                <w:szCs w:val="22"/>
              </w:rPr>
              <w:tab/>
            </w:r>
            <w:r w:rsidR="00F1190E" w:rsidRPr="00C27A51">
              <w:rPr>
                <w:rStyle w:val="Hyperlink"/>
                <w:noProof/>
              </w:rPr>
              <w:t>Use</w:t>
            </w:r>
            <w:r w:rsidR="00F1190E" w:rsidRPr="00C27A51">
              <w:rPr>
                <w:rStyle w:val="Hyperlink"/>
                <w:noProof/>
                <w:spacing w:val="-4"/>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diagram</w:t>
            </w:r>
            <w:r w:rsidR="00F1190E" w:rsidRPr="00C27A51">
              <w:rPr>
                <w:rStyle w:val="Hyperlink"/>
                <w:noProof/>
                <w:spacing w:val="-3"/>
              </w:rPr>
              <w:t xml:space="preserve"> </w:t>
            </w:r>
            <w:r w:rsidR="00F1190E" w:rsidRPr="00C27A51">
              <w:rPr>
                <w:rStyle w:val="Hyperlink"/>
                <w:noProof/>
              </w:rPr>
              <w:t>of super</w:t>
            </w:r>
            <w:r w:rsidR="00F1190E" w:rsidRPr="00C27A51">
              <w:rPr>
                <w:rStyle w:val="Hyperlink"/>
                <w:noProof/>
                <w:spacing w:val="-3"/>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_Toc117117300 \h </w:instrText>
            </w:r>
            <w:r w:rsidR="00F1190E">
              <w:rPr>
                <w:noProof/>
                <w:webHidden/>
              </w:rPr>
            </w:r>
            <w:r w:rsidR="00F1190E">
              <w:rPr>
                <w:noProof/>
                <w:webHidden/>
              </w:rPr>
              <w:fldChar w:fldCharType="separate"/>
            </w:r>
            <w:r w:rsidR="00F1190E">
              <w:rPr>
                <w:noProof/>
                <w:webHidden/>
              </w:rPr>
              <w:t>16</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1" w:history="1">
            <w:r w:rsidR="00F1190E" w:rsidRPr="00C27A51">
              <w:rPr>
                <w:rStyle w:val="Hyperlink"/>
                <w:noProof/>
              </w:rPr>
              <w:t>2.2.2</w:t>
            </w:r>
            <w:r w:rsidR="00F1190E">
              <w:rPr>
                <w:rFonts w:asciiTheme="minorHAnsi" w:eastAsiaTheme="minorEastAsia" w:hAnsiTheme="minorHAnsi" w:cstheme="minorBidi"/>
                <w:noProof/>
                <w:sz w:val="22"/>
                <w:szCs w:val="22"/>
              </w:rPr>
              <w:tab/>
            </w:r>
            <w:r w:rsidR="00F1190E" w:rsidRPr="00C27A51">
              <w:rPr>
                <w:rStyle w:val="Hyperlink"/>
                <w:noProof/>
              </w:rPr>
              <w:t>Use</w:t>
            </w:r>
            <w:r w:rsidR="00F1190E" w:rsidRPr="00C27A51">
              <w:rPr>
                <w:rStyle w:val="Hyperlink"/>
                <w:noProof/>
                <w:spacing w:val="-4"/>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diagram</w:t>
            </w:r>
            <w:r w:rsidR="00F1190E" w:rsidRPr="00C27A51">
              <w:rPr>
                <w:rStyle w:val="Hyperlink"/>
                <w:noProof/>
                <w:spacing w:val="-2"/>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_Toc117117301 \h </w:instrText>
            </w:r>
            <w:r w:rsidR="00F1190E">
              <w:rPr>
                <w:noProof/>
                <w:webHidden/>
              </w:rPr>
            </w:r>
            <w:r w:rsidR="00F1190E">
              <w:rPr>
                <w:noProof/>
                <w:webHidden/>
              </w:rPr>
              <w:fldChar w:fldCharType="separate"/>
            </w:r>
            <w:r w:rsidR="00F1190E">
              <w:rPr>
                <w:noProof/>
                <w:webHidden/>
              </w:rPr>
              <w:t>17</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2" w:history="1">
            <w:r w:rsidR="00F1190E" w:rsidRPr="00C27A51">
              <w:rPr>
                <w:rStyle w:val="Hyperlink"/>
                <w:noProof/>
              </w:rPr>
              <w:t>2.2.3</w:t>
            </w:r>
            <w:r w:rsidR="00F1190E">
              <w:rPr>
                <w:rFonts w:asciiTheme="minorHAnsi" w:eastAsiaTheme="minorEastAsia" w:hAnsiTheme="minorHAnsi" w:cstheme="minorBidi"/>
                <w:noProof/>
                <w:sz w:val="22"/>
                <w:szCs w:val="22"/>
              </w:rPr>
              <w:tab/>
            </w:r>
            <w:r w:rsidR="00F1190E" w:rsidRPr="00C27A51">
              <w:rPr>
                <w:rStyle w:val="Hyperlink"/>
                <w:noProof/>
              </w:rPr>
              <w:t>Use</w:t>
            </w:r>
            <w:r w:rsidR="00F1190E" w:rsidRPr="00C27A51">
              <w:rPr>
                <w:rStyle w:val="Hyperlink"/>
                <w:noProof/>
                <w:spacing w:val="-2"/>
              </w:rPr>
              <w:t xml:space="preserve"> </w:t>
            </w:r>
            <w:r w:rsidR="00F1190E" w:rsidRPr="00C27A51">
              <w:rPr>
                <w:rStyle w:val="Hyperlink"/>
                <w:noProof/>
              </w:rPr>
              <w:t>case</w:t>
            </w:r>
            <w:r w:rsidR="00F1190E" w:rsidRPr="00C27A51">
              <w:rPr>
                <w:rStyle w:val="Hyperlink"/>
                <w:noProof/>
                <w:spacing w:val="-1"/>
              </w:rPr>
              <w:t xml:space="preserve"> </w:t>
            </w:r>
            <w:r w:rsidR="00F1190E" w:rsidRPr="00C27A51">
              <w:rPr>
                <w:rStyle w:val="Hyperlink"/>
                <w:noProof/>
              </w:rPr>
              <w:t>diagram</w:t>
            </w:r>
            <w:r w:rsidR="00F1190E" w:rsidRPr="00C27A51">
              <w:rPr>
                <w:rStyle w:val="Hyperlink"/>
                <w:noProof/>
                <w:spacing w:val="-1"/>
              </w:rPr>
              <w:t xml:space="preserve"> </w:t>
            </w:r>
            <w:r w:rsidR="00F1190E" w:rsidRPr="00C27A51">
              <w:rPr>
                <w:rStyle w:val="Hyperlink"/>
                <w:noProof/>
              </w:rPr>
              <w:t>of</w:t>
            </w:r>
            <w:r w:rsidR="00F1190E" w:rsidRPr="00C27A51">
              <w:rPr>
                <w:rStyle w:val="Hyperlink"/>
                <w:noProof/>
                <w:spacing w:val="2"/>
              </w:rPr>
              <w:t xml:space="preserve"> </w:t>
            </w:r>
            <w:r w:rsidR="00F1190E" w:rsidRPr="00C27A51">
              <w:rPr>
                <w:rStyle w:val="Hyperlink"/>
                <w:noProof/>
              </w:rPr>
              <w:t>student</w:t>
            </w:r>
            <w:r w:rsidR="00F1190E">
              <w:rPr>
                <w:noProof/>
                <w:webHidden/>
              </w:rPr>
              <w:tab/>
            </w:r>
            <w:r w:rsidR="00F1190E">
              <w:rPr>
                <w:noProof/>
                <w:webHidden/>
              </w:rPr>
              <w:fldChar w:fldCharType="begin"/>
            </w:r>
            <w:r w:rsidR="00F1190E">
              <w:rPr>
                <w:noProof/>
                <w:webHidden/>
              </w:rPr>
              <w:instrText xml:space="preserve"> PAGEREF _Toc117117302 \h </w:instrText>
            </w:r>
            <w:r w:rsidR="00F1190E">
              <w:rPr>
                <w:noProof/>
                <w:webHidden/>
              </w:rPr>
            </w:r>
            <w:r w:rsidR="00F1190E">
              <w:rPr>
                <w:noProof/>
                <w:webHidden/>
              </w:rPr>
              <w:fldChar w:fldCharType="separate"/>
            </w:r>
            <w:r w:rsidR="00F1190E">
              <w:rPr>
                <w:noProof/>
                <w:webHidden/>
              </w:rPr>
              <w:t>18</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03" w:history="1">
            <w:r w:rsidR="00F1190E" w:rsidRPr="00C27A51">
              <w:rPr>
                <w:rStyle w:val="Hyperlink"/>
                <w:noProof/>
              </w:rPr>
              <w:t>2.3</w:t>
            </w:r>
            <w:r w:rsidR="00F1190E">
              <w:rPr>
                <w:rFonts w:asciiTheme="minorHAnsi" w:eastAsiaTheme="minorEastAsia" w:hAnsiTheme="minorHAnsi" w:cstheme="minorBidi"/>
                <w:noProof/>
                <w:sz w:val="22"/>
                <w:szCs w:val="22"/>
              </w:rPr>
              <w:tab/>
            </w:r>
            <w:r w:rsidR="00F1190E" w:rsidRPr="00C27A51">
              <w:rPr>
                <w:rStyle w:val="Hyperlink"/>
                <w:noProof/>
              </w:rPr>
              <w:t>Use</w:t>
            </w:r>
            <w:r w:rsidR="00F1190E" w:rsidRPr="00C27A51">
              <w:rPr>
                <w:rStyle w:val="Hyperlink"/>
                <w:noProof/>
                <w:spacing w:val="-5"/>
              </w:rPr>
              <w:t xml:space="preserve"> </w:t>
            </w:r>
            <w:r w:rsidR="00F1190E" w:rsidRPr="00C27A51">
              <w:rPr>
                <w:rStyle w:val="Hyperlink"/>
                <w:noProof/>
              </w:rPr>
              <w:t>cases</w:t>
            </w:r>
            <w:r w:rsidR="00F1190E" w:rsidRPr="00C27A51">
              <w:rPr>
                <w:rStyle w:val="Hyperlink"/>
                <w:noProof/>
                <w:spacing w:val="-3"/>
              </w:rPr>
              <w:t xml:space="preserve"> </w:t>
            </w:r>
            <w:r w:rsidR="00F1190E" w:rsidRPr="00C27A51">
              <w:rPr>
                <w:rStyle w:val="Hyperlink"/>
                <w:noProof/>
              </w:rPr>
              <w:t>Descriptions</w:t>
            </w:r>
            <w:r w:rsidR="00F1190E">
              <w:rPr>
                <w:noProof/>
                <w:webHidden/>
              </w:rPr>
              <w:tab/>
            </w:r>
            <w:r w:rsidR="00F1190E">
              <w:rPr>
                <w:noProof/>
                <w:webHidden/>
              </w:rPr>
              <w:fldChar w:fldCharType="begin"/>
            </w:r>
            <w:r w:rsidR="00F1190E">
              <w:rPr>
                <w:noProof/>
                <w:webHidden/>
              </w:rPr>
              <w:instrText xml:space="preserve"> PAGEREF _Toc117117303 \h </w:instrText>
            </w:r>
            <w:r w:rsidR="00F1190E">
              <w:rPr>
                <w:noProof/>
                <w:webHidden/>
              </w:rPr>
            </w:r>
            <w:r w:rsidR="00F1190E">
              <w:rPr>
                <w:noProof/>
                <w:webHidden/>
              </w:rPr>
              <w:fldChar w:fldCharType="separate"/>
            </w:r>
            <w:r w:rsidR="00F1190E">
              <w:rPr>
                <w:noProof/>
                <w:webHidden/>
              </w:rPr>
              <w:t>19</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4" w:history="1">
            <w:r w:rsidR="00F1190E" w:rsidRPr="00C27A51">
              <w:rPr>
                <w:rStyle w:val="Hyperlink"/>
                <w:noProof/>
              </w:rPr>
              <w:t>2.3.1</w:t>
            </w:r>
            <w:r w:rsidR="00F1190E">
              <w:rPr>
                <w:rFonts w:asciiTheme="minorHAnsi" w:eastAsiaTheme="minorEastAsia" w:hAnsiTheme="minorHAnsi" w:cstheme="minorBidi"/>
                <w:noProof/>
                <w:sz w:val="22"/>
                <w:szCs w:val="22"/>
              </w:rPr>
              <w:tab/>
            </w:r>
            <w:r w:rsidR="00F1190E" w:rsidRPr="00C27A51">
              <w:rPr>
                <w:rStyle w:val="Hyperlink"/>
                <w:noProof/>
              </w:rPr>
              <w:t>Add</w:t>
            </w:r>
            <w:r w:rsidR="00F1190E" w:rsidRPr="00C27A51">
              <w:rPr>
                <w:rStyle w:val="Hyperlink"/>
                <w:noProof/>
                <w:spacing w:val="-3"/>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_Toc117117304 \h </w:instrText>
            </w:r>
            <w:r w:rsidR="00F1190E">
              <w:rPr>
                <w:noProof/>
                <w:webHidden/>
              </w:rPr>
            </w:r>
            <w:r w:rsidR="00F1190E">
              <w:rPr>
                <w:noProof/>
                <w:webHidden/>
              </w:rPr>
              <w:fldChar w:fldCharType="separate"/>
            </w:r>
            <w:r w:rsidR="00F1190E">
              <w:rPr>
                <w:noProof/>
                <w:webHidden/>
              </w:rPr>
              <w:t>19</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5" w:history="1">
            <w:r w:rsidR="00F1190E" w:rsidRPr="00C27A51">
              <w:rPr>
                <w:rStyle w:val="Hyperlink"/>
                <w:noProof/>
              </w:rPr>
              <w:t>2.3.2</w:t>
            </w:r>
            <w:r w:rsidR="00F1190E">
              <w:rPr>
                <w:rFonts w:asciiTheme="minorHAnsi" w:eastAsiaTheme="minorEastAsia" w:hAnsiTheme="minorHAnsi" w:cstheme="minorBidi"/>
                <w:noProof/>
                <w:sz w:val="22"/>
                <w:szCs w:val="22"/>
              </w:rPr>
              <w:tab/>
            </w:r>
            <w:r w:rsidR="00F1190E" w:rsidRPr="00C27A51">
              <w:rPr>
                <w:rStyle w:val="Hyperlink"/>
                <w:noProof/>
              </w:rPr>
              <w:t>Search</w:t>
            </w:r>
            <w:r w:rsidR="00F1190E" w:rsidRPr="00C27A51">
              <w:rPr>
                <w:rStyle w:val="Hyperlink"/>
                <w:noProof/>
                <w:spacing w:val="-8"/>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_Toc117117305 \h </w:instrText>
            </w:r>
            <w:r w:rsidR="00F1190E">
              <w:rPr>
                <w:noProof/>
                <w:webHidden/>
              </w:rPr>
            </w:r>
            <w:r w:rsidR="00F1190E">
              <w:rPr>
                <w:noProof/>
                <w:webHidden/>
              </w:rPr>
              <w:fldChar w:fldCharType="separate"/>
            </w:r>
            <w:r w:rsidR="00F1190E">
              <w:rPr>
                <w:noProof/>
                <w:webHidden/>
              </w:rPr>
              <w:t>20</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6" w:history="1">
            <w:r w:rsidR="00F1190E" w:rsidRPr="00C27A51">
              <w:rPr>
                <w:rStyle w:val="Hyperlink"/>
                <w:noProof/>
              </w:rPr>
              <w:t>2.3.3</w:t>
            </w:r>
            <w:r w:rsidR="00F1190E">
              <w:rPr>
                <w:rFonts w:asciiTheme="minorHAnsi" w:eastAsiaTheme="minorEastAsia" w:hAnsiTheme="minorHAnsi" w:cstheme="minorBidi"/>
                <w:noProof/>
                <w:sz w:val="22"/>
                <w:szCs w:val="22"/>
              </w:rPr>
              <w:tab/>
            </w:r>
            <w:r w:rsidR="00F1190E" w:rsidRPr="00C27A51">
              <w:rPr>
                <w:rStyle w:val="Hyperlink"/>
                <w:noProof/>
              </w:rPr>
              <w:t>Delete</w:t>
            </w:r>
            <w:r w:rsidR="00F1190E" w:rsidRPr="00C27A51">
              <w:rPr>
                <w:rStyle w:val="Hyperlink"/>
                <w:noProof/>
                <w:spacing w:val="-7"/>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_Toc117117306 \h </w:instrText>
            </w:r>
            <w:r w:rsidR="00F1190E">
              <w:rPr>
                <w:noProof/>
                <w:webHidden/>
              </w:rPr>
            </w:r>
            <w:r w:rsidR="00F1190E">
              <w:rPr>
                <w:noProof/>
                <w:webHidden/>
              </w:rPr>
              <w:fldChar w:fldCharType="separate"/>
            </w:r>
            <w:r w:rsidR="00F1190E">
              <w:rPr>
                <w:noProof/>
                <w:webHidden/>
              </w:rPr>
              <w:t>21</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7" w:history="1">
            <w:r w:rsidR="00F1190E" w:rsidRPr="00C27A51">
              <w:rPr>
                <w:rStyle w:val="Hyperlink"/>
                <w:noProof/>
              </w:rPr>
              <w:t>2.3.4</w:t>
            </w:r>
            <w:r w:rsidR="00F1190E">
              <w:rPr>
                <w:rFonts w:asciiTheme="minorHAnsi" w:eastAsiaTheme="minorEastAsia" w:hAnsiTheme="minorHAnsi" w:cstheme="minorBidi"/>
                <w:noProof/>
                <w:sz w:val="22"/>
                <w:szCs w:val="22"/>
              </w:rPr>
              <w:tab/>
            </w:r>
            <w:r w:rsidR="00F1190E" w:rsidRPr="00C27A51">
              <w:rPr>
                <w:rStyle w:val="Hyperlink"/>
                <w:noProof/>
              </w:rPr>
              <w:t>Update</w:t>
            </w:r>
            <w:r w:rsidR="00F1190E" w:rsidRPr="00C27A51">
              <w:rPr>
                <w:rStyle w:val="Hyperlink"/>
                <w:noProof/>
                <w:spacing w:val="-6"/>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_Toc117117307 \h </w:instrText>
            </w:r>
            <w:r w:rsidR="00F1190E">
              <w:rPr>
                <w:noProof/>
                <w:webHidden/>
              </w:rPr>
            </w:r>
            <w:r w:rsidR="00F1190E">
              <w:rPr>
                <w:noProof/>
                <w:webHidden/>
              </w:rPr>
              <w:fldChar w:fldCharType="separate"/>
            </w:r>
            <w:r w:rsidR="00F1190E">
              <w:rPr>
                <w:noProof/>
                <w:webHidden/>
              </w:rPr>
              <w:t>22</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8" w:history="1">
            <w:r w:rsidR="00F1190E" w:rsidRPr="00C27A51">
              <w:rPr>
                <w:rStyle w:val="Hyperlink"/>
                <w:noProof/>
              </w:rPr>
              <w:t>2.3.5</w:t>
            </w:r>
            <w:r w:rsidR="00F1190E">
              <w:rPr>
                <w:rFonts w:asciiTheme="minorHAnsi" w:eastAsiaTheme="minorEastAsia" w:hAnsiTheme="minorHAnsi" w:cstheme="minorBidi"/>
                <w:noProof/>
                <w:sz w:val="22"/>
                <w:szCs w:val="22"/>
              </w:rPr>
              <w:tab/>
            </w:r>
            <w:r w:rsidR="00F1190E" w:rsidRPr="00C27A51">
              <w:rPr>
                <w:rStyle w:val="Hyperlink"/>
                <w:noProof/>
              </w:rPr>
              <w:t>List</w:t>
            </w:r>
            <w:r w:rsidR="00F1190E" w:rsidRPr="00C27A51">
              <w:rPr>
                <w:rStyle w:val="Hyperlink"/>
                <w:noProof/>
                <w:spacing w:val="-3"/>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admin</w:t>
            </w:r>
            <w:r w:rsidR="00F1190E">
              <w:rPr>
                <w:noProof/>
                <w:webHidden/>
              </w:rPr>
              <w:tab/>
            </w:r>
            <w:r w:rsidR="00F1190E">
              <w:rPr>
                <w:noProof/>
                <w:webHidden/>
              </w:rPr>
              <w:fldChar w:fldCharType="begin"/>
            </w:r>
            <w:r w:rsidR="00F1190E">
              <w:rPr>
                <w:noProof/>
                <w:webHidden/>
              </w:rPr>
              <w:instrText xml:space="preserve"> PAGEREF _Toc117117308 \h </w:instrText>
            </w:r>
            <w:r w:rsidR="00F1190E">
              <w:rPr>
                <w:noProof/>
                <w:webHidden/>
              </w:rPr>
            </w:r>
            <w:r w:rsidR="00F1190E">
              <w:rPr>
                <w:noProof/>
                <w:webHidden/>
              </w:rPr>
              <w:fldChar w:fldCharType="separate"/>
            </w:r>
            <w:r w:rsidR="00F1190E">
              <w:rPr>
                <w:noProof/>
                <w:webHidden/>
              </w:rPr>
              <w:t>23</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09" w:history="1">
            <w:r w:rsidR="00F1190E" w:rsidRPr="00C27A51">
              <w:rPr>
                <w:rStyle w:val="Hyperlink"/>
                <w:noProof/>
              </w:rPr>
              <w:t>2.3.6</w:t>
            </w:r>
            <w:r w:rsidR="00F1190E">
              <w:rPr>
                <w:rFonts w:asciiTheme="minorHAnsi" w:eastAsiaTheme="minorEastAsia" w:hAnsiTheme="minorHAnsi" w:cstheme="minorBidi"/>
                <w:noProof/>
                <w:sz w:val="22"/>
                <w:szCs w:val="22"/>
              </w:rPr>
              <w:tab/>
            </w:r>
            <w:r w:rsidR="00F1190E" w:rsidRPr="00C27A51">
              <w:rPr>
                <w:rStyle w:val="Hyperlink"/>
                <w:noProof/>
              </w:rPr>
              <w:t>Generate</w:t>
            </w:r>
            <w:r w:rsidR="00F1190E" w:rsidRPr="00C27A51">
              <w:rPr>
                <w:rStyle w:val="Hyperlink"/>
                <w:noProof/>
                <w:spacing w:val="-6"/>
              </w:rPr>
              <w:t xml:space="preserve"> </w:t>
            </w:r>
            <w:r w:rsidR="00F1190E" w:rsidRPr="00C27A51">
              <w:rPr>
                <w:rStyle w:val="Hyperlink"/>
                <w:noProof/>
              </w:rPr>
              <w:t>Accounts</w:t>
            </w:r>
            <w:r w:rsidR="00F1190E">
              <w:rPr>
                <w:noProof/>
                <w:webHidden/>
              </w:rPr>
              <w:tab/>
            </w:r>
            <w:r w:rsidR="00F1190E">
              <w:rPr>
                <w:noProof/>
                <w:webHidden/>
              </w:rPr>
              <w:fldChar w:fldCharType="begin"/>
            </w:r>
            <w:r w:rsidR="00F1190E">
              <w:rPr>
                <w:noProof/>
                <w:webHidden/>
              </w:rPr>
              <w:instrText xml:space="preserve"> PAGEREF _Toc117117309 \h </w:instrText>
            </w:r>
            <w:r w:rsidR="00F1190E">
              <w:rPr>
                <w:noProof/>
                <w:webHidden/>
              </w:rPr>
            </w:r>
            <w:r w:rsidR="00F1190E">
              <w:rPr>
                <w:noProof/>
                <w:webHidden/>
              </w:rPr>
              <w:fldChar w:fldCharType="separate"/>
            </w:r>
            <w:r w:rsidR="00F1190E">
              <w:rPr>
                <w:noProof/>
                <w:webHidden/>
              </w:rPr>
              <w:t>24</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10" w:history="1">
            <w:r w:rsidR="00F1190E" w:rsidRPr="00C27A51">
              <w:rPr>
                <w:rStyle w:val="Hyperlink"/>
                <w:noProof/>
              </w:rPr>
              <w:t>2.3.7</w:t>
            </w:r>
            <w:r w:rsidR="00F1190E">
              <w:rPr>
                <w:rFonts w:asciiTheme="minorHAnsi" w:eastAsiaTheme="minorEastAsia" w:hAnsiTheme="minorHAnsi" w:cstheme="minorBidi"/>
                <w:noProof/>
                <w:sz w:val="22"/>
                <w:szCs w:val="22"/>
              </w:rPr>
              <w:tab/>
            </w:r>
            <w:r w:rsidR="00F1190E" w:rsidRPr="00C27A51">
              <w:rPr>
                <w:rStyle w:val="Hyperlink"/>
                <w:noProof/>
              </w:rPr>
              <w:t>Login</w:t>
            </w:r>
            <w:r w:rsidR="00F1190E">
              <w:rPr>
                <w:noProof/>
                <w:webHidden/>
              </w:rPr>
              <w:tab/>
            </w:r>
            <w:r w:rsidR="00F1190E">
              <w:rPr>
                <w:noProof/>
                <w:webHidden/>
              </w:rPr>
              <w:fldChar w:fldCharType="begin"/>
            </w:r>
            <w:r w:rsidR="00F1190E">
              <w:rPr>
                <w:noProof/>
                <w:webHidden/>
              </w:rPr>
              <w:instrText xml:space="preserve"> PAGEREF _Toc117117310 \h </w:instrText>
            </w:r>
            <w:r w:rsidR="00F1190E">
              <w:rPr>
                <w:noProof/>
                <w:webHidden/>
              </w:rPr>
            </w:r>
            <w:r w:rsidR="00F1190E">
              <w:rPr>
                <w:noProof/>
                <w:webHidden/>
              </w:rPr>
              <w:fldChar w:fldCharType="separate"/>
            </w:r>
            <w:r w:rsidR="00F1190E">
              <w:rPr>
                <w:noProof/>
                <w:webHidden/>
              </w:rPr>
              <w:t>25</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11" w:history="1">
            <w:r w:rsidR="00F1190E" w:rsidRPr="00C27A51">
              <w:rPr>
                <w:rStyle w:val="Hyperlink"/>
                <w:noProof/>
              </w:rPr>
              <w:t>2.3.8</w:t>
            </w:r>
            <w:r w:rsidR="00F1190E">
              <w:rPr>
                <w:rFonts w:asciiTheme="minorHAnsi" w:eastAsiaTheme="minorEastAsia" w:hAnsiTheme="minorHAnsi" w:cstheme="minorBidi"/>
                <w:noProof/>
                <w:sz w:val="22"/>
                <w:szCs w:val="22"/>
              </w:rPr>
              <w:tab/>
            </w:r>
            <w:r w:rsidR="00F1190E" w:rsidRPr="00C27A51">
              <w:rPr>
                <w:rStyle w:val="Hyperlink"/>
                <w:noProof/>
              </w:rPr>
              <w:t>View</w:t>
            </w:r>
            <w:r w:rsidR="00F1190E" w:rsidRPr="00C27A51">
              <w:rPr>
                <w:rStyle w:val="Hyperlink"/>
                <w:noProof/>
                <w:spacing w:val="-1"/>
              </w:rPr>
              <w:t xml:space="preserve"> </w:t>
            </w:r>
            <w:r w:rsidR="00F1190E" w:rsidRPr="00C27A51">
              <w:rPr>
                <w:rStyle w:val="Hyperlink"/>
                <w:noProof/>
              </w:rPr>
              <w:t>the</w:t>
            </w:r>
            <w:r w:rsidR="00F1190E" w:rsidRPr="00C27A51">
              <w:rPr>
                <w:rStyle w:val="Hyperlink"/>
                <w:noProof/>
                <w:spacing w:val="-3"/>
              </w:rPr>
              <w:t xml:space="preserve"> </w:t>
            </w:r>
            <w:r w:rsidR="00F1190E" w:rsidRPr="00C27A51">
              <w:rPr>
                <w:rStyle w:val="Hyperlink"/>
                <w:noProof/>
              </w:rPr>
              <w:t>list</w:t>
            </w:r>
            <w:r w:rsidR="00F1190E" w:rsidRPr="00C27A51">
              <w:rPr>
                <w:rStyle w:val="Hyperlink"/>
                <w:noProof/>
                <w:spacing w:val="-2"/>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current</w:t>
            </w:r>
            <w:r w:rsidR="00F1190E" w:rsidRPr="00C27A51">
              <w:rPr>
                <w:rStyle w:val="Hyperlink"/>
                <w:noProof/>
                <w:spacing w:val="-2"/>
              </w:rPr>
              <w:t xml:space="preserve"> </w:t>
            </w:r>
            <w:r w:rsidR="00F1190E" w:rsidRPr="00C27A51">
              <w:rPr>
                <w:rStyle w:val="Hyperlink"/>
                <w:noProof/>
              </w:rPr>
              <w:t>semester</w:t>
            </w:r>
            <w:r w:rsidR="00F1190E" w:rsidRPr="00C27A51">
              <w:rPr>
                <w:rStyle w:val="Hyperlink"/>
                <w:noProof/>
                <w:spacing w:val="1"/>
              </w:rPr>
              <w:t xml:space="preserve"> </w:t>
            </w:r>
            <w:r w:rsidR="00F1190E" w:rsidRPr="00C27A51">
              <w:rPr>
                <w:rStyle w:val="Hyperlink"/>
                <w:noProof/>
              </w:rPr>
              <w:t>Final</w:t>
            </w:r>
            <w:r w:rsidR="00F1190E" w:rsidRPr="00C27A51">
              <w:rPr>
                <w:rStyle w:val="Hyperlink"/>
                <w:noProof/>
                <w:spacing w:val="-1"/>
              </w:rPr>
              <w:t xml:space="preserve"> </w:t>
            </w:r>
            <w:r w:rsidR="00F1190E" w:rsidRPr="00C27A51">
              <w:rPr>
                <w:rStyle w:val="Hyperlink"/>
                <w:noProof/>
              </w:rPr>
              <w:t>Year</w:t>
            </w:r>
            <w:r w:rsidR="00F1190E" w:rsidRPr="00C27A51">
              <w:rPr>
                <w:rStyle w:val="Hyperlink"/>
                <w:noProof/>
                <w:spacing w:val="-3"/>
              </w:rPr>
              <w:t xml:space="preserve"> </w:t>
            </w:r>
            <w:r w:rsidR="00F1190E" w:rsidRPr="00C27A51">
              <w:rPr>
                <w:rStyle w:val="Hyperlink"/>
                <w:noProof/>
              </w:rPr>
              <w:t>Projects.</w:t>
            </w:r>
            <w:r w:rsidR="00F1190E">
              <w:rPr>
                <w:noProof/>
                <w:webHidden/>
              </w:rPr>
              <w:tab/>
            </w:r>
            <w:r w:rsidR="00F1190E">
              <w:rPr>
                <w:noProof/>
                <w:webHidden/>
              </w:rPr>
              <w:fldChar w:fldCharType="begin"/>
            </w:r>
            <w:r w:rsidR="00F1190E">
              <w:rPr>
                <w:noProof/>
                <w:webHidden/>
              </w:rPr>
              <w:instrText xml:space="preserve"> PAGEREF _Toc117117311 \h </w:instrText>
            </w:r>
            <w:r w:rsidR="00F1190E">
              <w:rPr>
                <w:noProof/>
                <w:webHidden/>
              </w:rPr>
            </w:r>
            <w:r w:rsidR="00F1190E">
              <w:rPr>
                <w:noProof/>
                <w:webHidden/>
              </w:rPr>
              <w:fldChar w:fldCharType="separate"/>
            </w:r>
            <w:r w:rsidR="00F1190E">
              <w:rPr>
                <w:noProof/>
                <w:webHidden/>
              </w:rPr>
              <w:t>25</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12" w:history="1">
            <w:r w:rsidR="00F1190E" w:rsidRPr="00C27A51">
              <w:rPr>
                <w:rStyle w:val="Hyperlink"/>
                <w:noProof/>
              </w:rPr>
              <w:t>2.3.9</w:t>
            </w:r>
            <w:r w:rsidR="00F1190E">
              <w:rPr>
                <w:rFonts w:asciiTheme="minorHAnsi" w:eastAsiaTheme="minorEastAsia" w:hAnsiTheme="minorHAnsi" w:cstheme="minorBidi"/>
                <w:noProof/>
                <w:sz w:val="22"/>
                <w:szCs w:val="22"/>
              </w:rPr>
              <w:tab/>
            </w:r>
            <w:r w:rsidR="00F1190E" w:rsidRPr="00C27A51">
              <w:rPr>
                <w:rStyle w:val="Hyperlink"/>
                <w:noProof/>
              </w:rPr>
              <w:t>Admin</w:t>
            </w:r>
            <w:r w:rsidR="00F1190E" w:rsidRPr="00C27A51">
              <w:rPr>
                <w:rStyle w:val="Hyperlink"/>
                <w:noProof/>
                <w:spacing w:val="-2"/>
              </w:rPr>
              <w:t xml:space="preserve"> </w:t>
            </w:r>
            <w:r w:rsidR="00F1190E" w:rsidRPr="00C27A51">
              <w:rPr>
                <w:rStyle w:val="Hyperlink"/>
                <w:noProof/>
              </w:rPr>
              <w:t>can</w:t>
            </w:r>
            <w:r w:rsidR="00F1190E" w:rsidRPr="00C27A51">
              <w:rPr>
                <w:rStyle w:val="Hyperlink"/>
                <w:noProof/>
                <w:spacing w:val="-3"/>
              </w:rPr>
              <w:t xml:space="preserve"> </w:t>
            </w:r>
            <w:r w:rsidR="00F1190E" w:rsidRPr="00C27A51">
              <w:rPr>
                <w:rStyle w:val="Hyperlink"/>
                <w:noProof/>
              </w:rPr>
              <w:t>add</w:t>
            </w:r>
            <w:r w:rsidR="00F1190E" w:rsidRPr="00C27A51">
              <w:rPr>
                <w:rStyle w:val="Hyperlink"/>
                <w:noProof/>
                <w:spacing w:val="-3"/>
              </w:rPr>
              <w:t xml:space="preserve"> </w:t>
            </w:r>
            <w:r w:rsidR="00F1190E" w:rsidRPr="00C27A51">
              <w:rPr>
                <w:rStyle w:val="Hyperlink"/>
                <w:noProof/>
              </w:rPr>
              <w:t>projects</w:t>
            </w:r>
            <w:r w:rsidR="00F1190E">
              <w:rPr>
                <w:noProof/>
                <w:webHidden/>
              </w:rPr>
              <w:tab/>
            </w:r>
            <w:r w:rsidR="00F1190E">
              <w:rPr>
                <w:noProof/>
                <w:webHidden/>
              </w:rPr>
              <w:fldChar w:fldCharType="begin"/>
            </w:r>
            <w:r w:rsidR="00F1190E">
              <w:rPr>
                <w:noProof/>
                <w:webHidden/>
              </w:rPr>
              <w:instrText xml:space="preserve"> PAGEREF _Toc117117312 \h </w:instrText>
            </w:r>
            <w:r w:rsidR="00F1190E">
              <w:rPr>
                <w:noProof/>
                <w:webHidden/>
              </w:rPr>
            </w:r>
            <w:r w:rsidR="00F1190E">
              <w:rPr>
                <w:noProof/>
                <w:webHidden/>
              </w:rPr>
              <w:fldChar w:fldCharType="separate"/>
            </w:r>
            <w:r w:rsidR="00F1190E">
              <w:rPr>
                <w:noProof/>
                <w:webHidden/>
              </w:rPr>
              <w:t>26</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3" w:history="1">
            <w:r w:rsidR="00F1190E" w:rsidRPr="00C27A51">
              <w:rPr>
                <w:rStyle w:val="Hyperlink"/>
                <w:noProof/>
              </w:rPr>
              <w:t>2.3.10</w:t>
            </w:r>
            <w:r w:rsidR="00F1190E">
              <w:rPr>
                <w:rFonts w:asciiTheme="minorHAnsi" w:eastAsiaTheme="minorEastAsia" w:hAnsiTheme="minorHAnsi" w:cstheme="minorBidi"/>
                <w:noProof/>
                <w:sz w:val="22"/>
                <w:szCs w:val="22"/>
              </w:rPr>
              <w:tab/>
            </w:r>
            <w:r w:rsidR="00F1190E" w:rsidRPr="00C27A51">
              <w:rPr>
                <w:rStyle w:val="Hyperlink"/>
                <w:noProof/>
              </w:rPr>
              <w:t>Search</w:t>
            </w:r>
            <w:r w:rsidR="00F1190E" w:rsidRPr="00C27A51">
              <w:rPr>
                <w:rStyle w:val="Hyperlink"/>
                <w:noProof/>
                <w:spacing w:val="-5"/>
              </w:rPr>
              <w:t xml:space="preserve"> </w:t>
            </w:r>
            <w:r w:rsidR="00F1190E" w:rsidRPr="00C27A51">
              <w:rPr>
                <w:rStyle w:val="Hyperlink"/>
                <w:noProof/>
              </w:rPr>
              <w:t>projects</w:t>
            </w:r>
            <w:r w:rsidR="00F1190E">
              <w:rPr>
                <w:noProof/>
                <w:webHidden/>
              </w:rPr>
              <w:tab/>
            </w:r>
            <w:r w:rsidR="00F1190E">
              <w:rPr>
                <w:noProof/>
                <w:webHidden/>
              </w:rPr>
              <w:fldChar w:fldCharType="begin"/>
            </w:r>
            <w:r w:rsidR="00F1190E">
              <w:rPr>
                <w:noProof/>
                <w:webHidden/>
              </w:rPr>
              <w:instrText xml:space="preserve"> PAGEREF _Toc117117313 \h </w:instrText>
            </w:r>
            <w:r w:rsidR="00F1190E">
              <w:rPr>
                <w:noProof/>
                <w:webHidden/>
              </w:rPr>
            </w:r>
            <w:r w:rsidR="00F1190E">
              <w:rPr>
                <w:noProof/>
                <w:webHidden/>
              </w:rPr>
              <w:fldChar w:fldCharType="separate"/>
            </w:r>
            <w:r w:rsidR="00F1190E">
              <w:rPr>
                <w:noProof/>
                <w:webHidden/>
              </w:rPr>
              <w:t>27</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4" w:history="1">
            <w:r w:rsidR="00F1190E" w:rsidRPr="00C27A51">
              <w:rPr>
                <w:rStyle w:val="Hyperlink"/>
                <w:noProof/>
              </w:rPr>
              <w:t>2.3.11</w:t>
            </w:r>
            <w:r w:rsidR="00F1190E">
              <w:rPr>
                <w:rFonts w:asciiTheme="minorHAnsi" w:eastAsiaTheme="minorEastAsia" w:hAnsiTheme="minorHAnsi" w:cstheme="minorBidi"/>
                <w:noProof/>
                <w:sz w:val="22"/>
                <w:szCs w:val="22"/>
              </w:rPr>
              <w:tab/>
            </w:r>
            <w:r w:rsidR="00F1190E" w:rsidRPr="00C27A51">
              <w:rPr>
                <w:rStyle w:val="Hyperlink"/>
                <w:noProof/>
              </w:rPr>
              <w:t>Delete</w:t>
            </w:r>
            <w:r w:rsidR="00F1190E" w:rsidRPr="00C27A51">
              <w:rPr>
                <w:rStyle w:val="Hyperlink"/>
                <w:noProof/>
                <w:spacing w:val="-5"/>
              </w:rPr>
              <w:t xml:space="preserve"> </w:t>
            </w:r>
            <w:r w:rsidR="00F1190E" w:rsidRPr="00C27A51">
              <w:rPr>
                <w:rStyle w:val="Hyperlink"/>
                <w:noProof/>
              </w:rPr>
              <w:t>projects.</w:t>
            </w:r>
            <w:r w:rsidR="00F1190E">
              <w:rPr>
                <w:noProof/>
                <w:webHidden/>
              </w:rPr>
              <w:tab/>
            </w:r>
            <w:r w:rsidR="00F1190E">
              <w:rPr>
                <w:noProof/>
                <w:webHidden/>
              </w:rPr>
              <w:fldChar w:fldCharType="begin"/>
            </w:r>
            <w:r w:rsidR="00F1190E">
              <w:rPr>
                <w:noProof/>
                <w:webHidden/>
              </w:rPr>
              <w:instrText xml:space="preserve"> PAGEREF _Toc117117314 \h </w:instrText>
            </w:r>
            <w:r w:rsidR="00F1190E">
              <w:rPr>
                <w:noProof/>
                <w:webHidden/>
              </w:rPr>
            </w:r>
            <w:r w:rsidR="00F1190E">
              <w:rPr>
                <w:noProof/>
                <w:webHidden/>
              </w:rPr>
              <w:fldChar w:fldCharType="separate"/>
            </w:r>
            <w:r w:rsidR="00F1190E">
              <w:rPr>
                <w:noProof/>
                <w:webHidden/>
              </w:rPr>
              <w:t>28</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5" w:history="1">
            <w:r w:rsidR="00F1190E" w:rsidRPr="00C27A51">
              <w:rPr>
                <w:rStyle w:val="Hyperlink"/>
                <w:noProof/>
              </w:rPr>
              <w:t>2.3.12</w:t>
            </w:r>
            <w:r w:rsidR="00F1190E">
              <w:rPr>
                <w:rFonts w:asciiTheme="minorHAnsi" w:eastAsiaTheme="minorEastAsia" w:hAnsiTheme="minorHAnsi" w:cstheme="minorBidi"/>
                <w:noProof/>
                <w:sz w:val="22"/>
                <w:szCs w:val="22"/>
              </w:rPr>
              <w:tab/>
            </w:r>
            <w:r w:rsidR="00F1190E" w:rsidRPr="00C27A51">
              <w:rPr>
                <w:rStyle w:val="Hyperlink"/>
                <w:noProof/>
              </w:rPr>
              <w:t>Modify</w:t>
            </w:r>
            <w:r w:rsidR="00F1190E" w:rsidRPr="00C27A51">
              <w:rPr>
                <w:rStyle w:val="Hyperlink"/>
                <w:noProof/>
                <w:spacing w:val="-5"/>
              </w:rPr>
              <w:t xml:space="preserve"> </w:t>
            </w:r>
            <w:r w:rsidR="00F1190E" w:rsidRPr="00C27A51">
              <w:rPr>
                <w:rStyle w:val="Hyperlink"/>
                <w:noProof/>
              </w:rPr>
              <w:t>project</w:t>
            </w:r>
            <w:r w:rsidR="00F1190E">
              <w:rPr>
                <w:noProof/>
                <w:webHidden/>
              </w:rPr>
              <w:tab/>
            </w:r>
            <w:r w:rsidR="00F1190E">
              <w:rPr>
                <w:noProof/>
                <w:webHidden/>
              </w:rPr>
              <w:fldChar w:fldCharType="begin"/>
            </w:r>
            <w:r w:rsidR="00F1190E">
              <w:rPr>
                <w:noProof/>
                <w:webHidden/>
              </w:rPr>
              <w:instrText xml:space="preserve"> PAGEREF _Toc117117315 \h </w:instrText>
            </w:r>
            <w:r w:rsidR="00F1190E">
              <w:rPr>
                <w:noProof/>
                <w:webHidden/>
              </w:rPr>
            </w:r>
            <w:r w:rsidR="00F1190E">
              <w:rPr>
                <w:noProof/>
                <w:webHidden/>
              </w:rPr>
              <w:fldChar w:fldCharType="separate"/>
            </w:r>
            <w:r w:rsidR="00F1190E">
              <w:rPr>
                <w:noProof/>
                <w:webHidden/>
              </w:rPr>
              <w:t>29</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6" w:history="1">
            <w:r w:rsidR="00F1190E" w:rsidRPr="00C27A51">
              <w:rPr>
                <w:rStyle w:val="Hyperlink"/>
                <w:noProof/>
              </w:rPr>
              <w:t>2.3.13</w:t>
            </w:r>
            <w:r w:rsidR="00F1190E">
              <w:rPr>
                <w:rFonts w:asciiTheme="minorHAnsi" w:eastAsiaTheme="minorEastAsia" w:hAnsiTheme="minorHAnsi" w:cstheme="minorBidi"/>
                <w:noProof/>
                <w:sz w:val="22"/>
                <w:szCs w:val="22"/>
              </w:rPr>
              <w:tab/>
            </w:r>
            <w:r w:rsidR="00F1190E" w:rsidRPr="00C27A51">
              <w:rPr>
                <w:rStyle w:val="Hyperlink"/>
                <w:noProof/>
              </w:rPr>
              <w:t>Student</w:t>
            </w:r>
            <w:r w:rsidR="00F1190E" w:rsidRPr="00C27A51">
              <w:rPr>
                <w:rStyle w:val="Hyperlink"/>
                <w:noProof/>
                <w:spacing w:val="-2"/>
              </w:rPr>
              <w:t xml:space="preserve"> </w:t>
            </w:r>
            <w:r w:rsidR="00F1190E" w:rsidRPr="00C27A51">
              <w:rPr>
                <w:rStyle w:val="Hyperlink"/>
                <w:noProof/>
              </w:rPr>
              <w:t>can</w:t>
            </w:r>
            <w:r w:rsidR="00F1190E" w:rsidRPr="00C27A51">
              <w:rPr>
                <w:rStyle w:val="Hyperlink"/>
                <w:noProof/>
                <w:spacing w:val="-1"/>
              </w:rPr>
              <w:t xml:space="preserve"> </w:t>
            </w:r>
            <w:r w:rsidR="00F1190E" w:rsidRPr="00C27A51">
              <w:rPr>
                <w:rStyle w:val="Hyperlink"/>
                <w:noProof/>
              </w:rPr>
              <w:t>view</w:t>
            </w:r>
            <w:r w:rsidR="00F1190E" w:rsidRPr="00C27A51">
              <w:rPr>
                <w:rStyle w:val="Hyperlink"/>
                <w:noProof/>
                <w:spacing w:val="-3"/>
              </w:rPr>
              <w:t xml:space="preserve"> </w:t>
            </w:r>
            <w:r w:rsidR="00F1190E" w:rsidRPr="00C27A51">
              <w:rPr>
                <w:rStyle w:val="Hyperlink"/>
                <w:noProof/>
              </w:rPr>
              <w:t>list</w:t>
            </w:r>
            <w:r w:rsidR="00F1190E" w:rsidRPr="00C27A51">
              <w:rPr>
                <w:rStyle w:val="Hyperlink"/>
                <w:noProof/>
                <w:spacing w:val="-1"/>
              </w:rPr>
              <w:t xml:space="preserve"> </w:t>
            </w:r>
            <w:r w:rsidR="00F1190E" w:rsidRPr="00C27A51">
              <w:rPr>
                <w:rStyle w:val="Hyperlink"/>
                <w:noProof/>
              </w:rPr>
              <w:t>of</w:t>
            </w:r>
            <w:r w:rsidR="00F1190E" w:rsidRPr="00C27A51">
              <w:rPr>
                <w:rStyle w:val="Hyperlink"/>
                <w:noProof/>
                <w:spacing w:val="-2"/>
              </w:rPr>
              <w:t xml:space="preserve"> </w:t>
            </w:r>
            <w:r w:rsidR="00F1190E" w:rsidRPr="00C27A51">
              <w:rPr>
                <w:rStyle w:val="Hyperlink"/>
                <w:noProof/>
              </w:rPr>
              <w:t>projects</w:t>
            </w:r>
            <w:r w:rsidR="00F1190E">
              <w:rPr>
                <w:noProof/>
                <w:webHidden/>
              </w:rPr>
              <w:tab/>
            </w:r>
            <w:r w:rsidR="00F1190E">
              <w:rPr>
                <w:noProof/>
                <w:webHidden/>
              </w:rPr>
              <w:fldChar w:fldCharType="begin"/>
            </w:r>
            <w:r w:rsidR="00F1190E">
              <w:rPr>
                <w:noProof/>
                <w:webHidden/>
              </w:rPr>
              <w:instrText xml:space="preserve"> PAGEREF _Toc117117316 \h </w:instrText>
            </w:r>
            <w:r w:rsidR="00F1190E">
              <w:rPr>
                <w:noProof/>
                <w:webHidden/>
              </w:rPr>
            </w:r>
            <w:r w:rsidR="00F1190E">
              <w:rPr>
                <w:noProof/>
                <w:webHidden/>
              </w:rPr>
              <w:fldChar w:fldCharType="separate"/>
            </w:r>
            <w:r w:rsidR="00F1190E">
              <w:rPr>
                <w:noProof/>
                <w:webHidden/>
              </w:rPr>
              <w:t>30</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7" w:history="1">
            <w:r w:rsidR="00F1190E" w:rsidRPr="00C27A51">
              <w:rPr>
                <w:rStyle w:val="Hyperlink"/>
                <w:noProof/>
              </w:rPr>
              <w:t>2.3.14</w:t>
            </w:r>
            <w:r w:rsidR="00F1190E">
              <w:rPr>
                <w:rFonts w:asciiTheme="minorHAnsi" w:eastAsiaTheme="minorEastAsia" w:hAnsiTheme="minorHAnsi" w:cstheme="minorBidi"/>
                <w:noProof/>
                <w:sz w:val="22"/>
                <w:szCs w:val="22"/>
              </w:rPr>
              <w:tab/>
            </w:r>
            <w:r w:rsidR="00F1190E" w:rsidRPr="00C27A51">
              <w:rPr>
                <w:rStyle w:val="Hyperlink"/>
                <w:noProof/>
              </w:rPr>
              <w:t>Add</w:t>
            </w:r>
            <w:r w:rsidR="00F1190E" w:rsidRPr="00C27A51">
              <w:rPr>
                <w:rStyle w:val="Hyperlink"/>
                <w:noProof/>
                <w:spacing w:val="-3"/>
              </w:rPr>
              <w:t xml:space="preserve"> </w:t>
            </w:r>
            <w:r w:rsidR="00F1190E" w:rsidRPr="00C27A51">
              <w:rPr>
                <w:rStyle w:val="Hyperlink"/>
                <w:noProof/>
              </w:rPr>
              <w:t>own</w:t>
            </w:r>
            <w:r w:rsidR="00F1190E" w:rsidRPr="00C27A51">
              <w:rPr>
                <w:rStyle w:val="Hyperlink"/>
                <w:noProof/>
                <w:spacing w:val="-3"/>
              </w:rPr>
              <w:t xml:space="preserve"> </w:t>
            </w:r>
            <w:r w:rsidR="00F1190E" w:rsidRPr="00C27A51">
              <w:rPr>
                <w:rStyle w:val="Hyperlink"/>
                <w:noProof/>
              </w:rPr>
              <w:t>project</w:t>
            </w:r>
            <w:r w:rsidR="00F1190E" w:rsidRPr="00C27A51">
              <w:rPr>
                <w:rStyle w:val="Hyperlink"/>
                <w:noProof/>
                <w:spacing w:val="-1"/>
              </w:rPr>
              <w:t xml:space="preserve"> </w:t>
            </w:r>
            <w:r w:rsidR="00F1190E" w:rsidRPr="00C27A51">
              <w:rPr>
                <w:rStyle w:val="Hyperlink"/>
                <w:noProof/>
              </w:rPr>
              <w:t>information</w:t>
            </w:r>
            <w:r w:rsidR="00F1190E">
              <w:rPr>
                <w:noProof/>
                <w:webHidden/>
              </w:rPr>
              <w:tab/>
            </w:r>
            <w:r w:rsidR="00F1190E">
              <w:rPr>
                <w:noProof/>
                <w:webHidden/>
              </w:rPr>
              <w:fldChar w:fldCharType="begin"/>
            </w:r>
            <w:r w:rsidR="00F1190E">
              <w:rPr>
                <w:noProof/>
                <w:webHidden/>
              </w:rPr>
              <w:instrText xml:space="preserve"> PAGEREF _Toc117117317 \h </w:instrText>
            </w:r>
            <w:r w:rsidR="00F1190E">
              <w:rPr>
                <w:noProof/>
                <w:webHidden/>
              </w:rPr>
            </w:r>
            <w:r w:rsidR="00F1190E">
              <w:rPr>
                <w:noProof/>
                <w:webHidden/>
              </w:rPr>
              <w:fldChar w:fldCharType="separate"/>
            </w:r>
            <w:r w:rsidR="00F1190E">
              <w:rPr>
                <w:noProof/>
                <w:webHidden/>
              </w:rPr>
              <w:t>32</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8" w:history="1">
            <w:r w:rsidR="00F1190E" w:rsidRPr="00C27A51">
              <w:rPr>
                <w:rStyle w:val="Hyperlink"/>
                <w:noProof/>
              </w:rPr>
              <w:t>2.3.15</w:t>
            </w:r>
            <w:r w:rsidR="00F1190E">
              <w:rPr>
                <w:rFonts w:asciiTheme="minorHAnsi" w:eastAsiaTheme="minorEastAsia" w:hAnsiTheme="minorHAnsi" w:cstheme="minorBidi"/>
                <w:noProof/>
                <w:sz w:val="22"/>
                <w:szCs w:val="22"/>
              </w:rPr>
              <w:tab/>
            </w:r>
            <w:r w:rsidR="00F1190E" w:rsidRPr="00C27A51">
              <w:rPr>
                <w:rStyle w:val="Hyperlink"/>
                <w:noProof/>
              </w:rPr>
              <w:t>Upload</w:t>
            </w:r>
            <w:r w:rsidR="00F1190E" w:rsidRPr="00C27A51">
              <w:rPr>
                <w:rStyle w:val="Hyperlink"/>
                <w:noProof/>
                <w:spacing w:val="-4"/>
              </w:rPr>
              <w:t xml:space="preserve"> </w:t>
            </w:r>
            <w:r w:rsidR="00F1190E" w:rsidRPr="00C27A51">
              <w:rPr>
                <w:rStyle w:val="Hyperlink"/>
                <w:noProof/>
              </w:rPr>
              <w:t>Project</w:t>
            </w:r>
            <w:r w:rsidR="00F1190E" w:rsidRPr="00C27A51">
              <w:rPr>
                <w:rStyle w:val="Hyperlink"/>
                <w:noProof/>
                <w:spacing w:val="-4"/>
              </w:rPr>
              <w:t xml:space="preserve"> </w:t>
            </w:r>
            <w:r w:rsidR="00F1190E" w:rsidRPr="00C27A51">
              <w:rPr>
                <w:rStyle w:val="Hyperlink"/>
                <w:noProof/>
              </w:rPr>
              <w:t>Report</w:t>
            </w:r>
            <w:r w:rsidR="00F1190E">
              <w:rPr>
                <w:noProof/>
                <w:webHidden/>
              </w:rPr>
              <w:tab/>
            </w:r>
            <w:r w:rsidR="00F1190E">
              <w:rPr>
                <w:noProof/>
                <w:webHidden/>
              </w:rPr>
              <w:fldChar w:fldCharType="begin"/>
            </w:r>
            <w:r w:rsidR="00F1190E">
              <w:rPr>
                <w:noProof/>
                <w:webHidden/>
              </w:rPr>
              <w:instrText xml:space="preserve"> PAGEREF _Toc117117318 \h </w:instrText>
            </w:r>
            <w:r w:rsidR="00F1190E">
              <w:rPr>
                <w:noProof/>
                <w:webHidden/>
              </w:rPr>
            </w:r>
            <w:r w:rsidR="00F1190E">
              <w:rPr>
                <w:noProof/>
                <w:webHidden/>
              </w:rPr>
              <w:fldChar w:fldCharType="separate"/>
            </w:r>
            <w:r w:rsidR="00F1190E">
              <w:rPr>
                <w:noProof/>
                <w:webHidden/>
              </w:rPr>
              <w:t>33</w:t>
            </w:r>
            <w:r w:rsidR="00F1190E">
              <w:rPr>
                <w:noProof/>
                <w:webHidden/>
              </w:rPr>
              <w:fldChar w:fldCharType="end"/>
            </w:r>
          </w:hyperlink>
        </w:p>
        <w:p w:rsidR="00F1190E" w:rsidRDefault="00123C74">
          <w:pPr>
            <w:pStyle w:val="TOC2"/>
            <w:tabs>
              <w:tab w:val="left" w:pos="1420"/>
              <w:tab w:val="right" w:leader="dot" w:pos="10130"/>
            </w:tabs>
            <w:rPr>
              <w:rFonts w:asciiTheme="minorHAnsi" w:eastAsiaTheme="minorEastAsia" w:hAnsiTheme="minorHAnsi" w:cstheme="minorBidi"/>
              <w:noProof/>
              <w:sz w:val="22"/>
              <w:szCs w:val="22"/>
            </w:rPr>
          </w:pPr>
          <w:hyperlink w:anchor="_Toc117117319" w:history="1">
            <w:r w:rsidR="00F1190E" w:rsidRPr="00C27A51">
              <w:rPr>
                <w:rStyle w:val="Hyperlink"/>
                <w:noProof/>
              </w:rPr>
              <w:t>2.3.16</w:t>
            </w:r>
            <w:r w:rsidR="00F1190E">
              <w:rPr>
                <w:rFonts w:asciiTheme="minorHAnsi" w:eastAsiaTheme="minorEastAsia" w:hAnsiTheme="minorHAnsi" w:cstheme="minorBidi"/>
                <w:noProof/>
                <w:sz w:val="22"/>
                <w:szCs w:val="22"/>
              </w:rPr>
              <w:tab/>
            </w:r>
            <w:r w:rsidR="00F1190E" w:rsidRPr="00C27A51">
              <w:rPr>
                <w:rStyle w:val="Hyperlink"/>
                <w:noProof/>
              </w:rPr>
              <w:t>Logout</w:t>
            </w:r>
            <w:r w:rsidR="00F1190E">
              <w:rPr>
                <w:noProof/>
                <w:webHidden/>
              </w:rPr>
              <w:tab/>
            </w:r>
            <w:r w:rsidR="00F1190E">
              <w:rPr>
                <w:noProof/>
                <w:webHidden/>
              </w:rPr>
              <w:fldChar w:fldCharType="begin"/>
            </w:r>
            <w:r w:rsidR="00F1190E">
              <w:rPr>
                <w:noProof/>
                <w:webHidden/>
              </w:rPr>
              <w:instrText xml:space="preserve"> PAGEREF _Toc117117319 \h </w:instrText>
            </w:r>
            <w:r w:rsidR="00F1190E">
              <w:rPr>
                <w:noProof/>
                <w:webHidden/>
              </w:rPr>
            </w:r>
            <w:r w:rsidR="00F1190E">
              <w:rPr>
                <w:noProof/>
                <w:webHidden/>
              </w:rPr>
              <w:fldChar w:fldCharType="separate"/>
            </w:r>
            <w:r w:rsidR="00F1190E">
              <w:rPr>
                <w:noProof/>
                <w:webHidden/>
              </w:rPr>
              <w:t>34</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0" w:history="1">
            <w:r w:rsidR="00F1190E" w:rsidRPr="00C27A51">
              <w:rPr>
                <w:rStyle w:val="Hyperlink"/>
                <w:noProof/>
              </w:rPr>
              <w:t>2.4</w:t>
            </w:r>
            <w:r w:rsidR="00F1190E">
              <w:rPr>
                <w:rFonts w:asciiTheme="minorHAnsi" w:eastAsiaTheme="minorEastAsia" w:hAnsiTheme="minorHAnsi" w:cstheme="minorBidi"/>
                <w:noProof/>
                <w:sz w:val="22"/>
                <w:szCs w:val="22"/>
              </w:rPr>
              <w:tab/>
            </w:r>
            <w:r w:rsidR="00F1190E" w:rsidRPr="00C27A51">
              <w:rPr>
                <w:rStyle w:val="Hyperlink"/>
                <w:noProof/>
              </w:rPr>
              <w:t>System</w:t>
            </w:r>
            <w:r w:rsidR="00F1190E" w:rsidRPr="00C27A51">
              <w:rPr>
                <w:rStyle w:val="Hyperlink"/>
                <w:noProof/>
                <w:spacing w:val="-4"/>
              </w:rPr>
              <w:t xml:space="preserve"> </w:t>
            </w:r>
            <w:r w:rsidR="00F1190E" w:rsidRPr="00C27A51">
              <w:rPr>
                <w:rStyle w:val="Hyperlink"/>
                <w:noProof/>
              </w:rPr>
              <w:t>sequence</w:t>
            </w:r>
            <w:r w:rsidR="00F1190E" w:rsidRPr="00C27A51">
              <w:rPr>
                <w:rStyle w:val="Hyperlink"/>
                <w:noProof/>
                <w:spacing w:val="-2"/>
              </w:rPr>
              <w:t xml:space="preserve"> </w:t>
            </w:r>
            <w:r w:rsidR="00F1190E" w:rsidRPr="00C27A51">
              <w:rPr>
                <w:rStyle w:val="Hyperlink"/>
                <w:noProof/>
              </w:rPr>
              <w:t>diagram</w:t>
            </w:r>
            <w:r w:rsidR="00F1190E">
              <w:rPr>
                <w:noProof/>
                <w:webHidden/>
              </w:rPr>
              <w:tab/>
            </w:r>
            <w:r w:rsidR="00F1190E">
              <w:rPr>
                <w:noProof/>
                <w:webHidden/>
              </w:rPr>
              <w:fldChar w:fldCharType="begin"/>
            </w:r>
            <w:r w:rsidR="00F1190E">
              <w:rPr>
                <w:noProof/>
                <w:webHidden/>
              </w:rPr>
              <w:instrText xml:space="preserve"> PAGEREF _Toc117117320 \h </w:instrText>
            </w:r>
            <w:r w:rsidR="00F1190E">
              <w:rPr>
                <w:noProof/>
                <w:webHidden/>
              </w:rPr>
            </w:r>
            <w:r w:rsidR="00F1190E">
              <w:rPr>
                <w:noProof/>
                <w:webHidden/>
              </w:rPr>
              <w:fldChar w:fldCharType="separate"/>
            </w:r>
            <w:r w:rsidR="00F1190E">
              <w:rPr>
                <w:noProof/>
                <w:webHidden/>
              </w:rPr>
              <w:t>35</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1" w:history="1">
            <w:r w:rsidR="00F1190E" w:rsidRPr="00C27A51">
              <w:rPr>
                <w:rStyle w:val="Hyperlink"/>
                <w:noProof/>
              </w:rPr>
              <w:t>2.5 Domain</w:t>
            </w:r>
            <w:r w:rsidR="00F1190E" w:rsidRPr="00C27A51">
              <w:rPr>
                <w:rStyle w:val="Hyperlink"/>
                <w:noProof/>
                <w:spacing w:val="-9"/>
              </w:rPr>
              <w:t xml:space="preserve"> </w:t>
            </w:r>
            <w:r w:rsidR="00F1190E" w:rsidRPr="00C27A51">
              <w:rPr>
                <w:rStyle w:val="Hyperlink"/>
                <w:noProof/>
              </w:rPr>
              <w:t>Model</w:t>
            </w:r>
            <w:r w:rsidR="00F1190E">
              <w:rPr>
                <w:noProof/>
                <w:webHidden/>
              </w:rPr>
              <w:tab/>
            </w:r>
            <w:r w:rsidR="00F1190E">
              <w:rPr>
                <w:noProof/>
                <w:webHidden/>
              </w:rPr>
              <w:fldChar w:fldCharType="begin"/>
            </w:r>
            <w:r w:rsidR="00F1190E">
              <w:rPr>
                <w:noProof/>
                <w:webHidden/>
              </w:rPr>
              <w:instrText xml:space="preserve"> PAGEREF _Toc117117321 \h </w:instrText>
            </w:r>
            <w:r w:rsidR="00F1190E">
              <w:rPr>
                <w:noProof/>
                <w:webHidden/>
              </w:rPr>
            </w:r>
            <w:r w:rsidR="00F1190E">
              <w:rPr>
                <w:noProof/>
                <w:webHidden/>
              </w:rPr>
              <w:fldChar w:fldCharType="separate"/>
            </w:r>
            <w:r w:rsidR="00F1190E">
              <w:rPr>
                <w:noProof/>
                <w:webHidden/>
              </w:rPr>
              <w:t>43</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2" w:history="1">
            <w:r w:rsidR="00F1190E" w:rsidRPr="00C27A51">
              <w:rPr>
                <w:rStyle w:val="Hyperlink"/>
                <w:noProof/>
              </w:rPr>
              <w:t>Chapter</w:t>
            </w:r>
            <w:r w:rsidR="00F1190E" w:rsidRPr="00C27A51">
              <w:rPr>
                <w:rStyle w:val="Hyperlink"/>
                <w:noProof/>
                <w:spacing w:val="-2"/>
              </w:rPr>
              <w:t xml:space="preserve"> </w:t>
            </w:r>
            <w:r w:rsidR="00F1190E" w:rsidRPr="00C27A51">
              <w:rPr>
                <w:rStyle w:val="Hyperlink"/>
                <w:noProof/>
              </w:rPr>
              <w:t>3</w:t>
            </w:r>
            <w:r w:rsidR="00F1190E">
              <w:rPr>
                <w:noProof/>
                <w:webHidden/>
              </w:rPr>
              <w:tab/>
            </w:r>
            <w:r w:rsidR="00F1190E">
              <w:rPr>
                <w:noProof/>
                <w:webHidden/>
              </w:rPr>
              <w:fldChar w:fldCharType="begin"/>
            </w:r>
            <w:r w:rsidR="00F1190E">
              <w:rPr>
                <w:noProof/>
                <w:webHidden/>
              </w:rPr>
              <w:instrText xml:space="preserve"> PAGEREF _Toc117117322 \h </w:instrText>
            </w:r>
            <w:r w:rsidR="00F1190E">
              <w:rPr>
                <w:noProof/>
                <w:webHidden/>
              </w:rPr>
            </w:r>
            <w:r w:rsidR="00F1190E">
              <w:rPr>
                <w:noProof/>
                <w:webHidden/>
              </w:rPr>
              <w:fldChar w:fldCharType="separate"/>
            </w:r>
            <w:r w:rsidR="00F1190E">
              <w:rPr>
                <w:noProof/>
                <w:webHidden/>
              </w:rPr>
              <w:t>44</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3" w:history="1">
            <w:r w:rsidR="00F1190E" w:rsidRPr="00C27A51">
              <w:rPr>
                <w:rStyle w:val="Hyperlink"/>
                <w:noProof/>
              </w:rPr>
              <w:t>System</w:t>
            </w:r>
            <w:r w:rsidR="00F1190E" w:rsidRPr="00C27A51">
              <w:rPr>
                <w:rStyle w:val="Hyperlink"/>
                <w:noProof/>
                <w:spacing w:val="-2"/>
              </w:rPr>
              <w:t xml:space="preserve"> </w:t>
            </w:r>
            <w:r w:rsidR="00F1190E" w:rsidRPr="00C27A51">
              <w:rPr>
                <w:rStyle w:val="Hyperlink"/>
                <w:noProof/>
              </w:rPr>
              <w:t>design</w:t>
            </w:r>
            <w:r w:rsidR="00F1190E">
              <w:rPr>
                <w:noProof/>
                <w:webHidden/>
              </w:rPr>
              <w:tab/>
            </w:r>
            <w:r w:rsidR="00F1190E">
              <w:rPr>
                <w:noProof/>
                <w:webHidden/>
              </w:rPr>
              <w:fldChar w:fldCharType="begin"/>
            </w:r>
            <w:r w:rsidR="00F1190E">
              <w:rPr>
                <w:noProof/>
                <w:webHidden/>
              </w:rPr>
              <w:instrText xml:space="preserve"> PAGEREF _Toc117117323 \h </w:instrText>
            </w:r>
            <w:r w:rsidR="00F1190E">
              <w:rPr>
                <w:noProof/>
                <w:webHidden/>
              </w:rPr>
            </w:r>
            <w:r w:rsidR="00F1190E">
              <w:rPr>
                <w:noProof/>
                <w:webHidden/>
              </w:rPr>
              <w:fldChar w:fldCharType="separate"/>
            </w:r>
            <w:r w:rsidR="00F1190E">
              <w:rPr>
                <w:noProof/>
                <w:webHidden/>
              </w:rPr>
              <w:t>44</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4" w:history="1">
            <w:r w:rsidR="00F1190E" w:rsidRPr="00C27A51">
              <w:rPr>
                <w:rStyle w:val="Hyperlink"/>
                <w:noProof/>
              </w:rPr>
              <w:t>3.1</w:t>
            </w:r>
            <w:r w:rsidR="00F1190E">
              <w:rPr>
                <w:rFonts w:asciiTheme="minorHAnsi" w:eastAsiaTheme="minorEastAsia" w:hAnsiTheme="minorHAnsi" w:cstheme="minorBidi"/>
                <w:noProof/>
                <w:sz w:val="22"/>
                <w:szCs w:val="22"/>
              </w:rPr>
              <w:tab/>
            </w:r>
            <w:r w:rsidR="00F1190E" w:rsidRPr="00C27A51">
              <w:rPr>
                <w:rStyle w:val="Hyperlink"/>
                <w:noProof/>
              </w:rPr>
              <w:t>Software</w:t>
            </w:r>
            <w:r w:rsidR="00F1190E" w:rsidRPr="00C27A51">
              <w:rPr>
                <w:rStyle w:val="Hyperlink"/>
                <w:noProof/>
                <w:spacing w:val="-9"/>
              </w:rPr>
              <w:t xml:space="preserve"> </w:t>
            </w:r>
            <w:r w:rsidR="00F1190E" w:rsidRPr="00C27A51">
              <w:rPr>
                <w:rStyle w:val="Hyperlink"/>
                <w:noProof/>
              </w:rPr>
              <w:t>Architecture</w:t>
            </w:r>
            <w:r w:rsidR="00F1190E">
              <w:rPr>
                <w:noProof/>
                <w:webHidden/>
              </w:rPr>
              <w:tab/>
            </w:r>
            <w:r w:rsidR="00F1190E">
              <w:rPr>
                <w:noProof/>
                <w:webHidden/>
              </w:rPr>
              <w:fldChar w:fldCharType="begin"/>
            </w:r>
            <w:r w:rsidR="00F1190E">
              <w:rPr>
                <w:noProof/>
                <w:webHidden/>
              </w:rPr>
              <w:instrText xml:space="preserve"> PAGEREF _Toc117117324 \h </w:instrText>
            </w:r>
            <w:r w:rsidR="00F1190E">
              <w:rPr>
                <w:noProof/>
                <w:webHidden/>
              </w:rPr>
            </w:r>
            <w:r w:rsidR="00F1190E">
              <w:rPr>
                <w:noProof/>
                <w:webHidden/>
              </w:rPr>
              <w:fldChar w:fldCharType="separate"/>
            </w:r>
            <w:r w:rsidR="00F1190E">
              <w:rPr>
                <w:noProof/>
                <w:webHidden/>
              </w:rPr>
              <w:t>44</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5" w:history="1">
            <w:r w:rsidR="00F1190E" w:rsidRPr="00C27A51">
              <w:rPr>
                <w:rStyle w:val="Hyperlink"/>
                <w:noProof/>
              </w:rPr>
              <w:t>3.2</w:t>
            </w:r>
            <w:r w:rsidR="00F1190E">
              <w:rPr>
                <w:rFonts w:asciiTheme="minorHAnsi" w:eastAsiaTheme="minorEastAsia" w:hAnsiTheme="minorHAnsi" w:cstheme="minorBidi"/>
                <w:noProof/>
                <w:sz w:val="22"/>
                <w:szCs w:val="22"/>
              </w:rPr>
              <w:tab/>
            </w:r>
            <w:r w:rsidR="00F1190E" w:rsidRPr="00C27A51">
              <w:rPr>
                <w:rStyle w:val="Hyperlink"/>
                <w:noProof/>
              </w:rPr>
              <w:t>Class</w:t>
            </w:r>
            <w:r w:rsidR="00F1190E" w:rsidRPr="00C27A51">
              <w:rPr>
                <w:rStyle w:val="Hyperlink"/>
                <w:noProof/>
                <w:spacing w:val="-10"/>
              </w:rPr>
              <w:t xml:space="preserve"> </w:t>
            </w:r>
            <w:r w:rsidR="00F1190E" w:rsidRPr="00C27A51">
              <w:rPr>
                <w:rStyle w:val="Hyperlink"/>
                <w:noProof/>
              </w:rPr>
              <w:t>Diagram</w:t>
            </w:r>
            <w:r w:rsidR="00F1190E">
              <w:rPr>
                <w:noProof/>
                <w:webHidden/>
              </w:rPr>
              <w:tab/>
            </w:r>
            <w:r w:rsidR="00F1190E">
              <w:rPr>
                <w:noProof/>
                <w:webHidden/>
              </w:rPr>
              <w:fldChar w:fldCharType="begin"/>
            </w:r>
            <w:r w:rsidR="00F1190E">
              <w:rPr>
                <w:noProof/>
                <w:webHidden/>
              </w:rPr>
              <w:instrText xml:space="preserve"> PAGEREF _Toc117117325 \h </w:instrText>
            </w:r>
            <w:r w:rsidR="00F1190E">
              <w:rPr>
                <w:noProof/>
                <w:webHidden/>
              </w:rPr>
            </w:r>
            <w:r w:rsidR="00F1190E">
              <w:rPr>
                <w:noProof/>
                <w:webHidden/>
              </w:rPr>
              <w:fldChar w:fldCharType="separate"/>
            </w:r>
            <w:r w:rsidR="00F1190E">
              <w:rPr>
                <w:noProof/>
                <w:webHidden/>
              </w:rPr>
              <w:t>45</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6" w:history="1">
            <w:r w:rsidR="00F1190E" w:rsidRPr="00C27A51">
              <w:rPr>
                <w:rStyle w:val="Hyperlink"/>
                <w:noProof/>
              </w:rPr>
              <w:t>3.3</w:t>
            </w:r>
            <w:r w:rsidR="00F1190E">
              <w:rPr>
                <w:rFonts w:asciiTheme="minorHAnsi" w:eastAsiaTheme="minorEastAsia" w:hAnsiTheme="minorHAnsi" w:cstheme="minorBidi"/>
                <w:noProof/>
                <w:sz w:val="22"/>
                <w:szCs w:val="22"/>
              </w:rPr>
              <w:tab/>
            </w:r>
            <w:r w:rsidR="00F1190E" w:rsidRPr="00C27A51">
              <w:rPr>
                <w:rStyle w:val="Hyperlink"/>
                <w:noProof/>
              </w:rPr>
              <w:t>Sequence</w:t>
            </w:r>
            <w:r w:rsidR="00F1190E" w:rsidRPr="00C27A51">
              <w:rPr>
                <w:rStyle w:val="Hyperlink"/>
                <w:noProof/>
                <w:spacing w:val="-9"/>
              </w:rPr>
              <w:t xml:space="preserve"> </w:t>
            </w:r>
            <w:r w:rsidR="00F1190E" w:rsidRPr="00C27A51">
              <w:rPr>
                <w:rStyle w:val="Hyperlink"/>
                <w:noProof/>
              </w:rPr>
              <w:t>Diagram</w:t>
            </w:r>
            <w:r w:rsidR="00F1190E">
              <w:rPr>
                <w:noProof/>
                <w:webHidden/>
              </w:rPr>
              <w:tab/>
            </w:r>
            <w:r w:rsidR="00F1190E">
              <w:rPr>
                <w:noProof/>
                <w:webHidden/>
              </w:rPr>
              <w:fldChar w:fldCharType="begin"/>
            </w:r>
            <w:r w:rsidR="00F1190E">
              <w:rPr>
                <w:noProof/>
                <w:webHidden/>
              </w:rPr>
              <w:instrText xml:space="preserve"> PAGEREF _Toc117117326 \h </w:instrText>
            </w:r>
            <w:r w:rsidR="00F1190E">
              <w:rPr>
                <w:noProof/>
                <w:webHidden/>
              </w:rPr>
            </w:r>
            <w:r w:rsidR="00F1190E">
              <w:rPr>
                <w:noProof/>
                <w:webHidden/>
              </w:rPr>
              <w:fldChar w:fldCharType="separate"/>
            </w:r>
            <w:r w:rsidR="00F1190E">
              <w:rPr>
                <w:noProof/>
                <w:webHidden/>
              </w:rPr>
              <w:t>46</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7" w:history="1">
            <w:r w:rsidR="00F1190E" w:rsidRPr="00C27A51">
              <w:rPr>
                <w:rStyle w:val="Hyperlink"/>
                <w:noProof/>
              </w:rPr>
              <w:t>3.4</w:t>
            </w:r>
            <w:r w:rsidR="00F1190E">
              <w:rPr>
                <w:rFonts w:asciiTheme="minorHAnsi" w:eastAsiaTheme="minorEastAsia" w:hAnsiTheme="minorHAnsi" w:cstheme="minorBidi"/>
                <w:noProof/>
                <w:sz w:val="22"/>
                <w:szCs w:val="22"/>
              </w:rPr>
              <w:tab/>
            </w:r>
            <w:r w:rsidR="00F1190E" w:rsidRPr="00C27A51">
              <w:rPr>
                <w:rStyle w:val="Hyperlink"/>
                <w:noProof/>
              </w:rPr>
              <w:t>Database</w:t>
            </w:r>
            <w:r w:rsidR="00F1190E" w:rsidRPr="00C27A51">
              <w:rPr>
                <w:rStyle w:val="Hyperlink"/>
                <w:noProof/>
                <w:spacing w:val="-9"/>
              </w:rPr>
              <w:t xml:space="preserve"> </w:t>
            </w:r>
            <w:r w:rsidR="00F1190E" w:rsidRPr="00C27A51">
              <w:rPr>
                <w:rStyle w:val="Hyperlink"/>
                <w:noProof/>
              </w:rPr>
              <w:t>schema</w:t>
            </w:r>
            <w:r w:rsidR="00F1190E">
              <w:rPr>
                <w:noProof/>
                <w:webHidden/>
              </w:rPr>
              <w:tab/>
            </w:r>
            <w:r w:rsidR="00F1190E">
              <w:rPr>
                <w:noProof/>
                <w:webHidden/>
              </w:rPr>
              <w:fldChar w:fldCharType="begin"/>
            </w:r>
            <w:r w:rsidR="00F1190E">
              <w:rPr>
                <w:noProof/>
                <w:webHidden/>
              </w:rPr>
              <w:instrText xml:space="preserve"> PAGEREF _Toc117117327 \h </w:instrText>
            </w:r>
            <w:r w:rsidR="00F1190E">
              <w:rPr>
                <w:noProof/>
                <w:webHidden/>
              </w:rPr>
            </w:r>
            <w:r w:rsidR="00F1190E">
              <w:rPr>
                <w:noProof/>
                <w:webHidden/>
              </w:rPr>
              <w:fldChar w:fldCharType="separate"/>
            </w:r>
            <w:r w:rsidR="00F1190E">
              <w:rPr>
                <w:noProof/>
                <w:webHidden/>
              </w:rPr>
              <w:t>56</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8" w:history="1">
            <w:r w:rsidR="00F1190E" w:rsidRPr="00C27A51">
              <w:rPr>
                <w:rStyle w:val="Hyperlink"/>
                <w:noProof/>
              </w:rPr>
              <w:t>3.5</w:t>
            </w:r>
            <w:r w:rsidR="00F1190E">
              <w:rPr>
                <w:rFonts w:asciiTheme="minorHAnsi" w:eastAsiaTheme="minorEastAsia" w:hAnsiTheme="minorHAnsi" w:cstheme="minorBidi"/>
                <w:noProof/>
                <w:sz w:val="22"/>
                <w:szCs w:val="22"/>
              </w:rPr>
              <w:tab/>
            </w:r>
            <w:r w:rsidR="00F1190E" w:rsidRPr="00C27A51">
              <w:rPr>
                <w:rStyle w:val="Hyperlink"/>
                <w:noProof/>
              </w:rPr>
              <w:t>User</w:t>
            </w:r>
            <w:r w:rsidR="00F1190E" w:rsidRPr="00C27A51">
              <w:rPr>
                <w:rStyle w:val="Hyperlink"/>
                <w:noProof/>
                <w:spacing w:val="-4"/>
              </w:rPr>
              <w:t xml:space="preserve"> </w:t>
            </w:r>
            <w:r w:rsidR="00F1190E" w:rsidRPr="00C27A51">
              <w:rPr>
                <w:rStyle w:val="Hyperlink"/>
                <w:noProof/>
              </w:rPr>
              <w:t>Interface</w:t>
            </w:r>
            <w:r w:rsidR="00F1190E" w:rsidRPr="00C27A51">
              <w:rPr>
                <w:rStyle w:val="Hyperlink"/>
                <w:noProof/>
                <w:spacing w:val="-3"/>
              </w:rPr>
              <w:t xml:space="preserve"> </w:t>
            </w:r>
            <w:r w:rsidR="00F1190E" w:rsidRPr="00C27A51">
              <w:rPr>
                <w:rStyle w:val="Hyperlink"/>
                <w:noProof/>
              </w:rPr>
              <w:t>Design</w:t>
            </w:r>
            <w:r w:rsidR="00F1190E">
              <w:rPr>
                <w:noProof/>
                <w:webHidden/>
              </w:rPr>
              <w:tab/>
            </w:r>
            <w:r w:rsidR="00F1190E">
              <w:rPr>
                <w:noProof/>
                <w:webHidden/>
              </w:rPr>
              <w:fldChar w:fldCharType="begin"/>
            </w:r>
            <w:r w:rsidR="00F1190E">
              <w:rPr>
                <w:noProof/>
                <w:webHidden/>
              </w:rPr>
              <w:instrText xml:space="preserve"> PAGEREF _Toc117117328 \h </w:instrText>
            </w:r>
            <w:r w:rsidR="00F1190E">
              <w:rPr>
                <w:noProof/>
                <w:webHidden/>
              </w:rPr>
            </w:r>
            <w:r w:rsidR="00F1190E">
              <w:rPr>
                <w:noProof/>
                <w:webHidden/>
              </w:rPr>
              <w:fldChar w:fldCharType="separate"/>
            </w:r>
            <w:r w:rsidR="00F1190E">
              <w:rPr>
                <w:noProof/>
                <w:webHidden/>
              </w:rPr>
              <w:t>57</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29" w:history="1">
            <w:r w:rsidR="00F1190E" w:rsidRPr="00C27A51">
              <w:rPr>
                <w:rStyle w:val="Hyperlink"/>
                <w:noProof/>
              </w:rPr>
              <w:t>Chapter</w:t>
            </w:r>
            <w:r w:rsidR="00F1190E" w:rsidRPr="00C27A51">
              <w:rPr>
                <w:rStyle w:val="Hyperlink"/>
                <w:noProof/>
                <w:spacing w:val="-2"/>
              </w:rPr>
              <w:t xml:space="preserve"> </w:t>
            </w:r>
            <w:r w:rsidR="00F1190E" w:rsidRPr="00C27A51">
              <w:rPr>
                <w:rStyle w:val="Hyperlink"/>
                <w:noProof/>
              </w:rPr>
              <w:t>4</w:t>
            </w:r>
            <w:r w:rsidR="00F1190E">
              <w:rPr>
                <w:noProof/>
                <w:webHidden/>
              </w:rPr>
              <w:tab/>
            </w:r>
            <w:r w:rsidR="00F1190E">
              <w:rPr>
                <w:noProof/>
                <w:webHidden/>
              </w:rPr>
              <w:fldChar w:fldCharType="begin"/>
            </w:r>
            <w:r w:rsidR="00F1190E">
              <w:rPr>
                <w:noProof/>
                <w:webHidden/>
              </w:rPr>
              <w:instrText xml:space="preserve"> PAGEREF _Toc117117329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0" w:history="1">
            <w:r w:rsidR="00F1190E" w:rsidRPr="00C27A51">
              <w:rPr>
                <w:rStyle w:val="Hyperlink"/>
                <w:noProof/>
              </w:rPr>
              <w:t>Software</w:t>
            </w:r>
            <w:r w:rsidR="00F1190E" w:rsidRPr="00C27A51">
              <w:rPr>
                <w:rStyle w:val="Hyperlink"/>
                <w:noProof/>
                <w:spacing w:val="-8"/>
              </w:rPr>
              <w:t xml:space="preserve"> </w:t>
            </w:r>
            <w:r w:rsidR="00F1190E" w:rsidRPr="00C27A51">
              <w:rPr>
                <w:rStyle w:val="Hyperlink"/>
                <w:noProof/>
              </w:rPr>
              <w:t>Development</w:t>
            </w:r>
            <w:r w:rsidR="00F1190E">
              <w:rPr>
                <w:noProof/>
                <w:webHidden/>
              </w:rPr>
              <w:tab/>
            </w:r>
            <w:r w:rsidR="00F1190E">
              <w:rPr>
                <w:noProof/>
                <w:webHidden/>
              </w:rPr>
              <w:fldChar w:fldCharType="begin"/>
            </w:r>
            <w:r w:rsidR="00F1190E">
              <w:rPr>
                <w:noProof/>
                <w:webHidden/>
              </w:rPr>
              <w:instrText xml:space="preserve"> PAGEREF _Toc117117330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1" w:history="1">
            <w:r w:rsidR="00F1190E" w:rsidRPr="00C27A51">
              <w:rPr>
                <w:rStyle w:val="Hyperlink"/>
                <w:noProof/>
              </w:rPr>
              <w:t>4.1</w:t>
            </w:r>
            <w:r w:rsidR="00F1190E">
              <w:rPr>
                <w:rFonts w:asciiTheme="minorHAnsi" w:eastAsiaTheme="minorEastAsia" w:hAnsiTheme="minorHAnsi" w:cstheme="minorBidi"/>
                <w:noProof/>
                <w:sz w:val="22"/>
                <w:szCs w:val="22"/>
              </w:rPr>
              <w:tab/>
            </w:r>
            <w:r w:rsidR="00F1190E" w:rsidRPr="00C27A51">
              <w:rPr>
                <w:rStyle w:val="Hyperlink"/>
                <w:noProof/>
              </w:rPr>
              <w:t>Coding</w:t>
            </w:r>
            <w:r w:rsidR="00F1190E" w:rsidRPr="00C27A51">
              <w:rPr>
                <w:rStyle w:val="Hyperlink"/>
                <w:noProof/>
                <w:spacing w:val="-11"/>
              </w:rPr>
              <w:t xml:space="preserve"> </w:t>
            </w:r>
            <w:r w:rsidR="00F1190E" w:rsidRPr="00C27A51">
              <w:rPr>
                <w:rStyle w:val="Hyperlink"/>
                <w:noProof/>
              </w:rPr>
              <w:t>Standards</w:t>
            </w:r>
            <w:r w:rsidR="00F1190E">
              <w:rPr>
                <w:noProof/>
                <w:webHidden/>
              </w:rPr>
              <w:tab/>
            </w:r>
            <w:r w:rsidR="00F1190E">
              <w:rPr>
                <w:noProof/>
                <w:webHidden/>
              </w:rPr>
              <w:fldChar w:fldCharType="begin"/>
            </w:r>
            <w:r w:rsidR="00F1190E">
              <w:rPr>
                <w:noProof/>
                <w:webHidden/>
              </w:rPr>
              <w:instrText xml:space="preserve"> PAGEREF _Toc117117331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2" w:history="1">
            <w:r w:rsidR="00F1190E" w:rsidRPr="00C27A51">
              <w:rPr>
                <w:rStyle w:val="Hyperlink"/>
                <w:noProof/>
              </w:rPr>
              <w:t>4.2</w:t>
            </w:r>
            <w:r w:rsidR="00F1190E">
              <w:rPr>
                <w:rFonts w:asciiTheme="minorHAnsi" w:eastAsiaTheme="minorEastAsia" w:hAnsiTheme="minorHAnsi" w:cstheme="minorBidi"/>
                <w:noProof/>
                <w:sz w:val="22"/>
                <w:szCs w:val="22"/>
              </w:rPr>
              <w:tab/>
            </w:r>
            <w:r w:rsidR="00F1190E" w:rsidRPr="00C27A51">
              <w:rPr>
                <w:rStyle w:val="Hyperlink"/>
                <w:noProof/>
              </w:rPr>
              <w:t>Development</w:t>
            </w:r>
            <w:r w:rsidR="00F1190E" w:rsidRPr="00C27A51">
              <w:rPr>
                <w:rStyle w:val="Hyperlink"/>
                <w:noProof/>
                <w:spacing w:val="-14"/>
              </w:rPr>
              <w:t xml:space="preserve"> </w:t>
            </w:r>
            <w:r w:rsidR="00F1190E" w:rsidRPr="00C27A51">
              <w:rPr>
                <w:rStyle w:val="Hyperlink"/>
                <w:noProof/>
              </w:rPr>
              <w:t>Environment</w:t>
            </w:r>
            <w:r w:rsidR="00F1190E">
              <w:rPr>
                <w:noProof/>
                <w:webHidden/>
              </w:rPr>
              <w:tab/>
            </w:r>
            <w:r w:rsidR="00F1190E">
              <w:rPr>
                <w:noProof/>
                <w:webHidden/>
              </w:rPr>
              <w:fldChar w:fldCharType="begin"/>
            </w:r>
            <w:r w:rsidR="00F1190E">
              <w:rPr>
                <w:noProof/>
                <w:webHidden/>
              </w:rPr>
              <w:instrText xml:space="preserve"> PAGEREF _Toc117117332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33" w:history="1">
            <w:r w:rsidR="00F1190E" w:rsidRPr="00C27A51">
              <w:rPr>
                <w:rStyle w:val="Hyperlink"/>
                <w:noProof/>
              </w:rPr>
              <w:t>4.2.1</w:t>
            </w:r>
            <w:r w:rsidR="00F1190E">
              <w:rPr>
                <w:rFonts w:asciiTheme="minorHAnsi" w:eastAsiaTheme="minorEastAsia" w:hAnsiTheme="minorHAnsi" w:cstheme="minorBidi"/>
                <w:noProof/>
                <w:sz w:val="22"/>
                <w:szCs w:val="22"/>
              </w:rPr>
              <w:tab/>
            </w:r>
            <w:r w:rsidR="00F1190E" w:rsidRPr="00C27A51">
              <w:rPr>
                <w:rStyle w:val="Hyperlink"/>
                <w:noProof/>
              </w:rPr>
              <w:t>Visual</w:t>
            </w:r>
            <w:r w:rsidR="00F1190E" w:rsidRPr="00C27A51">
              <w:rPr>
                <w:rStyle w:val="Hyperlink"/>
                <w:noProof/>
                <w:spacing w:val="-1"/>
              </w:rPr>
              <w:t xml:space="preserve"> </w:t>
            </w:r>
            <w:r w:rsidR="00F1190E" w:rsidRPr="00C27A51">
              <w:rPr>
                <w:rStyle w:val="Hyperlink"/>
                <w:noProof/>
              </w:rPr>
              <w:t>Studio</w:t>
            </w:r>
            <w:r w:rsidR="00F1190E" w:rsidRPr="00C27A51">
              <w:rPr>
                <w:rStyle w:val="Hyperlink"/>
                <w:noProof/>
                <w:spacing w:val="-1"/>
              </w:rPr>
              <w:t xml:space="preserve"> </w:t>
            </w:r>
            <w:r w:rsidR="00F1190E" w:rsidRPr="00C27A51">
              <w:rPr>
                <w:rStyle w:val="Hyperlink"/>
                <w:noProof/>
              </w:rPr>
              <w:t>code</w:t>
            </w:r>
            <w:r w:rsidR="00F1190E">
              <w:rPr>
                <w:noProof/>
                <w:webHidden/>
              </w:rPr>
              <w:tab/>
            </w:r>
            <w:r w:rsidR="00F1190E">
              <w:rPr>
                <w:noProof/>
                <w:webHidden/>
              </w:rPr>
              <w:fldChar w:fldCharType="begin"/>
            </w:r>
            <w:r w:rsidR="00F1190E">
              <w:rPr>
                <w:noProof/>
                <w:webHidden/>
              </w:rPr>
              <w:instrText xml:space="preserve"> PAGEREF _Toc117117333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34" w:history="1">
            <w:r w:rsidR="00F1190E" w:rsidRPr="00C27A51">
              <w:rPr>
                <w:rStyle w:val="Hyperlink"/>
                <w:noProof/>
              </w:rPr>
              <w:t>4.2.2</w:t>
            </w:r>
            <w:r w:rsidR="00F1190E">
              <w:rPr>
                <w:rFonts w:asciiTheme="minorHAnsi" w:eastAsiaTheme="minorEastAsia" w:hAnsiTheme="minorHAnsi" w:cstheme="minorBidi"/>
                <w:noProof/>
                <w:sz w:val="22"/>
                <w:szCs w:val="22"/>
              </w:rPr>
              <w:tab/>
            </w:r>
            <w:r w:rsidR="00F1190E" w:rsidRPr="00C27A51">
              <w:rPr>
                <w:rStyle w:val="Hyperlink"/>
                <w:noProof/>
              </w:rPr>
              <w:t>Apache</w:t>
            </w:r>
            <w:r w:rsidR="00F1190E" w:rsidRPr="00C27A51">
              <w:rPr>
                <w:rStyle w:val="Hyperlink"/>
                <w:noProof/>
                <w:spacing w:val="-3"/>
              </w:rPr>
              <w:t xml:space="preserve"> </w:t>
            </w:r>
            <w:r w:rsidR="00F1190E" w:rsidRPr="00C27A51">
              <w:rPr>
                <w:rStyle w:val="Hyperlink"/>
                <w:noProof/>
              </w:rPr>
              <w:t>MYSQL</w:t>
            </w:r>
            <w:r w:rsidR="00F1190E">
              <w:rPr>
                <w:noProof/>
                <w:webHidden/>
              </w:rPr>
              <w:tab/>
            </w:r>
            <w:r w:rsidR="00F1190E">
              <w:rPr>
                <w:noProof/>
                <w:webHidden/>
              </w:rPr>
              <w:fldChar w:fldCharType="begin"/>
            </w:r>
            <w:r w:rsidR="00F1190E">
              <w:rPr>
                <w:noProof/>
                <w:webHidden/>
              </w:rPr>
              <w:instrText xml:space="preserve"> PAGEREF _Toc117117334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5" w:history="1">
            <w:r w:rsidR="00F1190E" w:rsidRPr="00C27A51">
              <w:rPr>
                <w:rStyle w:val="Hyperlink"/>
                <w:noProof/>
              </w:rPr>
              <w:t>4.3</w:t>
            </w:r>
            <w:r w:rsidR="00F1190E">
              <w:rPr>
                <w:rFonts w:asciiTheme="minorHAnsi" w:eastAsiaTheme="minorEastAsia" w:hAnsiTheme="minorHAnsi" w:cstheme="minorBidi"/>
                <w:noProof/>
                <w:sz w:val="22"/>
                <w:szCs w:val="22"/>
              </w:rPr>
              <w:tab/>
            </w:r>
            <w:r w:rsidR="00F1190E" w:rsidRPr="00C27A51">
              <w:rPr>
                <w:rStyle w:val="Hyperlink"/>
                <w:noProof/>
              </w:rPr>
              <w:t>Code</w:t>
            </w:r>
            <w:r w:rsidR="00F1190E" w:rsidRPr="00C27A51">
              <w:rPr>
                <w:rStyle w:val="Hyperlink"/>
                <w:noProof/>
                <w:spacing w:val="-4"/>
              </w:rPr>
              <w:t xml:space="preserve"> </w:t>
            </w:r>
            <w:r w:rsidR="00F1190E" w:rsidRPr="00C27A51">
              <w:rPr>
                <w:rStyle w:val="Hyperlink"/>
                <w:noProof/>
              </w:rPr>
              <w:t>Snippet</w:t>
            </w:r>
            <w:r w:rsidR="00F1190E">
              <w:rPr>
                <w:noProof/>
                <w:webHidden/>
              </w:rPr>
              <w:tab/>
            </w:r>
            <w:r w:rsidR="00F1190E">
              <w:rPr>
                <w:noProof/>
                <w:webHidden/>
              </w:rPr>
              <w:fldChar w:fldCharType="begin"/>
            </w:r>
            <w:r w:rsidR="00F1190E">
              <w:rPr>
                <w:noProof/>
                <w:webHidden/>
              </w:rPr>
              <w:instrText xml:space="preserve"> PAGEREF _Toc117117335 \h </w:instrText>
            </w:r>
            <w:r w:rsidR="00F1190E">
              <w:rPr>
                <w:noProof/>
                <w:webHidden/>
              </w:rPr>
            </w:r>
            <w:r w:rsidR="00F1190E">
              <w:rPr>
                <w:noProof/>
                <w:webHidden/>
              </w:rPr>
              <w:fldChar w:fldCharType="separate"/>
            </w:r>
            <w:r w:rsidR="00F1190E">
              <w:rPr>
                <w:noProof/>
                <w:webHidden/>
              </w:rPr>
              <w:t>61</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6" w:history="1">
            <w:r w:rsidR="00F1190E" w:rsidRPr="00C27A51">
              <w:rPr>
                <w:rStyle w:val="Hyperlink"/>
                <w:noProof/>
              </w:rPr>
              <w:t>Chapter</w:t>
            </w:r>
            <w:r w:rsidR="00F1190E" w:rsidRPr="00C27A51">
              <w:rPr>
                <w:rStyle w:val="Hyperlink"/>
                <w:noProof/>
                <w:spacing w:val="-2"/>
              </w:rPr>
              <w:t xml:space="preserve"> </w:t>
            </w:r>
            <w:r w:rsidR="00F1190E" w:rsidRPr="00C27A51">
              <w:rPr>
                <w:rStyle w:val="Hyperlink"/>
                <w:noProof/>
              </w:rPr>
              <w:t>5</w:t>
            </w:r>
            <w:r w:rsidR="00F1190E">
              <w:rPr>
                <w:noProof/>
                <w:webHidden/>
              </w:rPr>
              <w:tab/>
            </w:r>
            <w:r w:rsidR="00F1190E">
              <w:rPr>
                <w:noProof/>
                <w:webHidden/>
              </w:rPr>
              <w:fldChar w:fldCharType="begin"/>
            </w:r>
            <w:r w:rsidR="00F1190E">
              <w:rPr>
                <w:noProof/>
                <w:webHidden/>
              </w:rPr>
              <w:instrText xml:space="preserve"> PAGEREF _Toc117117336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7" w:history="1">
            <w:r w:rsidR="00F1190E" w:rsidRPr="00C27A51">
              <w:rPr>
                <w:rStyle w:val="Hyperlink"/>
                <w:noProof/>
              </w:rPr>
              <w:t>Software</w:t>
            </w:r>
            <w:r w:rsidR="00F1190E" w:rsidRPr="00C27A51">
              <w:rPr>
                <w:rStyle w:val="Hyperlink"/>
                <w:noProof/>
                <w:spacing w:val="-5"/>
              </w:rPr>
              <w:t xml:space="preserve"> </w:t>
            </w:r>
            <w:r w:rsidR="00F1190E" w:rsidRPr="00C27A51">
              <w:rPr>
                <w:rStyle w:val="Hyperlink"/>
                <w:noProof/>
              </w:rPr>
              <w:t>Testing</w:t>
            </w:r>
            <w:r w:rsidR="00F1190E">
              <w:rPr>
                <w:noProof/>
                <w:webHidden/>
              </w:rPr>
              <w:tab/>
            </w:r>
            <w:r w:rsidR="00F1190E">
              <w:rPr>
                <w:noProof/>
                <w:webHidden/>
              </w:rPr>
              <w:fldChar w:fldCharType="begin"/>
            </w:r>
            <w:r w:rsidR="00F1190E">
              <w:rPr>
                <w:noProof/>
                <w:webHidden/>
              </w:rPr>
              <w:instrText xml:space="preserve"> PAGEREF _Toc117117337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8" w:history="1">
            <w:r w:rsidR="00F1190E" w:rsidRPr="00C27A51">
              <w:rPr>
                <w:rStyle w:val="Hyperlink"/>
                <w:noProof/>
              </w:rPr>
              <w:t>5.1</w:t>
            </w:r>
            <w:r w:rsidR="00F1190E">
              <w:rPr>
                <w:rFonts w:asciiTheme="minorHAnsi" w:eastAsiaTheme="minorEastAsia" w:hAnsiTheme="minorHAnsi" w:cstheme="minorBidi"/>
                <w:noProof/>
                <w:sz w:val="22"/>
                <w:szCs w:val="22"/>
              </w:rPr>
              <w:tab/>
            </w:r>
            <w:r w:rsidR="00F1190E" w:rsidRPr="00C27A51">
              <w:rPr>
                <w:rStyle w:val="Hyperlink"/>
                <w:noProof/>
              </w:rPr>
              <w:t>Testing</w:t>
            </w:r>
            <w:r w:rsidR="00F1190E" w:rsidRPr="00C27A51">
              <w:rPr>
                <w:rStyle w:val="Hyperlink"/>
                <w:noProof/>
                <w:spacing w:val="-13"/>
              </w:rPr>
              <w:t xml:space="preserve"> </w:t>
            </w:r>
            <w:r w:rsidR="00F1190E" w:rsidRPr="00C27A51">
              <w:rPr>
                <w:rStyle w:val="Hyperlink"/>
                <w:noProof/>
              </w:rPr>
              <w:t>Methodology</w:t>
            </w:r>
            <w:r w:rsidR="00F1190E">
              <w:rPr>
                <w:noProof/>
                <w:webHidden/>
              </w:rPr>
              <w:tab/>
            </w:r>
            <w:r w:rsidR="00F1190E">
              <w:rPr>
                <w:noProof/>
                <w:webHidden/>
              </w:rPr>
              <w:fldChar w:fldCharType="begin"/>
            </w:r>
            <w:r w:rsidR="00F1190E">
              <w:rPr>
                <w:noProof/>
                <w:webHidden/>
              </w:rPr>
              <w:instrText xml:space="preserve"> PAGEREF _Toc117117338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1"/>
            <w:tabs>
              <w:tab w:val="right" w:leader="dot" w:pos="10130"/>
            </w:tabs>
            <w:rPr>
              <w:rFonts w:asciiTheme="minorHAnsi" w:eastAsiaTheme="minorEastAsia" w:hAnsiTheme="minorHAnsi" w:cstheme="minorBidi"/>
              <w:noProof/>
              <w:sz w:val="22"/>
              <w:szCs w:val="22"/>
            </w:rPr>
          </w:pPr>
          <w:hyperlink w:anchor="_Toc117117339" w:history="1">
            <w:r w:rsidR="00F1190E" w:rsidRPr="00C27A51">
              <w:rPr>
                <w:rStyle w:val="Hyperlink"/>
                <w:noProof/>
              </w:rPr>
              <w:t>5.2</w:t>
            </w:r>
            <w:r w:rsidR="00F1190E">
              <w:rPr>
                <w:rFonts w:asciiTheme="minorHAnsi" w:eastAsiaTheme="minorEastAsia" w:hAnsiTheme="minorHAnsi" w:cstheme="minorBidi"/>
                <w:noProof/>
                <w:sz w:val="22"/>
                <w:szCs w:val="22"/>
              </w:rPr>
              <w:tab/>
            </w:r>
            <w:r w:rsidR="00F1190E" w:rsidRPr="00C27A51">
              <w:rPr>
                <w:rStyle w:val="Hyperlink"/>
                <w:noProof/>
              </w:rPr>
              <w:t>Test</w:t>
            </w:r>
            <w:r w:rsidR="00F1190E" w:rsidRPr="00C27A51">
              <w:rPr>
                <w:rStyle w:val="Hyperlink"/>
                <w:noProof/>
                <w:spacing w:val="-7"/>
              </w:rPr>
              <w:t xml:space="preserve"> </w:t>
            </w:r>
            <w:r w:rsidR="00F1190E" w:rsidRPr="00C27A51">
              <w:rPr>
                <w:rStyle w:val="Hyperlink"/>
                <w:noProof/>
              </w:rPr>
              <w:t>Cases</w:t>
            </w:r>
            <w:r w:rsidR="00F1190E">
              <w:rPr>
                <w:noProof/>
                <w:webHidden/>
              </w:rPr>
              <w:tab/>
            </w:r>
            <w:r w:rsidR="00F1190E">
              <w:rPr>
                <w:noProof/>
                <w:webHidden/>
              </w:rPr>
              <w:fldChar w:fldCharType="begin"/>
            </w:r>
            <w:r w:rsidR="00F1190E">
              <w:rPr>
                <w:noProof/>
                <w:webHidden/>
              </w:rPr>
              <w:instrText xml:space="preserve"> PAGEREF _Toc117117339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40" w:history="1">
            <w:r w:rsidR="00F1190E" w:rsidRPr="00C27A51">
              <w:rPr>
                <w:rStyle w:val="Hyperlink"/>
                <w:noProof/>
              </w:rPr>
              <w:t>5.3.1</w:t>
            </w:r>
            <w:r w:rsidR="00F1190E">
              <w:rPr>
                <w:rFonts w:asciiTheme="minorHAnsi" w:eastAsiaTheme="minorEastAsia" w:hAnsiTheme="minorHAnsi" w:cstheme="minorBidi"/>
                <w:noProof/>
                <w:sz w:val="22"/>
                <w:szCs w:val="22"/>
              </w:rPr>
              <w:tab/>
            </w:r>
            <w:r w:rsidR="00F1190E" w:rsidRPr="00C27A51">
              <w:rPr>
                <w:rStyle w:val="Hyperlink"/>
                <w:noProof/>
              </w:rPr>
              <w:t>Test</w:t>
            </w:r>
            <w:r w:rsidR="00F1190E" w:rsidRPr="00C27A51">
              <w:rPr>
                <w:rStyle w:val="Hyperlink"/>
                <w:noProof/>
                <w:spacing w:val="-2"/>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1</w:t>
            </w:r>
            <w:r w:rsidR="00F1190E">
              <w:rPr>
                <w:noProof/>
                <w:webHidden/>
              </w:rPr>
              <w:tab/>
            </w:r>
            <w:r w:rsidR="00F1190E">
              <w:rPr>
                <w:noProof/>
                <w:webHidden/>
              </w:rPr>
              <w:fldChar w:fldCharType="begin"/>
            </w:r>
            <w:r w:rsidR="00F1190E">
              <w:rPr>
                <w:noProof/>
                <w:webHidden/>
              </w:rPr>
              <w:instrText xml:space="preserve"> PAGEREF _Toc117117340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1" w:history="1">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description</w:t>
            </w:r>
            <w:r w:rsidR="00F1190E">
              <w:rPr>
                <w:noProof/>
                <w:webHidden/>
              </w:rPr>
              <w:tab/>
            </w:r>
            <w:r w:rsidR="00F1190E">
              <w:rPr>
                <w:noProof/>
                <w:webHidden/>
              </w:rPr>
              <w:fldChar w:fldCharType="begin"/>
            </w:r>
            <w:r w:rsidR="00F1190E">
              <w:rPr>
                <w:noProof/>
                <w:webHidden/>
              </w:rPr>
              <w:instrText xml:space="preserve"> PAGEREF _Toc117117341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2" w:history="1">
            <w:r w:rsidR="00F1190E" w:rsidRPr="00C27A51">
              <w:rPr>
                <w:rStyle w:val="Hyperlink"/>
                <w:noProof/>
              </w:rPr>
              <w:t>Expected</w:t>
            </w:r>
            <w:r w:rsidR="00F1190E" w:rsidRPr="00C27A51">
              <w:rPr>
                <w:rStyle w:val="Hyperlink"/>
                <w:noProof/>
                <w:spacing w:val="-2"/>
              </w:rPr>
              <w:t xml:space="preserve"> </w:t>
            </w:r>
            <w:r w:rsidR="00F1190E" w:rsidRPr="00C27A51">
              <w:rPr>
                <w:rStyle w:val="Hyperlink"/>
                <w:noProof/>
              </w:rPr>
              <w:t>result</w:t>
            </w:r>
            <w:r w:rsidR="00F1190E" w:rsidRPr="00C27A51">
              <w:rPr>
                <w:rStyle w:val="Hyperlink"/>
                <w:noProof/>
                <w:spacing w:val="-1"/>
              </w:rPr>
              <w:t xml:space="preserve"> </w:t>
            </w:r>
            <w:r w:rsidR="00F1190E" w:rsidRPr="00C27A51">
              <w:rPr>
                <w:rStyle w:val="Hyperlink"/>
                <w:noProof/>
              </w:rPr>
              <w:t>of the</w:t>
            </w:r>
            <w:r w:rsidR="00F1190E" w:rsidRPr="00C27A51">
              <w:rPr>
                <w:rStyle w:val="Hyperlink"/>
                <w:noProof/>
                <w:spacing w:val="-2"/>
              </w:rPr>
              <w:t xml:space="preserve"> </w:t>
            </w:r>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Pr>
                <w:noProof/>
                <w:webHidden/>
              </w:rPr>
              <w:tab/>
            </w:r>
            <w:r w:rsidR="00F1190E">
              <w:rPr>
                <w:noProof/>
                <w:webHidden/>
              </w:rPr>
              <w:fldChar w:fldCharType="begin"/>
            </w:r>
            <w:r w:rsidR="00F1190E">
              <w:rPr>
                <w:noProof/>
                <w:webHidden/>
              </w:rPr>
              <w:instrText xml:space="preserve"> PAGEREF _Toc117117342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3" w:history="1">
            <w:r w:rsidR="00F1190E" w:rsidRPr="00C27A51">
              <w:rPr>
                <w:rStyle w:val="Hyperlink"/>
                <w:noProof/>
              </w:rPr>
              <w:t>Actual</w:t>
            </w:r>
            <w:r w:rsidR="00F1190E" w:rsidRPr="00C27A51">
              <w:rPr>
                <w:rStyle w:val="Hyperlink"/>
                <w:noProof/>
                <w:spacing w:val="-1"/>
              </w:rPr>
              <w:t xml:space="preserve"> </w:t>
            </w:r>
            <w:r w:rsidR="00F1190E" w:rsidRPr="00C27A51">
              <w:rPr>
                <w:rStyle w:val="Hyperlink"/>
                <w:noProof/>
              </w:rPr>
              <w:t>result</w:t>
            </w:r>
            <w:r w:rsidR="00F1190E" w:rsidRPr="00C27A51">
              <w:rPr>
                <w:rStyle w:val="Hyperlink"/>
                <w:noProof/>
                <w:spacing w:val="-1"/>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the</w:t>
            </w:r>
            <w:r w:rsidR="00F1190E" w:rsidRPr="00C27A51">
              <w:rPr>
                <w:rStyle w:val="Hyperlink"/>
                <w:noProof/>
                <w:spacing w:val="-1"/>
              </w:rPr>
              <w:t xml:space="preserve"> </w:t>
            </w:r>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Pr>
                <w:noProof/>
                <w:webHidden/>
              </w:rPr>
              <w:tab/>
            </w:r>
            <w:r w:rsidR="00F1190E">
              <w:rPr>
                <w:noProof/>
                <w:webHidden/>
              </w:rPr>
              <w:fldChar w:fldCharType="begin"/>
            </w:r>
            <w:r w:rsidR="00F1190E">
              <w:rPr>
                <w:noProof/>
                <w:webHidden/>
              </w:rPr>
              <w:instrText xml:space="preserve"> PAGEREF _Toc117117343 \h </w:instrText>
            </w:r>
            <w:r w:rsidR="00F1190E">
              <w:rPr>
                <w:noProof/>
                <w:webHidden/>
              </w:rPr>
            </w:r>
            <w:r w:rsidR="00F1190E">
              <w:rPr>
                <w:noProof/>
                <w:webHidden/>
              </w:rPr>
              <w:fldChar w:fldCharType="separate"/>
            </w:r>
            <w:r w:rsidR="00F1190E">
              <w:rPr>
                <w:noProof/>
                <w:webHidden/>
              </w:rPr>
              <w:t>65</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44" w:history="1">
            <w:r w:rsidR="00F1190E" w:rsidRPr="00C27A51">
              <w:rPr>
                <w:rStyle w:val="Hyperlink"/>
                <w:noProof/>
              </w:rPr>
              <w:t>5.3.2</w:t>
            </w:r>
            <w:r w:rsidR="00F1190E">
              <w:rPr>
                <w:rFonts w:asciiTheme="minorHAnsi" w:eastAsiaTheme="minorEastAsia" w:hAnsiTheme="minorHAnsi" w:cstheme="minorBidi"/>
                <w:noProof/>
                <w:sz w:val="22"/>
                <w:szCs w:val="22"/>
              </w:rPr>
              <w:tab/>
            </w:r>
            <w:r w:rsidR="00F1190E" w:rsidRPr="00C27A51">
              <w:rPr>
                <w:rStyle w:val="Hyperlink"/>
                <w:noProof/>
              </w:rPr>
              <w:t>Test</w:t>
            </w:r>
            <w:r w:rsidR="00F1190E" w:rsidRPr="00C27A51">
              <w:rPr>
                <w:rStyle w:val="Hyperlink"/>
                <w:noProof/>
                <w:spacing w:val="-2"/>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2</w:t>
            </w:r>
            <w:r w:rsidR="00F1190E">
              <w:rPr>
                <w:noProof/>
                <w:webHidden/>
              </w:rPr>
              <w:tab/>
            </w:r>
            <w:r w:rsidR="00F1190E">
              <w:rPr>
                <w:noProof/>
                <w:webHidden/>
              </w:rPr>
              <w:fldChar w:fldCharType="begin"/>
            </w:r>
            <w:r w:rsidR="00F1190E">
              <w:rPr>
                <w:noProof/>
                <w:webHidden/>
              </w:rPr>
              <w:instrText xml:space="preserve"> PAGEREF _Toc117117344 \h </w:instrText>
            </w:r>
            <w:r w:rsidR="00F1190E">
              <w:rPr>
                <w:noProof/>
                <w:webHidden/>
              </w:rPr>
            </w:r>
            <w:r w:rsidR="00F1190E">
              <w:rPr>
                <w:noProof/>
                <w:webHidden/>
              </w:rPr>
              <w:fldChar w:fldCharType="separate"/>
            </w:r>
            <w:r w:rsidR="00F1190E">
              <w:rPr>
                <w:noProof/>
                <w:webHidden/>
              </w:rPr>
              <w:t>66</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5" w:history="1">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description</w:t>
            </w:r>
            <w:r w:rsidR="00F1190E">
              <w:rPr>
                <w:noProof/>
                <w:webHidden/>
              </w:rPr>
              <w:tab/>
            </w:r>
            <w:r w:rsidR="00F1190E">
              <w:rPr>
                <w:noProof/>
                <w:webHidden/>
              </w:rPr>
              <w:fldChar w:fldCharType="begin"/>
            </w:r>
            <w:r w:rsidR="00F1190E">
              <w:rPr>
                <w:noProof/>
                <w:webHidden/>
              </w:rPr>
              <w:instrText xml:space="preserve"> PAGEREF _Toc117117345 \h </w:instrText>
            </w:r>
            <w:r w:rsidR="00F1190E">
              <w:rPr>
                <w:noProof/>
                <w:webHidden/>
              </w:rPr>
            </w:r>
            <w:r w:rsidR="00F1190E">
              <w:rPr>
                <w:noProof/>
                <w:webHidden/>
              </w:rPr>
              <w:fldChar w:fldCharType="separate"/>
            </w:r>
            <w:r w:rsidR="00F1190E">
              <w:rPr>
                <w:noProof/>
                <w:webHidden/>
              </w:rPr>
              <w:t>66</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6" w:history="1">
            <w:r w:rsidR="00F1190E" w:rsidRPr="00C27A51">
              <w:rPr>
                <w:rStyle w:val="Hyperlink"/>
                <w:noProof/>
              </w:rPr>
              <w:t>Expected</w:t>
            </w:r>
            <w:r w:rsidR="00F1190E" w:rsidRPr="00C27A51">
              <w:rPr>
                <w:rStyle w:val="Hyperlink"/>
                <w:noProof/>
                <w:spacing w:val="-2"/>
              </w:rPr>
              <w:t xml:space="preserve"> </w:t>
            </w:r>
            <w:r w:rsidR="00F1190E" w:rsidRPr="00C27A51">
              <w:rPr>
                <w:rStyle w:val="Hyperlink"/>
                <w:noProof/>
              </w:rPr>
              <w:t>result</w:t>
            </w:r>
            <w:r w:rsidR="00F1190E" w:rsidRPr="00C27A51">
              <w:rPr>
                <w:rStyle w:val="Hyperlink"/>
                <w:noProof/>
                <w:spacing w:val="-1"/>
              </w:rPr>
              <w:t xml:space="preserve"> </w:t>
            </w:r>
            <w:r w:rsidR="00F1190E" w:rsidRPr="00C27A51">
              <w:rPr>
                <w:rStyle w:val="Hyperlink"/>
                <w:noProof/>
              </w:rPr>
              <w:t>of the</w:t>
            </w:r>
            <w:r w:rsidR="00F1190E" w:rsidRPr="00C27A51">
              <w:rPr>
                <w:rStyle w:val="Hyperlink"/>
                <w:noProof/>
                <w:spacing w:val="-2"/>
              </w:rPr>
              <w:t xml:space="preserve"> </w:t>
            </w:r>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Pr>
                <w:noProof/>
                <w:webHidden/>
              </w:rPr>
              <w:tab/>
            </w:r>
            <w:r w:rsidR="00F1190E">
              <w:rPr>
                <w:noProof/>
                <w:webHidden/>
              </w:rPr>
              <w:fldChar w:fldCharType="begin"/>
            </w:r>
            <w:r w:rsidR="00F1190E">
              <w:rPr>
                <w:noProof/>
                <w:webHidden/>
              </w:rPr>
              <w:instrText xml:space="preserve"> PAGEREF _Toc117117346 \h </w:instrText>
            </w:r>
            <w:r w:rsidR="00F1190E">
              <w:rPr>
                <w:noProof/>
                <w:webHidden/>
              </w:rPr>
            </w:r>
            <w:r w:rsidR="00F1190E">
              <w:rPr>
                <w:noProof/>
                <w:webHidden/>
              </w:rPr>
              <w:fldChar w:fldCharType="separate"/>
            </w:r>
            <w:r w:rsidR="00F1190E">
              <w:rPr>
                <w:noProof/>
                <w:webHidden/>
              </w:rPr>
              <w:t>66</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7" w:history="1">
            <w:r w:rsidR="00F1190E" w:rsidRPr="00C27A51">
              <w:rPr>
                <w:rStyle w:val="Hyperlink"/>
                <w:noProof/>
              </w:rPr>
              <w:t>Actual</w:t>
            </w:r>
            <w:r w:rsidR="00F1190E" w:rsidRPr="00C27A51">
              <w:rPr>
                <w:rStyle w:val="Hyperlink"/>
                <w:noProof/>
                <w:spacing w:val="-1"/>
              </w:rPr>
              <w:t xml:space="preserve"> </w:t>
            </w:r>
            <w:r w:rsidR="00F1190E" w:rsidRPr="00C27A51">
              <w:rPr>
                <w:rStyle w:val="Hyperlink"/>
                <w:noProof/>
              </w:rPr>
              <w:t>result</w:t>
            </w:r>
            <w:r w:rsidR="00F1190E" w:rsidRPr="00C27A51">
              <w:rPr>
                <w:rStyle w:val="Hyperlink"/>
                <w:noProof/>
                <w:spacing w:val="-1"/>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the</w:t>
            </w:r>
            <w:r w:rsidR="00F1190E" w:rsidRPr="00C27A51">
              <w:rPr>
                <w:rStyle w:val="Hyperlink"/>
                <w:noProof/>
                <w:spacing w:val="-1"/>
              </w:rPr>
              <w:t xml:space="preserve"> </w:t>
            </w:r>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Pr>
                <w:noProof/>
                <w:webHidden/>
              </w:rPr>
              <w:tab/>
            </w:r>
            <w:r w:rsidR="00F1190E">
              <w:rPr>
                <w:noProof/>
                <w:webHidden/>
              </w:rPr>
              <w:fldChar w:fldCharType="begin"/>
            </w:r>
            <w:r w:rsidR="00F1190E">
              <w:rPr>
                <w:noProof/>
                <w:webHidden/>
              </w:rPr>
              <w:instrText xml:space="preserve"> PAGEREF _Toc117117347 \h </w:instrText>
            </w:r>
            <w:r w:rsidR="00F1190E">
              <w:rPr>
                <w:noProof/>
                <w:webHidden/>
              </w:rPr>
            </w:r>
            <w:r w:rsidR="00F1190E">
              <w:rPr>
                <w:noProof/>
                <w:webHidden/>
              </w:rPr>
              <w:fldChar w:fldCharType="separate"/>
            </w:r>
            <w:r w:rsidR="00F1190E">
              <w:rPr>
                <w:noProof/>
                <w:webHidden/>
              </w:rPr>
              <w:t>66</w:t>
            </w:r>
            <w:r w:rsidR="00F1190E">
              <w:rPr>
                <w:noProof/>
                <w:webHidden/>
              </w:rPr>
              <w:fldChar w:fldCharType="end"/>
            </w:r>
          </w:hyperlink>
        </w:p>
        <w:p w:rsidR="00F1190E" w:rsidRDefault="00123C74">
          <w:pPr>
            <w:pStyle w:val="TOC2"/>
            <w:tabs>
              <w:tab w:val="left" w:pos="861"/>
              <w:tab w:val="right" w:leader="dot" w:pos="10130"/>
            </w:tabs>
            <w:rPr>
              <w:rFonts w:asciiTheme="minorHAnsi" w:eastAsiaTheme="minorEastAsia" w:hAnsiTheme="minorHAnsi" w:cstheme="minorBidi"/>
              <w:noProof/>
              <w:sz w:val="22"/>
              <w:szCs w:val="22"/>
            </w:rPr>
          </w:pPr>
          <w:hyperlink w:anchor="_Toc117117348" w:history="1">
            <w:r w:rsidR="00F1190E" w:rsidRPr="00C27A51">
              <w:rPr>
                <w:rStyle w:val="Hyperlink"/>
                <w:noProof/>
              </w:rPr>
              <w:t>5.3.3</w:t>
            </w:r>
            <w:r w:rsidR="00F1190E">
              <w:rPr>
                <w:rFonts w:asciiTheme="minorHAnsi" w:eastAsiaTheme="minorEastAsia" w:hAnsiTheme="minorHAnsi" w:cstheme="minorBidi"/>
                <w:noProof/>
                <w:sz w:val="22"/>
                <w:szCs w:val="22"/>
              </w:rPr>
              <w:tab/>
            </w:r>
            <w:r w:rsidR="00F1190E" w:rsidRPr="00C27A51">
              <w:rPr>
                <w:rStyle w:val="Hyperlink"/>
                <w:noProof/>
              </w:rPr>
              <w:t>Test</w:t>
            </w:r>
            <w:r w:rsidR="00F1190E" w:rsidRPr="00C27A51">
              <w:rPr>
                <w:rStyle w:val="Hyperlink"/>
                <w:noProof/>
                <w:spacing w:val="-2"/>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3</w:t>
            </w:r>
            <w:r w:rsidR="00F1190E">
              <w:rPr>
                <w:noProof/>
                <w:webHidden/>
              </w:rPr>
              <w:tab/>
            </w:r>
            <w:r w:rsidR="00F1190E">
              <w:rPr>
                <w:noProof/>
                <w:webHidden/>
              </w:rPr>
              <w:fldChar w:fldCharType="begin"/>
            </w:r>
            <w:r w:rsidR="00F1190E">
              <w:rPr>
                <w:noProof/>
                <w:webHidden/>
              </w:rPr>
              <w:instrText xml:space="preserve"> PAGEREF _Toc117117348 \h </w:instrText>
            </w:r>
            <w:r w:rsidR="00F1190E">
              <w:rPr>
                <w:noProof/>
                <w:webHidden/>
              </w:rPr>
            </w:r>
            <w:r w:rsidR="00F1190E">
              <w:rPr>
                <w:noProof/>
                <w:webHidden/>
              </w:rPr>
              <w:fldChar w:fldCharType="separate"/>
            </w:r>
            <w:r w:rsidR="00F1190E">
              <w:rPr>
                <w:noProof/>
                <w:webHidden/>
              </w:rPr>
              <w:t>67</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49" w:history="1">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sidRPr="00C27A51">
              <w:rPr>
                <w:rStyle w:val="Hyperlink"/>
                <w:noProof/>
                <w:spacing w:val="-2"/>
              </w:rPr>
              <w:t xml:space="preserve"> </w:t>
            </w:r>
            <w:r w:rsidR="00F1190E" w:rsidRPr="00C27A51">
              <w:rPr>
                <w:rStyle w:val="Hyperlink"/>
                <w:noProof/>
              </w:rPr>
              <w:t>description</w:t>
            </w:r>
            <w:r w:rsidR="00F1190E">
              <w:rPr>
                <w:noProof/>
                <w:webHidden/>
              </w:rPr>
              <w:tab/>
            </w:r>
            <w:r w:rsidR="00F1190E">
              <w:rPr>
                <w:noProof/>
                <w:webHidden/>
              </w:rPr>
              <w:fldChar w:fldCharType="begin"/>
            </w:r>
            <w:r w:rsidR="00F1190E">
              <w:rPr>
                <w:noProof/>
                <w:webHidden/>
              </w:rPr>
              <w:instrText xml:space="preserve"> PAGEREF _Toc117117349 \h </w:instrText>
            </w:r>
            <w:r w:rsidR="00F1190E">
              <w:rPr>
                <w:noProof/>
                <w:webHidden/>
              </w:rPr>
            </w:r>
            <w:r w:rsidR="00F1190E">
              <w:rPr>
                <w:noProof/>
                <w:webHidden/>
              </w:rPr>
              <w:fldChar w:fldCharType="separate"/>
            </w:r>
            <w:r w:rsidR="00F1190E">
              <w:rPr>
                <w:noProof/>
                <w:webHidden/>
              </w:rPr>
              <w:t>67</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50" w:history="1">
            <w:r w:rsidR="00F1190E" w:rsidRPr="00C27A51">
              <w:rPr>
                <w:rStyle w:val="Hyperlink"/>
                <w:noProof/>
              </w:rPr>
              <w:t>Expected</w:t>
            </w:r>
            <w:r w:rsidR="00F1190E" w:rsidRPr="00C27A51">
              <w:rPr>
                <w:rStyle w:val="Hyperlink"/>
                <w:noProof/>
                <w:spacing w:val="-2"/>
              </w:rPr>
              <w:t xml:space="preserve"> </w:t>
            </w:r>
            <w:r w:rsidR="00F1190E" w:rsidRPr="00C27A51">
              <w:rPr>
                <w:rStyle w:val="Hyperlink"/>
                <w:noProof/>
              </w:rPr>
              <w:t>result</w:t>
            </w:r>
            <w:r w:rsidR="00F1190E" w:rsidRPr="00C27A51">
              <w:rPr>
                <w:rStyle w:val="Hyperlink"/>
                <w:noProof/>
                <w:spacing w:val="-1"/>
              </w:rPr>
              <w:t xml:space="preserve"> </w:t>
            </w:r>
            <w:r w:rsidR="00F1190E" w:rsidRPr="00C27A51">
              <w:rPr>
                <w:rStyle w:val="Hyperlink"/>
                <w:noProof/>
              </w:rPr>
              <w:t>of the</w:t>
            </w:r>
            <w:r w:rsidR="00F1190E" w:rsidRPr="00C27A51">
              <w:rPr>
                <w:rStyle w:val="Hyperlink"/>
                <w:noProof/>
                <w:spacing w:val="-2"/>
              </w:rPr>
              <w:t xml:space="preserve"> </w:t>
            </w:r>
            <w:r w:rsidR="00F1190E" w:rsidRPr="00C27A51">
              <w:rPr>
                <w:rStyle w:val="Hyperlink"/>
                <w:noProof/>
              </w:rPr>
              <w:t>test case</w:t>
            </w:r>
            <w:r w:rsidR="00F1190E">
              <w:rPr>
                <w:noProof/>
                <w:webHidden/>
              </w:rPr>
              <w:tab/>
            </w:r>
            <w:r w:rsidR="00F1190E">
              <w:rPr>
                <w:noProof/>
                <w:webHidden/>
              </w:rPr>
              <w:fldChar w:fldCharType="begin"/>
            </w:r>
            <w:r w:rsidR="00F1190E">
              <w:rPr>
                <w:noProof/>
                <w:webHidden/>
              </w:rPr>
              <w:instrText xml:space="preserve"> PAGEREF _Toc117117350 \h </w:instrText>
            </w:r>
            <w:r w:rsidR="00F1190E">
              <w:rPr>
                <w:noProof/>
                <w:webHidden/>
              </w:rPr>
            </w:r>
            <w:r w:rsidR="00F1190E">
              <w:rPr>
                <w:noProof/>
                <w:webHidden/>
              </w:rPr>
              <w:fldChar w:fldCharType="separate"/>
            </w:r>
            <w:r w:rsidR="00F1190E">
              <w:rPr>
                <w:noProof/>
                <w:webHidden/>
              </w:rPr>
              <w:t>67</w:t>
            </w:r>
            <w:r w:rsidR="00F1190E">
              <w:rPr>
                <w:noProof/>
                <w:webHidden/>
              </w:rPr>
              <w:fldChar w:fldCharType="end"/>
            </w:r>
          </w:hyperlink>
        </w:p>
        <w:p w:rsidR="00F1190E" w:rsidRDefault="00123C74">
          <w:pPr>
            <w:pStyle w:val="TOC3"/>
            <w:tabs>
              <w:tab w:val="right" w:leader="dot" w:pos="10130"/>
            </w:tabs>
            <w:rPr>
              <w:rFonts w:asciiTheme="minorHAnsi" w:eastAsiaTheme="minorEastAsia" w:hAnsiTheme="minorHAnsi" w:cstheme="minorBidi"/>
              <w:noProof/>
              <w:sz w:val="22"/>
              <w:szCs w:val="22"/>
            </w:rPr>
          </w:pPr>
          <w:hyperlink w:anchor="_Toc117117351" w:history="1">
            <w:r w:rsidR="00F1190E" w:rsidRPr="00C27A51">
              <w:rPr>
                <w:rStyle w:val="Hyperlink"/>
                <w:noProof/>
              </w:rPr>
              <w:t>Actual</w:t>
            </w:r>
            <w:r w:rsidR="00F1190E" w:rsidRPr="00C27A51">
              <w:rPr>
                <w:rStyle w:val="Hyperlink"/>
                <w:noProof/>
                <w:spacing w:val="-1"/>
              </w:rPr>
              <w:t xml:space="preserve"> </w:t>
            </w:r>
            <w:r w:rsidR="00F1190E" w:rsidRPr="00C27A51">
              <w:rPr>
                <w:rStyle w:val="Hyperlink"/>
                <w:noProof/>
              </w:rPr>
              <w:t>result</w:t>
            </w:r>
            <w:r w:rsidR="00F1190E" w:rsidRPr="00C27A51">
              <w:rPr>
                <w:rStyle w:val="Hyperlink"/>
                <w:noProof/>
                <w:spacing w:val="-1"/>
              </w:rPr>
              <w:t xml:space="preserve"> </w:t>
            </w:r>
            <w:r w:rsidR="00F1190E" w:rsidRPr="00C27A51">
              <w:rPr>
                <w:rStyle w:val="Hyperlink"/>
                <w:noProof/>
              </w:rPr>
              <w:t>of</w:t>
            </w:r>
            <w:r w:rsidR="00F1190E" w:rsidRPr="00C27A51">
              <w:rPr>
                <w:rStyle w:val="Hyperlink"/>
                <w:noProof/>
                <w:spacing w:val="-1"/>
              </w:rPr>
              <w:t xml:space="preserve"> </w:t>
            </w:r>
            <w:r w:rsidR="00F1190E" w:rsidRPr="00C27A51">
              <w:rPr>
                <w:rStyle w:val="Hyperlink"/>
                <w:noProof/>
              </w:rPr>
              <w:t>the</w:t>
            </w:r>
            <w:r w:rsidR="00F1190E" w:rsidRPr="00C27A51">
              <w:rPr>
                <w:rStyle w:val="Hyperlink"/>
                <w:noProof/>
                <w:spacing w:val="-1"/>
              </w:rPr>
              <w:t xml:space="preserve"> </w:t>
            </w:r>
            <w:r w:rsidR="00F1190E" w:rsidRPr="00C27A51">
              <w:rPr>
                <w:rStyle w:val="Hyperlink"/>
                <w:noProof/>
              </w:rPr>
              <w:t>test</w:t>
            </w:r>
            <w:r w:rsidR="00F1190E" w:rsidRPr="00C27A51">
              <w:rPr>
                <w:rStyle w:val="Hyperlink"/>
                <w:noProof/>
                <w:spacing w:val="-1"/>
              </w:rPr>
              <w:t xml:space="preserve"> </w:t>
            </w:r>
            <w:r w:rsidR="00F1190E" w:rsidRPr="00C27A51">
              <w:rPr>
                <w:rStyle w:val="Hyperlink"/>
                <w:noProof/>
              </w:rPr>
              <w:t>case</w:t>
            </w:r>
            <w:r w:rsidR="00F1190E">
              <w:rPr>
                <w:noProof/>
                <w:webHidden/>
              </w:rPr>
              <w:tab/>
            </w:r>
            <w:r w:rsidR="00F1190E">
              <w:rPr>
                <w:noProof/>
                <w:webHidden/>
              </w:rPr>
              <w:fldChar w:fldCharType="begin"/>
            </w:r>
            <w:r w:rsidR="00F1190E">
              <w:rPr>
                <w:noProof/>
                <w:webHidden/>
              </w:rPr>
              <w:instrText xml:space="preserve"> PAGEREF _Toc117117351 \h </w:instrText>
            </w:r>
            <w:r w:rsidR="00F1190E">
              <w:rPr>
                <w:noProof/>
                <w:webHidden/>
              </w:rPr>
            </w:r>
            <w:r w:rsidR="00F1190E">
              <w:rPr>
                <w:noProof/>
                <w:webHidden/>
              </w:rPr>
              <w:fldChar w:fldCharType="separate"/>
            </w:r>
            <w:r w:rsidR="00F1190E">
              <w:rPr>
                <w:noProof/>
                <w:webHidden/>
              </w:rPr>
              <w:t>67</w:t>
            </w:r>
            <w:r w:rsidR="00F1190E">
              <w:rPr>
                <w:noProof/>
                <w:webHidden/>
              </w:rPr>
              <w:fldChar w:fldCharType="end"/>
            </w:r>
          </w:hyperlink>
        </w:p>
        <w:p w:rsidR="008A51F1" w:rsidRDefault="008A51F1">
          <w:r>
            <w:rPr>
              <w:b/>
              <w:bCs/>
              <w:noProof/>
            </w:rPr>
            <w:fldChar w:fldCharType="end"/>
          </w:r>
        </w:p>
      </w:sdtContent>
    </w:sdt>
    <w:p w:rsidR="00BC5C39" w:rsidRDefault="00BC5C39">
      <w:pPr>
        <w:sectPr w:rsidR="00BC5C39">
          <w:type w:val="continuous"/>
          <w:pgSz w:w="12240" w:h="15840"/>
          <w:pgMar w:top="1360" w:right="760" w:bottom="1524" w:left="1340" w:header="720" w:footer="720" w:gutter="0"/>
          <w:pgBorders w:offsetFrom="page">
            <w:top w:val="single" w:sz="4" w:space="0" w:color="7E7E7E"/>
            <w:left w:val="single" w:sz="4" w:space="0" w:color="7E7E7E"/>
            <w:bottom w:val="single" w:sz="4" w:space="0" w:color="7E7E7E"/>
            <w:right w:val="single" w:sz="4" w:space="0" w:color="7E7E7E"/>
          </w:pgBorders>
          <w:cols w:space="720"/>
        </w:sectPr>
      </w:pPr>
    </w:p>
    <w:p w:rsidR="00BC5C39" w:rsidRDefault="008A51F1">
      <w:pPr>
        <w:spacing w:before="75"/>
        <w:ind w:right="575"/>
        <w:jc w:val="center"/>
        <w:rPr>
          <w:b/>
          <w:sz w:val="28"/>
        </w:rPr>
      </w:pPr>
      <w:r>
        <w:rPr>
          <w:b/>
          <w:sz w:val="28"/>
          <w:u w:val="thick"/>
        </w:rPr>
        <w:lastRenderedPageBreak/>
        <w:t>List</w:t>
      </w:r>
      <w:r>
        <w:rPr>
          <w:b/>
          <w:spacing w:val="-3"/>
          <w:sz w:val="28"/>
          <w:u w:val="thick"/>
        </w:rPr>
        <w:t xml:space="preserve"> </w:t>
      </w:r>
      <w:r>
        <w:rPr>
          <w:b/>
          <w:sz w:val="28"/>
          <w:u w:val="thick"/>
        </w:rPr>
        <w:t>of</w:t>
      </w:r>
      <w:r>
        <w:rPr>
          <w:b/>
          <w:spacing w:val="-1"/>
          <w:sz w:val="28"/>
          <w:u w:val="thick"/>
        </w:rPr>
        <w:t xml:space="preserve"> </w:t>
      </w:r>
      <w:r>
        <w:rPr>
          <w:b/>
          <w:sz w:val="28"/>
          <w:u w:val="thick"/>
        </w:rPr>
        <w:t>Figures</w:t>
      </w:r>
    </w:p>
    <w:p w:rsidR="00BC5C39" w:rsidRDefault="00F1190E" w:rsidP="00F1190E">
      <w:pPr>
        <w:pStyle w:val="BodyText"/>
        <w:tabs>
          <w:tab w:val="left" w:pos="4050"/>
        </w:tabs>
        <w:spacing w:before="5"/>
        <w:rPr>
          <w:b/>
          <w:sz w:val="32"/>
        </w:rPr>
      </w:pPr>
      <w:r>
        <w:rPr>
          <w:b/>
          <w:sz w:val="32"/>
        </w:rPr>
        <w:tab/>
      </w:r>
    </w:p>
    <w:p w:rsidR="00BC5C39" w:rsidRDefault="00123C74">
      <w:pPr>
        <w:pStyle w:val="BodyText"/>
        <w:tabs>
          <w:tab w:val="left" w:leader="dot" w:pos="9212"/>
        </w:tabs>
        <w:ind w:left="100"/>
      </w:pPr>
      <w:hyperlink w:anchor="_bookmark12" w:history="1">
        <w:r w:rsidR="008A51F1">
          <w:t>Figure</w:t>
        </w:r>
        <w:r w:rsidR="008A51F1">
          <w:rPr>
            <w:spacing w:val="-3"/>
          </w:rPr>
          <w:t xml:space="preserve"> </w:t>
        </w:r>
        <w:r w:rsidR="008A51F1">
          <w:t>1</w:t>
        </w:r>
        <w:r w:rsidR="008A51F1">
          <w:rPr>
            <w:spacing w:val="-1"/>
          </w:rPr>
          <w:t xml:space="preserve"> </w:t>
        </w:r>
        <w:r w:rsidR="008A51F1">
          <w:t>Work breakdown</w:t>
        </w:r>
        <w:r w:rsidR="008A51F1">
          <w:rPr>
            <w:spacing w:val="-1"/>
          </w:rPr>
          <w:t xml:space="preserve"> </w:t>
        </w:r>
        <w:r w:rsidR="008A51F1">
          <w:t>structure</w:t>
        </w:r>
        <w:r w:rsidR="008A51F1">
          <w:tab/>
          <w:t>12</w:t>
        </w:r>
      </w:hyperlink>
    </w:p>
    <w:p w:rsidR="00BC5C39" w:rsidRDefault="00123C74">
      <w:pPr>
        <w:pStyle w:val="BodyText"/>
        <w:tabs>
          <w:tab w:val="left" w:leader="dot" w:pos="9212"/>
        </w:tabs>
        <w:spacing w:before="22"/>
        <w:ind w:left="100"/>
      </w:pPr>
      <w:hyperlink w:anchor="_bookmark14" w:history="1">
        <w:r w:rsidR="008A51F1">
          <w:t>Figure</w:t>
        </w:r>
        <w:r w:rsidR="008A51F1">
          <w:rPr>
            <w:spacing w:val="-3"/>
          </w:rPr>
          <w:t xml:space="preserve"> </w:t>
        </w:r>
        <w:r w:rsidR="008A51F1">
          <w:t>2 Project</w:t>
        </w:r>
        <w:r w:rsidR="008A51F1">
          <w:rPr>
            <w:spacing w:val="-1"/>
          </w:rPr>
          <w:t xml:space="preserve"> </w:t>
        </w:r>
        <w:r w:rsidR="008A51F1">
          <w:t>timeline</w:t>
        </w:r>
        <w:r w:rsidR="008A51F1">
          <w:tab/>
          <w:t>13</w:t>
        </w:r>
      </w:hyperlink>
    </w:p>
    <w:p w:rsidR="00BC5C39" w:rsidRDefault="00123C74">
      <w:pPr>
        <w:pStyle w:val="BodyText"/>
        <w:tabs>
          <w:tab w:val="left" w:leader="dot" w:pos="9212"/>
        </w:tabs>
        <w:spacing w:before="22"/>
        <w:ind w:left="100"/>
      </w:pPr>
      <w:hyperlink w:anchor="_bookmark24" w:history="1">
        <w:r w:rsidR="008A51F1">
          <w:t>Figure</w:t>
        </w:r>
        <w:r w:rsidR="008A51F1">
          <w:rPr>
            <w:spacing w:val="-3"/>
          </w:rPr>
          <w:t xml:space="preserve"> </w:t>
        </w:r>
        <w:r w:rsidR="008A51F1">
          <w:t>3 Use</w:t>
        </w:r>
        <w:r w:rsidR="008A51F1">
          <w:rPr>
            <w:spacing w:val="-2"/>
          </w:rPr>
          <w:t xml:space="preserve"> </w:t>
        </w:r>
        <w:r w:rsidR="008A51F1">
          <w:t>case</w:t>
        </w:r>
        <w:r w:rsidR="008A51F1">
          <w:rPr>
            <w:spacing w:val="-1"/>
          </w:rPr>
          <w:t xml:space="preserve"> </w:t>
        </w:r>
        <w:r w:rsidR="008A51F1">
          <w:t>diagram</w:t>
        </w:r>
        <w:r w:rsidR="008A51F1">
          <w:rPr>
            <w:spacing w:val="-1"/>
          </w:rPr>
          <w:t xml:space="preserve"> </w:t>
        </w:r>
        <w:r w:rsidR="008A51F1">
          <w:t>of super</w:t>
        </w:r>
        <w:r w:rsidR="008A51F1">
          <w:rPr>
            <w:spacing w:val="-1"/>
          </w:rPr>
          <w:t xml:space="preserve"> </w:t>
        </w:r>
        <w:r w:rsidR="008A51F1">
          <w:t>admin</w:t>
        </w:r>
        <w:r w:rsidR="008A51F1">
          <w:tab/>
          <w:t>16</w:t>
        </w:r>
      </w:hyperlink>
    </w:p>
    <w:p w:rsidR="00BC5C39" w:rsidRDefault="00123C74">
      <w:pPr>
        <w:pStyle w:val="BodyText"/>
        <w:tabs>
          <w:tab w:val="left" w:leader="dot" w:pos="9212"/>
        </w:tabs>
        <w:spacing w:before="21"/>
        <w:ind w:left="100"/>
      </w:pPr>
      <w:hyperlink w:anchor="_bookmark26" w:history="1">
        <w:r w:rsidR="008A51F1">
          <w:t>Figure</w:t>
        </w:r>
        <w:r w:rsidR="008A51F1">
          <w:rPr>
            <w:spacing w:val="-3"/>
          </w:rPr>
          <w:t xml:space="preserve"> </w:t>
        </w:r>
        <w:r w:rsidR="008A51F1">
          <w:t>4 Use</w:t>
        </w:r>
        <w:r w:rsidR="008A51F1">
          <w:rPr>
            <w:spacing w:val="-1"/>
          </w:rPr>
          <w:t xml:space="preserve"> </w:t>
        </w:r>
        <w:r w:rsidR="008A51F1">
          <w:t>case</w:t>
        </w:r>
        <w:r w:rsidR="008A51F1">
          <w:rPr>
            <w:spacing w:val="-1"/>
          </w:rPr>
          <w:t xml:space="preserve"> </w:t>
        </w:r>
        <w:r w:rsidR="008A51F1">
          <w:t>of admin</w:t>
        </w:r>
        <w:r w:rsidR="008A51F1">
          <w:tab/>
          <w:t>17</w:t>
        </w:r>
      </w:hyperlink>
    </w:p>
    <w:p w:rsidR="00BC5C39" w:rsidRDefault="00123C74">
      <w:pPr>
        <w:pStyle w:val="BodyText"/>
        <w:tabs>
          <w:tab w:val="left" w:leader="dot" w:pos="9212"/>
        </w:tabs>
        <w:spacing w:before="22"/>
        <w:ind w:left="100"/>
      </w:pPr>
      <w:hyperlink w:anchor="_bookmark28" w:history="1">
        <w:r w:rsidR="008A51F1">
          <w:t>Figure</w:t>
        </w:r>
        <w:r w:rsidR="008A51F1">
          <w:rPr>
            <w:spacing w:val="-3"/>
          </w:rPr>
          <w:t xml:space="preserve"> </w:t>
        </w:r>
        <w:r w:rsidR="008A51F1">
          <w:t>5 Use</w:t>
        </w:r>
        <w:r w:rsidR="008A51F1">
          <w:rPr>
            <w:spacing w:val="-1"/>
          </w:rPr>
          <w:t xml:space="preserve"> </w:t>
        </w:r>
        <w:r w:rsidR="008A51F1">
          <w:t>case</w:t>
        </w:r>
        <w:r w:rsidR="008A51F1">
          <w:rPr>
            <w:spacing w:val="-1"/>
          </w:rPr>
          <w:t xml:space="preserve"> </w:t>
        </w:r>
        <w:r w:rsidR="008A51F1">
          <w:t>diagram of student</w:t>
        </w:r>
        <w:r w:rsidR="008A51F1">
          <w:tab/>
          <w:t>18</w:t>
        </w:r>
      </w:hyperlink>
    </w:p>
    <w:p w:rsidR="00BC5C39" w:rsidRDefault="00123C74">
      <w:pPr>
        <w:pStyle w:val="BodyText"/>
        <w:tabs>
          <w:tab w:val="left" w:leader="dot" w:pos="9212"/>
        </w:tabs>
        <w:spacing w:before="22"/>
        <w:ind w:left="100"/>
      </w:pPr>
      <w:hyperlink w:anchor="_bookmark63" w:history="1">
        <w:r w:rsidR="008A51F1">
          <w:t>Figure</w:t>
        </w:r>
        <w:r w:rsidR="008A51F1">
          <w:rPr>
            <w:spacing w:val="-3"/>
          </w:rPr>
          <w:t xml:space="preserve"> </w:t>
        </w:r>
        <w:r w:rsidR="008A51F1">
          <w:t>6</w:t>
        </w:r>
        <w:r w:rsidR="008A51F1">
          <w:rPr>
            <w:spacing w:val="-1"/>
          </w:rPr>
          <w:t xml:space="preserve"> </w:t>
        </w:r>
        <w:r w:rsidR="008A51F1">
          <w:t>Super</w:t>
        </w:r>
        <w:r w:rsidR="008A51F1">
          <w:rPr>
            <w:spacing w:val="1"/>
          </w:rPr>
          <w:t xml:space="preserve"> </w:t>
        </w:r>
        <w:r w:rsidR="008A51F1">
          <w:t>admin</w:t>
        </w:r>
        <w:r w:rsidR="008A51F1">
          <w:rPr>
            <w:spacing w:val="-1"/>
          </w:rPr>
          <w:t xml:space="preserve"> </w:t>
        </w:r>
        <w:r w:rsidR="008A51F1">
          <w:t>login</w:t>
        </w:r>
        <w:r w:rsidR="008A51F1">
          <w:tab/>
          <w:t>35</w:t>
        </w:r>
      </w:hyperlink>
    </w:p>
    <w:p w:rsidR="00BC5C39" w:rsidRDefault="00123C74">
      <w:pPr>
        <w:pStyle w:val="BodyText"/>
        <w:tabs>
          <w:tab w:val="left" w:leader="dot" w:pos="9212"/>
        </w:tabs>
        <w:spacing w:before="21"/>
        <w:ind w:left="100"/>
      </w:pPr>
      <w:hyperlink w:anchor="_bookmark64" w:history="1">
        <w:r w:rsidR="008A51F1">
          <w:t>Figure</w:t>
        </w:r>
        <w:r w:rsidR="008A51F1">
          <w:rPr>
            <w:spacing w:val="-3"/>
          </w:rPr>
          <w:t xml:space="preserve"> </w:t>
        </w:r>
        <w:r w:rsidR="008A51F1">
          <w:t>7</w:t>
        </w:r>
        <w:r w:rsidR="008A51F1">
          <w:rPr>
            <w:spacing w:val="-1"/>
          </w:rPr>
          <w:t xml:space="preserve"> </w:t>
        </w:r>
        <w:r w:rsidR="008A51F1">
          <w:t>Add</w:t>
        </w:r>
        <w:r w:rsidR="008A51F1">
          <w:rPr>
            <w:spacing w:val="1"/>
          </w:rPr>
          <w:t xml:space="preserve"> </w:t>
        </w:r>
        <w:r w:rsidR="008A51F1">
          <w:t>admin</w:t>
        </w:r>
        <w:r w:rsidR="008A51F1">
          <w:tab/>
          <w:t>35</w:t>
        </w:r>
      </w:hyperlink>
    </w:p>
    <w:p w:rsidR="00BC5C39" w:rsidRDefault="00123C74">
      <w:pPr>
        <w:pStyle w:val="BodyText"/>
        <w:tabs>
          <w:tab w:val="left" w:leader="dot" w:pos="9212"/>
        </w:tabs>
        <w:spacing w:before="22"/>
        <w:ind w:left="100"/>
      </w:pPr>
      <w:hyperlink w:anchor="_bookmark65" w:history="1">
        <w:r w:rsidR="008A51F1">
          <w:t>Figure</w:t>
        </w:r>
        <w:r w:rsidR="008A51F1">
          <w:rPr>
            <w:spacing w:val="-3"/>
          </w:rPr>
          <w:t xml:space="preserve"> </w:t>
        </w:r>
        <w:r w:rsidR="008A51F1">
          <w:t>8</w:t>
        </w:r>
        <w:r w:rsidR="008A51F1">
          <w:rPr>
            <w:spacing w:val="-1"/>
          </w:rPr>
          <w:t xml:space="preserve"> </w:t>
        </w:r>
        <w:r w:rsidR="008A51F1">
          <w:t>Delete</w:t>
        </w:r>
        <w:r w:rsidR="008A51F1">
          <w:rPr>
            <w:spacing w:val="-1"/>
          </w:rPr>
          <w:t xml:space="preserve"> </w:t>
        </w:r>
        <w:r w:rsidR="008A51F1">
          <w:t>admin</w:t>
        </w:r>
        <w:r w:rsidR="008A51F1">
          <w:tab/>
          <w:t>35</w:t>
        </w:r>
      </w:hyperlink>
    </w:p>
    <w:p w:rsidR="00BC5C39" w:rsidRDefault="00123C74">
      <w:pPr>
        <w:pStyle w:val="BodyText"/>
        <w:tabs>
          <w:tab w:val="left" w:leader="dot" w:pos="9212"/>
        </w:tabs>
        <w:spacing w:before="21"/>
        <w:ind w:left="100"/>
      </w:pPr>
      <w:hyperlink w:anchor="_bookmark66" w:history="1">
        <w:r w:rsidR="008A51F1">
          <w:t>Figure</w:t>
        </w:r>
        <w:r w:rsidR="008A51F1">
          <w:rPr>
            <w:spacing w:val="-3"/>
          </w:rPr>
          <w:t xml:space="preserve"> </w:t>
        </w:r>
        <w:r w:rsidR="008A51F1">
          <w:t>9</w:t>
        </w:r>
        <w:r w:rsidR="008A51F1">
          <w:rPr>
            <w:spacing w:val="-1"/>
          </w:rPr>
          <w:t xml:space="preserve"> </w:t>
        </w:r>
        <w:r w:rsidR="008A51F1">
          <w:t>Update admin</w:t>
        </w:r>
        <w:r w:rsidR="008A51F1">
          <w:rPr>
            <w:spacing w:val="-1"/>
          </w:rPr>
          <w:t xml:space="preserve"> </w:t>
        </w:r>
        <w:r w:rsidR="008A51F1">
          <w:t>information</w:t>
        </w:r>
        <w:r w:rsidR="008A51F1">
          <w:tab/>
          <w:t>36</w:t>
        </w:r>
      </w:hyperlink>
    </w:p>
    <w:p w:rsidR="00BC5C39" w:rsidRDefault="00123C74">
      <w:pPr>
        <w:pStyle w:val="BodyText"/>
        <w:tabs>
          <w:tab w:val="left" w:leader="dot" w:pos="9212"/>
        </w:tabs>
        <w:spacing w:before="23"/>
        <w:ind w:left="100"/>
      </w:pPr>
      <w:hyperlink w:anchor="_bookmark67" w:history="1">
        <w:r w:rsidR="008A51F1">
          <w:t>Figure</w:t>
        </w:r>
        <w:r w:rsidR="008A51F1">
          <w:rPr>
            <w:spacing w:val="-3"/>
          </w:rPr>
          <w:t xml:space="preserve"> </w:t>
        </w:r>
        <w:r w:rsidR="008A51F1">
          <w:t>10</w:t>
        </w:r>
        <w:r w:rsidR="008A51F1">
          <w:rPr>
            <w:spacing w:val="-1"/>
          </w:rPr>
          <w:t xml:space="preserve"> </w:t>
        </w:r>
        <w:r w:rsidR="008A51F1">
          <w:t>Search</w:t>
        </w:r>
        <w:r w:rsidR="008A51F1">
          <w:rPr>
            <w:spacing w:val="1"/>
          </w:rPr>
          <w:t xml:space="preserve"> </w:t>
        </w:r>
        <w:r w:rsidR="008A51F1">
          <w:t>admin</w:t>
        </w:r>
        <w:r w:rsidR="008A51F1">
          <w:tab/>
          <w:t>36</w:t>
        </w:r>
      </w:hyperlink>
    </w:p>
    <w:p w:rsidR="00BC5C39" w:rsidRDefault="00123C74">
      <w:pPr>
        <w:pStyle w:val="BodyText"/>
        <w:tabs>
          <w:tab w:val="left" w:leader="dot" w:pos="9212"/>
        </w:tabs>
        <w:spacing w:before="21"/>
        <w:ind w:left="100"/>
      </w:pPr>
      <w:hyperlink w:anchor="_bookmark68" w:history="1">
        <w:r w:rsidR="008A51F1">
          <w:t>Figure</w:t>
        </w:r>
        <w:r w:rsidR="008A51F1">
          <w:rPr>
            <w:spacing w:val="-3"/>
          </w:rPr>
          <w:t xml:space="preserve"> </w:t>
        </w:r>
        <w:r w:rsidR="008A51F1">
          <w:t>11 list</w:t>
        </w:r>
        <w:r w:rsidR="008A51F1">
          <w:rPr>
            <w:spacing w:val="-1"/>
          </w:rPr>
          <w:t xml:space="preserve"> </w:t>
        </w:r>
        <w:r w:rsidR="008A51F1">
          <w:t>of admin</w:t>
        </w:r>
        <w:r w:rsidR="008A51F1">
          <w:tab/>
          <w:t>36</w:t>
        </w:r>
      </w:hyperlink>
    </w:p>
    <w:p w:rsidR="00BC5C39" w:rsidRDefault="00123C74">
      <w:pPr>
        <w:pStyle w:val="BodyText"/>
        <w:tabs>
          <w:tab w:val="left" w:leader="dot" w:pos="9212"/>
        </w:tabs>
        <w:spacing w:before="24"/>
        <w:ind w:left="100"/>
      </w:pPr>
      <w:hyperlink w:anchor="_bookmark69" w:history="1">
        <w:r w:rsidR="008A51F1">
          <w:t>Figure</w:t>
        </w:r>
        <w:r w:rsidR="008A51F1">
          <w:rPr>
            <w:spacing w:val="-3"/>
          </w:rPr>
          <w:t xml:space="preserve"> </w:t>
        </w:r>
        <w:r w:rsidR="008A51F1">
          <w:t>12</w:t>
        </w:r>
        <w:r w:rsidR="008A51F1">
          <w:rPr>
            <w:spacing w:val="-1"/>
          </w:rPr>
          <w:t xml:space="preserve"> </w:t>
        </w:r>
        <w:r w:rsidR="008A51F1">
          <w:t>Super admin</w:t>
        </w:r>
        <w:r w:rsidR="008A51F1">
          <w:rPr>
            <w:spacing w:val="-1"/>
          </w:rPr>
          <w:t xml:space="preserve"> </w:t>
        </w:r>
        <w:r w:rsidR="008A51F1">
          <w:t>logout</w:t>
        </w:r>
        <w:r w:rsidR="008A51F1">
          <w:tab/>
          <w:t>37</w:t>
        </w:r>
      </w:hyperlink>
    </w:p>
    <w:p w:rsidR="00BC5C39" w:rsidRDefault="00123C74">
      <w:pPr>
        <w:pStyle w:val="BodyText"/>
        <w:tabs>
          <w:tab w:val="left" w:leader="dot" w:pos="9212"/>
        </w:tabs>
        <w:spacing w:before="22"/>
        <w:ind w:left="100"/>
      </w:pPr>
      <w:hyperlink w:anchor="_bookmark70" w:history="1">
        <w:r w:rsidR="008A51F1">
          <w:t>Figure</w:t>
        </w:r>
        <w:r w:rsidR="008A51F1">
          <w:rPr>
            <w:spacing w:val="-3"/>
          </w:rPr>
          <w:t xml:space="preserve"> </w:t>
        </w:r>
        <w:r w:rsidR="008A51F1">
          <w:t>13</w:t>
        </w:r>
        <w:r w:rsidR="008A51F1">
          <w:rPr>
            <w:spacing w:val="-1"/>
          </w:rPr>
          <w:t xml:space="preserve"> </w:t>
        </w:r>
        <w:r w:rsidR="008A51F1">
          <w:t>Admin login</w:t>
        </w:r>
        <w:r w:rsidR="008A51F1">
          <w:tab/>
          <w:t>37</w:t>
        </w:r>
      </w:hyperlink>
    </w:p>
    <w:p w:rsidR="00BC5C39" w:rsidRDefault="00123C74">
      <w:pPr>
        <w:pStyle w:val="BodyText"/>
        <w:tabs>
          <w:tab w:val="left" w:leader="dot" w:pos="9212"/>
        </w:tabs>
        <w:spacing w:before="22"/>
        <w:ind w:left="100"/>
      </w:pPr>
      <w:hyperlink w:anchor="_bookmark71" w:history="1">
        <w:r w:rsidR="008A51F1">
          <w:t>Figure</w:t>
        </w:r>
        <w:r w:rsidR="008A51F1">
          <w:rPr>
            <w:spacing w:val="-3"/>
          </w:rPr>
          <w:t xml:space="preserve"> </w:t>
        </w:r>
        <w:r w:rsidR="008A51F1">
          <w:t>14</w:t>
        </w:r>
        <w:r w:rsidR="008A51F1">
          <w:rPr>
            <w:spacing w:val="-1"/>
          </w:rPr>
          <w:t xml:space="preserve"> </w:t>
        </w:r>
        <w:r w:rsidR="008A51F1">
          <w:t>Current</w:t>
        </w:r>
        <w:r w:rsidR="008A51F1">
          <w:rPr>
            <w:spacing w:val="-1"/>
          </w:rPr>
          <w:t xml:space="preserve"> </w:t>
        </w:r>
        <w:r w:rsidR="008A51F1">
          <w:t>project</w:t>
        </w:r>
        <w:r w:rsidR="008A51F1">
          <w:tab/>
          <w:t>37</w:t>
        </w:r>
      </w:hyperlink>
    </w:p>
    <w:p w:rsidR="00BC5C39" w:rsidRDefault="00123C74">
      <w:pPr>
        <w:pStyle w:val="BodyText"/>
        <w:tabs>
          <w:tab w:val="left" w:leader="dot" w:pos="9212"/>
        </w:tabs>
        <w:spacing w:before="21"/>
        <w:ind w:left="100"/>
      </w:pPr>
      <w:hyperlink w:anchor="_bookmark72" w:history="1">
        <w:r w:rsidR="008A51F1">
          <w:t>Figure</w:t>
        </w:r>
        <w:r w:rsidR="008A51F1">
          <w:rPr>
            <w:spacing w:val="-3"/>
          </w:rPr>
          <w:t xml:space="preserve"> </w:t>
        </w:r>
        <w:r w:rsidR="008A51F1">
          <w:t>15</w:t>
        </w:r>
        <w:r w:rsidR="008A51F1">
          <w:rPr>
            <w:spacing w:val="-1"/>
          </w:rPr>
          <w:t xml:space="preserve"> </w:t>
        </w:r>
        <w:r w:rsidR="008A51F1">
          <w:t>Past projects</w:t>
        </w:r>
        <w:r w:rsidR="008A51F1">
          <w:tab/>
          <w:t>38</w:t>
        </w:r>
      </w:hyperlink>
    </w:p>
    <w:p w:rsidR="00BC5C39" w:rsidRDefault="00123C74">
      <w:pPr>
        <w:pStyle w:val="BodyText"/>
        <w:tabs>
          <w:tab w:val="left" w:leader="dot" w:pos="9212"/>
        </w:tabs>
        <w:spacing w:before="22"/>
        <w:ind w:left="100"/>
      </w:pPr>
      <w:hyperlink w:anchor="_bookmark73" w:history="1">
        <w:r w:rsidR="008A51F1">
          <w:t>Figure</w:t>
        </w:r>
        <w:r w:rsidR="008A51F1">
          <w:rPr>
            <w:spacing w:val="-3"/>
          </w:rPr>
          <w:t xml:space="preserve"> </w:t>
        </w:r>
        <w:r w:rsidR="008A51F1">
          <w:t>16</w:t>
        </w:r>
        <w:r w:rsidR="008A51F1">
          <w:rPr>
            <w:spacing w:val="-1"/>
          </w:rPr>
          <w:t xml:space="preserve"> </w:t>
        </w:r>
        <w:r w:rsidR="008A51F1">
          <w:t>Add</w:t>
        </w:r>
        <w:r w:rsidR="008A51F1">
          <w:rPr>
            <w:spacing w:val="-1"/>
          </w:rPr>
          <w:t xml:space="preserve"> </w:t>
        </w:r>
        <w:r w:rsidR="008A51F1">
          <w:t>project</w:t>
        </w:r>
        <w:r w:rsidR="008A51F1">
          <w:tab/>
          <w:t>38</w:t>
        </w:r>
      </w:hyperlink>
    </w:p>
    <w:p w:rsidR="00BC5C39" w:rsidRDefault="00123C74">
      <w:pPr>
        <w:pStyle w:val="BodyText"/>
        <w:tabs>
          <w:tab w:val="left" w:leader="dot" w:pos="9212"/>
        </w:tabs>
        <w:spacing w:before="21"/>
        <w:ind w:left="100"/>
      </w:pPr>
      <w:hyperlink w:anchor="_bookmark74" w:history="1">
        <w:r w:rsidR="008A51F1">
          <w:t>Figure</w:t>
        </w:r>
        <w:r w:rsidR="008A51F1">
          <w:rPr>
            <w:spacing w:val="-3"/>
          </w:rPr>
          <w:t xml:space="preserve"> </w:t>
        </w:r>
        <w:r w:rsidR="008A51F1">
          <w:t>17</w:t>
        </w:r>
        <w:r w:rsidR="008A51F1">
          <w:rPr>
            <w:spacing w:val="-1"/>
          </w:rPr>
          <w:t xml:space="preserve"> </w:t>
        </w:r>
        <w:r w:rsidR="008A51F1">
          <w:t>Search projects</w:t>
        </w:r>
        <w:r w:rsidR="008A51F1">
          <w:tab/>
          <w:t>38</w:t>
        </w:r>
      </w:hyperlink>
    </w:p>
    <w:p w:rsidR="00BC5C39" w:rsidRDefault="00123C74">
      <w:pPr>
        <w:pStyle w:val="BodyText"/>
        <w:tabs>
          <w:tab w:val="left" w:leader="dot" w:pos="9212"/>
        </w:tabs>
        <w:spacing w:before="22"/>
        <w:ind w:left="100"/>
      </w:pPr>
      <w:hyperlink w:anchor="_bookmark75" w:history="1">
        <w:r w:rsidR="008A51F1">
          <w:t>Figure</w:t>
        </w:r>
        <w:r w:rsidR="008A51F1">
          <w:rPr>
            <w:spacing w:val="-3"/>
          </w:rPr>
          <w:t xml:space="preserve"> </w:t>
        </w:r>
        <w:r w:rsidR="008A51F1">
          <w:t>18</w:t>
        </w:r>
        <w:r w:rsidR="008A51F1">
          <w:rPr>
            <w:spacing w:val="-1"/>
          </w:rPr>
          <w:t xml:space="preserve"> </w:t>
        </w:r>
        <w:r w:rsidR="008A51F1">
          <w:t>Delete</w:t>
        </w:r>
        <w:r w:rsidR="008A51F1">
          <w:rPr>
            <w:spacing w:val="-1"/>
          </w:rPr>
          <w:t xml:space="preserve"> </w:t>
        </w:r>
        <w:r w:rsidR="008A51F1">
          <w:t>projects</w:t>
        </w:r>
        <w:r w:rsidR="008A51F1">
          <w:tab/>
          <w:t>39</w:t>
        </w:r>
      </w:hyperlink>
    </w:p>
    <w:p w:rsidR="00BC5C39" w:rsidRDefault="00123C74">
      <w:pPr>
        <w:pStyle w:val="BodyText"/>
        <w:tabs>
          <w:tab w:val="left" w:leader="dot" w:pos="9212"/>
        </w:tabs>
        <w:spacing w:before="22"/>
        <w:ind w:left="100"/>
      </w:pPr>
      <w:hyperlink w:anchor="_bookmark76" w:history="1">
        <w:r w:rsidR="008A51F1">
          <w:t>Figure</w:t>
        </w:r>
        <w:r w:rsidR="008A51F1">
          <w:rPr>
            <w:spacing w:val="-3"/>
          </w:rPr>
          <w:t xml:space="preserve"> </w:t>
        </w:r>
        <w:r w:rsidR="008A51F1">
          <w:t>19</w:t>
        </w:r>
        <w:r w:rsidR="008A51F1">
          <w:rPr>
            <w:spacing w:val="-1"/>
          </w:rPr>
          <w:t xml:space="preserve"> </w:t>
        </w:r>
        <w:r w:rsidR="008A51F1">
          <w:t>Update</w:t>
        </w:r>
        <w:r w:rsidR="008A51F1">
          <w:rPr>
            <w:spacing w:val="-1"/>
          </w:rPr>
          <w:t xml:space="preserve"> </w:t>
        </w:r>
        <w:r w:rsidR="008A51F1">
          <w:t>project</w:t>
        </w:r>
        <w:r w:rsidR="008A51F1">
          <w:rPr>
            <w:spacing w:val="1"/>
          </w:rPr>
          <w:t xml:space="preserve"> </w:t>
        </w:r>
        <w:r w:rsidR="008A51F1">
          <w:t>information</w:t>
        </w:r>
        <w:r w:rsidR="008A51F1">
          <w:tab/>
          <w:t>39</w:t>
        </w:r>
      </w:hyperlink>
    </w:p>
    <w:p w:rsidR="00BC5C39" w:rsidRDefault="00123C74">
      <w:pPr>
        <w:pStyle w:val="BodyText"/>
        <w:tabs>
          <w:tab w:val="left" w:leader="dot" w:pos="9212"/>
        </w:tabs>
        <w:spacing w:before="21"/>
        <w:ind w:left="100"/>
      </w:pPr>
      <w:hyperlink w:anchor="_bookmark77" w:history="1">
        <w:r w:rsidR="008A51F1">
          <w:t>Figure</w:t>
        </w:r>
        <w:r w:rsidR="008A51F1">
          <w:rPr>
            <w:spacing w:val="-3"/>
          </w:rPr>
          <w:t xml:space="preserve"> </w:t>
        </w:r>
        <w:r w:rsidR="008A51F1">
          <w:t>20</w:t>
        </w:r>
        <w:r w:rsidR="008A51F1">
          <w:rPr>
            <w:spacing w:val="-1"/>
          </w:rPr>
          <w:t xml:space="preserve"> </w:t>
        </w:r>
        <w:r w:rsidR="008A51F1">
          <w:t>Admin logout</w:t>
        </w:r>
        <w:r w:rsidR="008A51F1">
          <w:tab/>
          <w:t>39</w:t>
        </w:r>
      </w:hyperlink>
    </w:p>
    <w:p w:rsidR="00BC5C39" w:rsidRDefault="00123C74">
      <w:pPr>
        <w:pStyle w:val="BodyText"/>
        <w:tabs>
          <w:tab w:val="left" w:leader="dot" w:pos="9212"/>
        </w:tabs>
        <w:spacing w:before="22"/>
        <w:ind w:left="100"/>
      </w:pPr>
      <w:hyperlink w:anchor="_bookmark78" w:history="1">
        <w:r w:rsidR="008A51F1">
          <w:t>Figure</w:t>
        </w:r>
        <w:r w:rsidR="008A51F1">
          <w:rPr>
            <w:spacing w:val="-3"/>
          </w:rPr>
          <w:t xml:space="preserve"> </w:t>
        </w:r>
        <w:r w:rsidR="008A51F1">
          <w:t>21</w:t>
        </w:r>
        <w:r w:rsidR="008A51F1">
          <w:rPr>
            <w:spacing w:val="-1"/>
          </w:rPr>
          <w:t xml:space="preserve"> </w:t>
        </w:r>
        <w:r w:rsidR="008A51F1">
          <w:t>Student login</w:t>
        </w:r>
        <w:r w:rsidR="008A51F1">
          <w:tab/>
          <w:t>40</w:t>
        </w:r>
      </w:hyperlink>
    </w:p>
    <w:p w:rsidR="00BC5C39" w:rsidRDefault="00123C74">
      <w:pPr>
        <w:pStyle w:val="BodyText"/>
        <w:tabs>
          <w:tab w:val="left" w:leader="dot" w:pos="9212"/>
        </w:tabs>
        <w:spacing w:before="24"/>
        <w:ind w:left="100"/>
      </w:pPr>
      <w:hyperlink w:anchor="_bookmark79" w:history="1">
        <w:r w:rsidR="008A51F1">
          <w:t>Figure</w:t>
        </w:r>
        <w:r w:rsidR="008A51F1">
          <w:rPr>
            <w:spacing w:val="-3"/>
          </w:rPr>
          <w:t xml:space="preserve"> </w:t>
        </w:r>
        <w:r w:rsidR="008A51F1">
          <w:t>22</w:t>
        </w:r>
        <w:r w:rsidR="008A51F1">
          <w:rPr>
            <w:spacing w:val="-1"/>
          </w:rPr>
          <w:t xml:space="preserve"> </w:t>
        </w:r>
        <w:r w:rsidR="008A51F1">
          <w:t>Search</w:t>
        </w:r>
        <w:r w:rsidR="008A51F1">
          <w:rPr>
            <w:spacing w:val="-1"/>
          </w:rPr>
          <w:t xml:space="preserve"> </w:t>
        </w:r>
        <w:r w:rsidR="008A51F1">
          <w:t>project</w:t>
        </w:r>
        <w:r w:rsidR="008A51F1">
          <w:tab/>
          <w:t>40</w:t>
        </w:r>
      </w:hyperlink>
    </w:p>
    <w:p w:rsidR="00BC5C39" w:rsidRDefault="00123C74">
      <w:pPr>
        <w:pStyle w:val="BodyText"/>
        <w:tabs>
          <w:tab w:val="left" w:leader="dot" w:pos="9212"/>
        </w:tabs>
        <w:spacing w:before="22"/>
        <w:ind w:left="100"/>
      </w:pPr>
      <w:hyperlink w:anchor="_bookmark80" w:history="1">
        <w:r w:rsidR="008A51F1">
          <w:t>Figure</w:t>
        </w:r>
        <w:r w:rsidR="008A51F1">
          <w:rPr>
            <w:spacing w:val="-3"/>
          </w:rPr>
          <w:t xml:space="preserve"> </w:t>
        </w:r>
        <w:r w:rsidR="008A51F1">
          <w:t>23</w:t>
        </w:r>
        <w:r w:rsidR="008A51F1">
          <w:rPr>
            <w:spacing w:val="-1"/>
          </w:rPr>
          <w:t xml:space="preserve"> </w:t>
        </w:r>
        <w:r w:rsidR="008A51F1">
          <w:t>Project list</w:t>
        </w:r>
        <w:r w:rsidR="008A51F1">
          <w:tab/>
          <w:t>40</w:t>
        </w:r>
      </w:hyperlink>
    </w:p>
    <w:p w:rsidR="00BC5C39" w:rsidRDefault="00123C74">
      <w:pPr>
        <w:pStyle w:val="BodyText"/>
        <w:tabs>
          <w:tab w:val="left" w:leader="dot" w:pos="9212"/>
        </w:tabs>
        <w:spacing w:before="22"/>
        <w:ind w:left="100"/>
      </w:pPr>
      <w:hyperlink w:anchor="_bookmark81" w:history="1">
        <w:r w:rsidR="008A51F1">
          <w:t>Figure</w:t>
        </w:r>
        <w:r w:rsidR="008A51F1">
          <w:rPr>
            <w:spacing w:val="-3"/>
          </w:rPr>
          <w:t xml:space="preserve"> </w:t>
        </w:r>
        <w:r w:rsidR="008A51F1">
          <w:t>24</w:t>
        </w:r>
        <w:r w:rsidR="008A51F1">
          <w:rPr>
            <w:spacing w:val="-1"/>
          </w:rPr>
          <w:t xml:space="preserve"> </w:t>
        </w:r>
        <w:r w:rsidR="008A51F1">
          <w:t>Current</w:t>
        </w:r>
        <w:r w:rsidR="008A51F1">
          <w:rPr>
            <w:spacing w:val="-1"/>
          </w:rPr>
          <w:t xml:space="preserve"> </w:t>
        </w:r>
        <w:r w:rsidR="008A51F1">
          <w:t>project</w:t>
        </w:r>
        <w:r w:rsidR="008A51F1">
          <w:rPr>
            <w:spacing w:val="1"/>
          </w:rPr>
          <w:t xml:space="preserve"> </w:t>
        </w:r>
        <w:r w:rsidR="008A51F1">
          <w:t>list</w:t>
        </w:r>
        <w:r w:rsidR="008A51F1">
          <w:tab/>
          <w:t>41</w:t>
        </w:r>
      </w:hyperlink>
    </w:p>
    <w:p w:rsidR="00BC5C39" w:rsidRDefault="00123C74">
      <w:pPr>
        <w:pStyle w:val="BodyText"/>
        <w:tabs>
          <w:tab w:val="left" w:leader="dot" w:pos="9212"/>
        </w:tabs>
        <w:spacing w:before="21"/>
        <w:ind w:left="100"/>
      </w:pPr>
      <w:hyperlink w:anchor="_bookmark82" w:history="1">
        <w:r w:rsidR="008A51F1">
          <w:t>Figure</w:t>
        </w:r>
        <w:r w:rsidR="008A51F1">
          <w:rPr>
            <w:spacing w:val="-3"/>
          </w:rPr>
          <w:t xml:space="preserve"> </w:t>
        </w:r>
        <w:r w:rsidR="008A51F1">
          <w:t>25 Upload report</w:t>
        </w:r>
        <w:r w:rsidR="008A51F1">
          <w:tab/>
          <w:t>41</w:t>
        </w:r>
      </w:hyperlink>
    </w:p>
    <w:p w:rsidR="00BC5C39" w:rsidRDefault="00123C74">
      <w:pPr>
        <w:pStyle w:val="BodyText"/>
        <w:tabs>
          <w:tab w:val="left" w:leader="dot" w:pos="9212"/>
        </w:tabs>
        <w:spacing w:before="22"/>
        <w:ind w:left="100"/>
      </w:pPr>
      <w:hyperlink w:anchor="_bookmark83" w:history="1">
        <w:r w:rsidR="008A51F1">
          <w:t>Figure</w:t>
        </w:r>
        <w:r w:rsidR="008A51F1">
          <w:rPr>
            <w:spacing w:val="-3"/>
          </w:rPr>
          <w:t xml:space="preserve"> </w:t>
        </w:r>
        <w:r w:rsidR="008A51F1">
          <w:t>26</w:t>
        </w:r>
        <w:r w:rsidR="008A51F1">
          <w:rPr>
            <w:spacing w:val="-1"/>
          </w:rPr>
          <w:t xml:space="preserve"> </w:t>
        </w:r>
        <w:r w:rsidR="008A51F1">
          <w:t>upload</w:t>
        </w:r>
        <w:r w:rsidR="008A51F1">
          <w:rPr>
            <w:spacing w:val="-1"/>
          </w:rPr>
          <w:t xml:space="preserve"> </w:t>
        </w:r>
        <w:r w:rsidR="008A51F1">
          <w:t>project</w:t>
        </w:r>
        <w:r w:rsidR="008A51F1">
          <w:rPr>
            <w:spacing w:val="1"/>
          </w:rPr>
          <w:t xml:space="preserve"> </w:t>
        </w:r>
        <w:r w:rsidR="008A51F1">
          <w:t>information</w:t>
        </w:r>
        <w:r w:rsidR="008A51F1">
          <w:tab/>
          <w:t>41</w:t>
        </w:r>
      </w:hyperlink>
    </w:p>
    <w:p w:rsidR="00BC5C39" w:rsidRDefault="00123C74">
      <w:pPr>
        <w:pStyle w:val="BodyText"/>
        <w:tabs>
          <w:tab w:val="left" w:leader="dot" w:pos="9212"/>
        </w:tabs>
        <w:spacing w:before="22"/>
        <w:ind w:left="100"/>
      </w:pPr>
      <w:hyperlink w:anchor="_bookmark84" w:history="1">
        <w:r w:rsidR="008A51F1">
          <w:t>Figure</w:t>
        </w:r>
        <w:r w:rsidR="008A51F1">
          <w:rPr>
            <w:spacing w:val="-3"/>
          </w:rPr>
          <w:t xml:space="preserve"> </w:t>
        </w:r>
        <w:r w:rsidR="008A51F1">
          <w:t>27</w:t>
        </w:r>
        <w:r w:rsidR="008A51F1">
          <w:rPr>
            <w:spacing w:val="-1"/>
          </w:rPr>
          <w:t xml:space="preserve"> </w:t>
        </w:r>
        <w:r w:rsidR="008A51F1">
          <w:t>student</w:t>
        </w:r>
        <w:r w:rsidR="008A51F1">
          <w:rPr>
            <w:spacing w:val="-1"/>
          </w:rPr>
          <w:t xml:space="preserve"> </w:t>
        </w:r>
        <w:r w:rsidR="008A51F1">
          <w:t>logout</w:t>
        </w:r>
        <w:r w:rsidR="008A51F1">
          <w:tab/>
          <w:t>41</w:t>
        </w:r>
      </w:hyperlink>
    </w:p>
    <w:p w:rsidR="00BC5C39" w:rsidRDefault="00123C74">
      <w:pPr>
        <w:pStyle w:val="BodyText"/>
        <w:tabs>
          <w:tab w:val="left" w:leader="dot" w:pos="9212"/>
        </w:tabs>
        <w:spacing w:before="21"/>
        <w:ind w:left="100"/>
      </w:pPr>
      <w:hyperlink w:anchor="_bookmark86" w:history="1">
        <w:r w:rsidR="008A51F1">
          <w:t>Figure</w:t>
        </w:r>
        <w:r w:rsidR="008A51F1">
          <w:rPr>
            <w:spacing w:val="-3"/>
          </w:rPr>
          <w:t xml:space="preserve"> </w:t>
        </w:r>
        <w:r w:rsidR="008A51F1">
          <w:t>28 Domain</w:t>
        </w:r>
        <w:r w:rsidR="008A51F1">
          <w:rPr>
            <w:spacing w:val="-1"/>
          </w:rPr>
          <w:t xml:space="preserve"> </w:t>
        </w:r>
        <w:r w:rsidR="008A51F1">
          <w:t>model</w:t>
        </w:r>
        <w:r w:rsidR="008A51F1">
          <w:tab/>
          <w:t>42</w:t>
        </w:r>
      </w:hyperlink>
    </w:p>
    <w:p w:rsidR="00BC5C39" w:rsidRDefault="00123C74">
      <w:pPr>
        <w:pStyle w:val="BodyText"/>
        <w:tabs>
          <w:tab w:val="left" w:leader="dot" w:pos="9212"/>
        </w:tabs>
        <w:spacing w:before="22"/>
        <w:ind w:left="100"/>
      </w:pPr>
      <w:hyperlink w:anchor="_bookmark90" w:history="1">
        <w:r w:rsidR="008A51F1">
          <w:t>Figure</w:t>
        </w:r>
        <w:r w:rsidR="008A51F1">
          <w:rPr>
            <w:spacing w:val="-3"/>
          </w:rPr>
          <w:t xml:space="preserve"> </w:t>
        </w:r>
        <w:r w:rsidR="008A51F1">
          <w:t>29</w:t>
        </w:r>
        <w:r w:rsidR="008A51F1">
          <w:rPr>
            <w:spacing w:val="-1"/>
          </w:rPr>
          <w:t xml:space="preserve"> </w:t>
        </w:r>
        <w:r w:rsidR="008A51F1">
          <w:t>Software</w:t>
        </w:r>
        <w:r w:rsidR="008A51F1">
          <w:rPr>
            <w:spacing w:val="-2"/>
          </w:rPr>
          <w:t xml:space="preserve"> </w:t>
        </w:r>
        <w:r w:rsidR="008A51F1">
          <w:t>Architecture</w:t>
        </w:r>
        <w:r w:rsidR="008A51F1">
          <w:tab/>
          <w:t>43</w:t>
        </w:r>
      </w:hyperlink>
    </w:p>
    <w:p w:rsidR="00BC5C39" w:rsidRDefault="00123C74">
      <w:pPr>
        <w:pStyle w:val="BodyText"/>
        <w:tabs>
          <w:tab w:val="left" w:leader="dot" w:pos="9212"/>
        </w:tabs>
        <w:spacing w:before="21"/>
        <w:ind w:left="100"/>
      </w:pPr>
      <w:hyperlink w:anchor="_bookmark92" w:history="1">
        <w:r w:rsidR="008A51F1">
          <w:t>Figure</w:t>
        </w:r>
        <w:r w:rsidR="008A51F1">
          <w:rPr>
            <w:spacing w:val="-3"/>
          </w:rPr>
          <w:t xml:space="preserve"> </w:t>
        </w:r>
        <w:r w:rsidR="008A51F1">
          <w:t>30</w:t>
        </w:r>
        <w:r w:rsidR="008A51F1">
          <w:rPr>
            <w:spacing w:val="-1"/>
          </w:rPr>
          <w:t xml:space="preserve"> </w:t>
        </w:r>
        <w:r w:rsidR="008A51F1">
          <w:t>Class</w:t>
        </w:r>
        <w:r w:rsidR="008A51F1">
          <w:rPr>
            <w:spacing w:val="-1"/>
          </w:rPr>
          <w:t xml:space="preserve"> </w:t>
        </w:r>
        <w:r w:rsidR="008A51F1">
          <w:t>diagram</w:t>
        </w:r>
        <w:r w:rsidR="008A51F1">
          <w:tab/>
          <w:t>44</w:t>
        </w:r>
      </w:hyperlink>
    </w:p>
    <w:p w:rsidR="00BC5C39" w:rsidRDefault="00123C74">
      <w:pPr>
        <w:pStyle w:val="BodyText"/>
        <w:tabs>
          <w:tab w:val="left" w:leader="dot" w:pos="9212"/>
        </w:tabs>
        <w:spacing w:before="22"/>
        <w:ind w:left="100"/>
      </w:pPr>
      <w:hyperlink w:anchor="_bookmark94" w:history="1">
        <w:r w:rsidR="008A51F1">
          <w:t>Figure</w:t>
        </w:r>
        <w:r w:rsidR="008A51F1">
          <w:rPr>
            <w:spacing w:val="-3"/>
          </w:rPr>
          <w:t xml:space="preserve"> </w:t>
        </w:r>
        <w:r w:rsidR="008A51F1">
          <w:t>31</w:t>
        </w:r>
        <w:r w:rsidR="008A51F1">
          <w:rPr>
            <w:spacing w:val="-1"/>
          </w:rPr>
          <w:t xml:space="preserve"> </w:t>
        </w:r>
        <w:r w:rsidR="008A51F1">
          <w:t>Super admin</w:t>
        </w:r>
        <w:r w:rsidR="008A51F1">
          <w:rPr>
            <w:spacing w:val="-1"/>
          </w:rPr>
          <w:t xml:space="preserve"> </w:t>
        </w:r>
        <w:r w:rsidR="008A51F1">
          <w:t>login</w:t>
        </w:r>
        <w:r w:rsidR="008A51F1">
          <w:tab/>
          <w:t>45</w:t>
        </w:r>
      </w:hyperlink>
    </w:p>
    <w:p w:rsidR="00BC5C39" w:rsidRDefault="00123C74">
      <w:pPr>
        <w:pStyle w:val="BodyText"/>
        <w:tabs>
          <w:tab w:val="left" w:leader="dot" w:pos="9212"/>
        </w:tabs>
        <w:spacing w:before="22"/>
        <w:ind w:left="100"/>
      </w:pPr>
      <w:hyperlink w:anchor="_bookmark95" w:history="1">
        <w:r w:rsidR="008A51F1">
          <w:t>Figure</w:t>
        </w:r>
        <w:r w:rsidR="008A51F1">
          <w:rPr>
            <w:spacing w:val="-3"/>
          </w:rPr>
          <w:t xml:space="preserve"> </w:t>
        </w:r>
        <w:r w:rsidR="008A51F1">
          <w:t>32</w:t>
        </w:r>
        <w:r w:rsidR="008A51F1">
          <w:rPr>
            <w:spacing w:val="-1"/>
          </w:rPr>
          <w:t xml:space="preserve"> </w:t>
        </w:r>
        <w:r w:rsidR="008A51F1">
          <w:t>Add</w:t>
        </w:r>
        <w:r w:rsidR="008A51F1">
          <w:rPr>
            <w:spacing w:val="1"/>
          </w:rPr>
          <w:t xml:space="preserve"> </w:t>
        </w:r>
        <w:r w:rsidR="008A51F1">
          <w:t>admin</w:t>
        </w:r>
        <w:r w:rsidR="008A51F1">
          <w:tab/>
          <w:t>45</w:t>
        </w:r>
      </w:hyperlink>
    </w:p>
    <w:p w:rsidR="00BC5C39" w:rsidRDefault="00123C74">
      <w:pPr>
        <w:pStyle w:val="BodyText"/>
        <w:tabs>
          <w:tab w:val="left" w:leader="dot" w:pos="9212"/>
        </w:tabs>
        <w:spacing w:before="24"/>
        <w:ind w:left="100"/>
      </w:pPr>
      <w:hyperlink w:anchor="_bookmark96" w:history="1">
        <w:r w:rsidR="008A51F1">
          <w:t>Figure</w:t>
        </w:r>
        <w:r w:rsidR="008A51F1">
          <w:rPr>
            <w:spacing w:val="-3"/>
          </w:rPr>
          <w:t xml:space="preserve"> </w:t>
        </w:r>
        <w:r w:rsidR="008A51F1">
          <w:t>33</w:t>
        </w:r>
        <w:r w:rsidR="008A51F1">
          <w:rPr>
            <w:spacing w:val="-1"/>
          </w:rPr>
          <w:t xml:space="preserve"> </w:t>
        </w:r>
        <w:r w:rsidR="008A51F1">
          <w:t>Search</w:t>
        </w:r>
        <w:r w:rsidR="008A51F1">
          <w:rPr>
            <w:spacing w:val="1"/>
          </w:rPr>
          <w:t xml:space="preserve"> </w:t>
        </w:r>
        <w:r w:rsidR="008A51F1">
          <w:t>admin</w:t>
        </w:r>
        <w:r w:rsidR="008A51F1">
          <w:tab/>
          <w:t>46</w:t>
        </w:r>
      </w:hyperlink>
    </w:p>
    <w:p w:rsidR="00BC5C39" w:rsidRDefault="00123C74">
      <w:pPr>
        <w:pStyle w:val="BodyText"/>
        <w:tabs>
          <w:tab w:val="left" w:leader="dot" w:pos="9212"/>
        </w:tabs>
        <w:spacing w:before="22"/>
        <w:ind w:left="100"/>
      </w:pPr>
      <w:hyperlink w:anchor="_bookmark97" w:history="1">
        <w:r w:rsidR="008A51F1">
          <w:t>Figure</w:t>
        </w:r>
        <w:r w:rsidR="008A51F1">
          <w:rPr>
            <w:spacing w:val="-3"/>
          </w:rPr>
          <w:t xml:space="preserve"> </w:t>
        </w:r>
        <w:r w:rsidR="008A51F1">
          <w:t>34</w:t>
        </w:r>
        <w:r w:rsidR="008A51F1">
          <w:rPr>
            <w:spacing w:val="-1"/>
          </w:rPr>
          <w:t xml:space="preserve"> </w:t>
        </w:r>
        <w:r w:rsidR="008A51F1">
          <w:t>Update</w:t>
        </w:r>
        <w:r w:rsidR="008A51F1">
          <w:rPr>
            <w:spacing w:val="-1"/>
          </w:rPr>
          <w:t xml:space="preserve"> </w:t>
        </w:r>
        <w:r w:rsidR="008A51F1">
          <w:t>admin</w:t>
        </w:r>
        <w:r w:rsidR="008A51F1">
          <w:tab/>
          <w:t>46</w:t>
        </w:r>
      </w:hyperlink>
    </w:p>
    <w:p w:rsidR="00BC5C39" w:rsidRDefault="00123C74">
      <w:pPr>
        <w:pStyle w:val="BodyText"/>
        <w:tabs>
          <w:tab w:val="left" w:leader="dot" w:pos="9212"/>
        </w:tabs>
        <w:spacing w:before="21"/>
        <w:ind w:left="100"/>
      </w:pPr>
      <w:hyperlink w:anchor="_bookmark98" w:history="1">
        <w:r w:rsidR="008A51F1">
          <w:t>Figure</w:t>
        </w:r>
        <w:r w:rsidR="008A51F1">
          <w:rPr>
            <w:spacing w:val="-3"/>
          </w:rPr>
          <w:t xml:space="preserve"> </w:t>
        </w:r>
        <w:r w:rsidR="008A51F1">
          <w:t>35</w:t>
        </w:r>
        <w:r w:rsidR="008A51F1">
          <w:rPr>
            <w:spacing w:val="-1"/>
          </w:rPr>
          <w:t xml:space="preserve"> </w:t>
        </w:r>
        <w:r w:rsidR="008A51F1">
          <w:t>Delete</w:t>
        </w:r>
        <w:r w:rsidR="008A51F1">
          <w:rPr>
            <w:spacing w:val="-1"/>
          </w:rPr>
          <w:t xml:space="preserve"> </w:t>
        </w:r>
        <w:r w:rsidR="008A51F1">
          <w:t>admin</w:t>
        </w:r>
        <w:r w:rsidR="008A51F1">
          <w:tab/>
          <w:t>47</w:t>
        </w:r>
      </w:hyperlink>
    </w:p>
    <w:p w:rsidR="00BC5C39" w:rsidRDefault="00123C74">
      <w:pPr>
        <w:pStyle w:val="BodyText"/>
        <w:tabs>
          <w:tab w:val="left" w:leader="dot" w:pos="9212"/>
        </w:tabs>
        <w:spacing w:before="22"/>
        <w:ind w:left="100"/>
      </w:pPr>
      <w:hyperlink w:anchor="_bookmark99" w:history="1">
        <w:r w:rsidR="008A51F1">
          <w:t>Figure</w:t>
        </w:r>
        <w:r w:rsidR="008A51F1">
          <w:rPr>
            <w:spacing w:val="-3"/>
          </w:rPr>
          <w:t xml:space="preserve"> </w:t>
        </w:r>
        <w:r w:rsidR="008A51F1">
          <w:t>36 list</w:t>
        </w:r>
        <w:r w:rsidR="008A51F1">
          <w:rPr>
            <w:spacing w:val="-1"/>
          </w:rPr>
          <w:t xml:space="preserve"> </w:t>
        </w:r>
        <w:r w:rsidR="008A51F1">
          <w:t>of admin</w:t>
        </w:r>
        <w:r w:rsidR="008A51F1">
          <w:tab/>
          <w:t>47</w:t>
        </w:r>
      </w:hyperlink>
    </w:p>
    <w:p w:rsidR="00BC5C39" w:rsidRDefault="00123C74">
      <w:pPr>
        <w:pStyle w:val="BodyText"/>
        <w:tabs>
          <w:tab w:val="left" w:leader="dot" w:pos="9212"/>
        </w:tabs>
        <w:spacing w:before="22"/>
        <w:ind w:left="100"/>
      </w:pPr>
      <w:hyperlink w:anchor="_bookmark100" w:history="1">
        <w:r w:rsidR="008A51F1">
          <w:t>Figure</w:t>
        </w:r>
        <w:r w:rsidR="008A51F1">
          <w:rPr>
            <w:spacing w:val="-3"/>
          </w:rPr>
          <w:t xml:space="preserve"> </w:t>
        </w:r>
        <w:r w:rsidR="008A51F1">
          <w:t>37</w:t>
        </w:r>
        <w:r w:rsidR="008A51F1">
          <w:rPr>
            <w:spacing w:val="-1"/>
          </w:rPr>
          <w:t xml:space="preserve"> </w:t>
        </w:r>
        <w:r w:rsidR="008A51F1">
          <w:t>Super Admin</w:t>
        </w:r>
        <w:r w:rsidR="008A51F1">
          <w:rPr>
            <w:spacing w:val="-1"/>
          </w:rPr>
          <w:t xml:space="preserve"> </w:t>
        </w:r>
        <w:r w:rsidR="008A51F1">
          <w:t>logout</w:t>
        </w:r>
        <w:r w:rsidR="008A51F1">
          <w:tab/>
          <w:t>47</w:t>
        </w:r>
      </w:hyperlink>
    </w:p>
    <w:p w:rsidR="00BC5C39" w:rsidRDefault="00123C74">
      <w:pPr>
        <w:pStyle w:val="BodyText"/>
        <w:tabs>
          <w:tab w:val="left" w:leader="dot" w:pos="9212"/>
        </w:tabs>
        <w:spacing w:before="21"/>
        <w:ind w:left="100"/>
      </w:pPr>
      <w:hyperlink w:anchor="_bookmark101" w:history="1">
        <w:r w:rsidR="008A51F1">
          <w:t>Figure</w:t>
        </w:r>
        <w:r w:rsidR="008A51F1">
          <w:rPr>
            <w:spacing w:val="-3"/>
          </w:rPr>
          <w:t xml:space="preserve"> </w:t>
        </w:r>
        <w:r w:rsidR="008A51F1">
          <w:t>38</w:t>
        </w:r>
        <w:r w:rsidR="008A51F1">
          <w:rPr>
            <w:spacing w:val="-1"/>
          </w:rPr>
          <w:t xml:space="preserve"> </w:t>
        </w:r>
        <w:r w:rsidR="008A51F1">
          <w:t>Admin login</w:t>
        </w:r>
        <w:r w:rsidR="008A51F1">
          <w:tab/>
          <w:t>48</w:t>
        </w:r>
      </w:hyperlink>
    </w:p>
    <w:p w:rsidR="00BC5C39" w:rsidRDefault="00123C74">
      <w:pPr>
        <w:pStyle w:val="BodyText"/>
        <w:tabs>
          <w:tab w:val="left" w:leader="dot" w:pos="9212"/>
        </w:tabs>
        <w:spacing w:before="22"/>
        <w:ind w:left="100"/>
      </w:pPr>
      <w:hyperlink w:anchor="_bookmark102" w:history="1">
        <w:r w:rsidR="008A51F1">
          <w:t>Figure</w:t>
        </w:r>
        <w:r w:rsidR="008A51F1">
          <w:rPr>
            <w:spacing w:val="-3"/>
          </w:rPr>
          <w:t xml:space="preserve"> </w:t>
        </w:r>
        <w:r w:rsidR="008A51F1">
          <w:t>39</w:t>
        </w:r>
        <w:r w:rsidR="008A51F1">
          <w:rPr>
            <w:spacing w:val="-1"/>
          </w:rPr>
          <w:t xml:space="preserve"> </w:t>
        </w:r>
        <w:r w:rsidR="008A51F1">
          <w:t>Request</w:t>
        </w:r>
        <w:r w:rsidR="008A51F1">
          <w:rPr>
            <w:spacing w:val="-1"/>
          </w:rPr>
          <w:t xml:space="preserve"> </w:t>
        </w:r>
        <w:r w:rsidR="008A51F1">
          <w:t>list</w:t>
        </w:r>
        <w:r w:rsidR="008A51F1">
          <w:rPr>
            <w:spacing w:val="-1"/>
          </w:rPr>
          <w:t xml:space="preserve"> </w:t>
        </w:r>
        <w:r w:rsidR="008A51F1">
          <w:t>of</w:t>
        </w:r>
        <w:r w:rsidR="008A51F1">
          <w:rPr>
            <w:spacing w:val="-1"/>
          </w:rPr>
          <w:t xml:space="preserve"> </w:t>
        </w:r>
        <w:r w:rsidR="008A51F1">
          <w:t>project</w:t>
        </w:r>
        <w:r w:rsidR="008A51F1">
          <w:tab/>
          <w:t>48</w:t>
        </w:r>
      </w:hyperlink>
    </w:p>
    <w:p w:rsidR="00BC5C39" w:rsidRDefault="00123C74">
      <w:pPr>
        <w:pStyle w:val="BodyText"/>
        <w:tabs>
          <w:tab w:val="left" w:leader="dot" w:pos="9212"/>
        </w:tabs>
        <w:spacing w:before="22"/>
        <w:ind w:left="100"/>
      </w:pPr>
      <w:hyperlink w:anchor="_bookmark103" w:history="1">
        <w:r w:rsidR="008A51F1">
          <w:t>Figure</w:t>
        </w:r>
        <w:r w:rsidR="008A51F1">
          <w:rPr>
            <w:spacing w:val="-3"/>
          </w:rPr>
          <w:t xml:space="preserve"> </w:t>
        </w:r>
        <w:r w:rsidR="008A51F1">
          <w:t>40</w:t>
        </w:r>
        <w:r w:rsidR="008A51F1">
          <w:rPr>
            <w:spacing w:val="-1"/>
          </w:rPr>
          <w:t xml:space="preserve"> </w:t>
        </w:r>
        <w:r w:rsidR="008A51F1">
          <w:t>Search</w:t>
        </w:r>
        <w:r w:rsidR="008A51F1">
          <w:rPr>
            <w:spacing w:val="-1"/>
          </w:rPr>
          <w:t xml:space="preserve"> </w:t>
        </w:r>
        <w:r w:rsidR="008A51F1">
          <w:t>project</w:t>
        </w:r>
        <w:r w:rsidR="008A51F1">
          <w:tab/>
          <w:t>49</w:t>
        </w:r>
      </w:hyperlink>
    </w:p>
    <w:p w:rsidR="00BC5C39" w:rsidRDefault="00123C74">
      <w:pPr>
        <w:pStyle w:val="BodyText"/>
        <w:tabs>
          <w:tab w:val="left" w:leader="dot" w:pos="9212"/>
        </w:tabs>
        <w:spacing w:before="21"/>
        <w:ind w:left="100"/>
      </w:pPr>
      <w:hyperlink w:anchor="_bookmark104" w:history="1">
        <w:r w:rsidR="008A51F1">
          <w:t>Figure</w:t>
        </w:r>
        <w:r w:rsidR="008A51F1">
          <w:rPr>
            <w:spacing w:val="-3"/>
          </w:rPr>
          <w:t xml:space="preserve"> </w:t>
        </w:r>
        <w:r w:rsidR="008A51F1">
          <w:t>41</w:t>
        </w:r>
        <w:r w:rsidR="008A51F1">
          <w:rPr>
            <w:spacing w:val="-1"/>
          </w:rPr>
          <w:t xml:space="preserve"> </w:t>
        </w:r>
        <w:r w:rsidR="008A51F1">
          <w:t>Add</w:t>
        </w:r>
        <w:r w:rsidR="008A51F1">
          <w:rPr>
            <w:spacing w:val="-1"/>
          </w:rPr>
          <w:t xml:space="preserve"> </w:t>
        </w:r>
        <w:r w:rsidR="008A51F1">
          <w:t>project</w:t>
        </w:r>
        <w:r w:rsidR="008A51F1">
          <w:tab/>
          <w:t>49</w:t>
        </w:r>
      </w:hyperlink>
    </w:p>
    <w:p w:rsidR="00BC5C39" w:rsidRDefault="00BC5C39">
      <w:p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123C74">
      <w:pPr>
        <w:pStyle w:val="BodyText"/>
        <w:tabs>
          <w:tab w:val="right" w:leader="dot" w:pos="9452"/>
        </w:tabs>
        <w:spacing w:before="74"/>
        <w:ind w:left="100"/>
      </w:pPr>
      <w:hyperlink w:anchor="_bookmark105" w:history="1">
        <w:r w:rsidR="008A51F1">
          <w:t>Figure</w:t>
        </w:r>
        <w:r w:rsidR="008A51F1">
          <w:rPr>
            <w:spacing w:val="-3"/>
          </w:rPr>
          <w:t xml:space="preserve"> </w:t>
        </w:r>
        <w:r w:rsidR="008A51F1">
          <w:t>42 Delete</w:t>
        </w:r>
        <w:r w:rsidR="008A51F1">
          <w:rPr>
            <w:spacing w:val="-1"/>
          </w:rPr>
          <w:t xml:space="preserve"> </w:t>
        </w:r>
        <w:r w:rsidR="008A51F1">
          <w:t>project</w:t>
        </w:r>
        <w:r w:rsidR="008A51F1">
          <w:tab/>
          <w:t>50</w:t>
        </w:r>
      </w:hyperlink>
    </w:p>
    <w:p w:rsidR="00BC5C39" w:rsidRDefault="00123C74">
      <w:pPr>
        <w:pStyle w:val="BodyText"/>
        <w:tabs>
          <w:tab w:val="right" w:leader="dot" w:pos="9452"/>
        </w:tabs>
        <w:spacing w:before="22"/>
        <w:ind w:left="100"/>
      </w:pPr>
      <w:hyperlink w:anchor="_bookmark106" w:history="1">
        <w:r w:rsidR="008A51F1">
          <w:t>Figure</w:t>
        </w:r>
        <w:r w:rsidR="008A51F1">
          <w:rPr>
            <w:spacing w:val="-3"/>
          </w:rPr>
          <w:t xml:space="preserve"> </w:t>
        </w:r>
        <w:r w:rsidR="008A51F1">
          <w:t>43 Update project</w:t>
        </w:r>
        <w:r w:rsidR="008A51F1">
          <w:tab/>
          <w:t>50</w:t>
        </w:r>
      </w:hyperlink>
    </w:p>
    <w:p w:rsidR="00BC5C39" w:rsidRDefault="00123C74">
      <w:pPr>
        <w:pStyle w:val="BodyText"/>
        <w:tabs>
          <w:tab w:val="right" w:leader="dot" w:pos="9452"/>
        </w:tabs>
        <w:spacing w:before="22"/>
        <w:ind w:left="100"/>
      </w:pPr>
      <w:hyperlink w:anchor="_bookmark107" w:history="1">
        <w:r w:rsidR="008A51F1">
          <w:t>Figure</w:t>
        </w:r>
        <w:r w:rsidR="008A51F1">
          <w:rPr>
            <w:spacing w:val="-3"/>
          </w:rPr>
          <w:t xml:space="preserve"> </w:t>
        </w:r>
        <w:r w:rsidR="008A51F1">
          <w:t>44 Admin logout</w:t>
        </w:r>
        <w:r w:rsidR="008A51F1">
          <w:tab/>
          <w:t>51</w:t>
        </w:r>
      </w:hyperlink>
    </w:p>
    <w:p w:rsidR="00BC5C39" w:rsidRDefault="00123C74">
      <w:pPr>
        <w:pStyle w:val="BodyText"/>
        <w:tabs>
          <w:tab w:val="right" w:leader="dot" w:pos="9452"/>
        </w:tabs>
        <w:spacing w:before="21"/>
        <w:ind w:left="100"/>
      </w:pPr>
      <w:hyperlink w:anchor="_bookmark108" w:history="1">
        <w:r w:rsidR="008A51F1">
          <w:t>Figure</w:t>
        </w:r>
        <w:r w:rsidR="008A51F1">
          <w:rPr>
            <w:spacing w:val="-3"/>
          </w:rPr>
          <w:t xml:space="preserve"> </w:t>
        </w:r>
        <w:r w:rsidR="008A51F1">
          <w:t>45 Student login</w:t>
        </w:r>
        <w:r w:rsidR="008A51F1">
          <w:tab/>
          <w:t>51</w:t>
        </w:r>
      </w:hyperlink>
    </w:p>
    <w:p w:rsidR="00BC5C39" w:rsidRDefault="00123C74">
      <w:pPr>
        <w:pStyle w:val="BodyText"/>
        <w:tabs>
          <w:tab w:val="right" w:leader="dot" w:pos="9452"/>
        </w:tabs>
        <w:spacing w:before="22"/>
        <w:ind w:left="100"/>
      </w:pPr>
      <w:hyperlink w:anchor="_bookmark109" w:history="1">
        <w:r w:rsidR="008A51F1">
          <w:t>Figure</w:t>
        </w:r>
        <w:r w:rsidR="008A51F1">
          <w:rPr>
            <w:spacing w:val="-3"/>
          </w:rPr>
          <w:t xml:space="preserve"> </w:t>
        </w:r>
        <w:r w:rsidR="008A51F1">
          <w:t>46 Request list of projects</w:t>
        </w:r>
        <w:r w:rsidR="008A51F1">
          <w:tab/>
          <w:t>52</w:t>
        </w:r>
      </w:hyperlink>
    </w:p>
    <w:p w:rsidR="00BC5C39" w:rsidRDefault="00123C74">
      <w:pPr>
        <w:pStyle w:val="BodyText"/>
        <w:tabs>
          <w:tab w:val="right" w:leader="dot" w:pos="9452"/>
        </w:tabs>
        <w:spacing w:before="22"/>
        <w:ind w:left="100"/>
      </w:pPr>
      <w:hyperlink w:anchor="_bookmark110" w:history="1">
        <w:r w:rsidR="008A51F1">
          <w:t>Figure</w:t>
        </w:r>
        <w:r w:rsidR="008A51F1">
          <w:rPr>
            <w:spacing w:val="-3"/>
          </w:rPr>
          <w:t xml:space="preserve"> </w:t>
        </w:r>
        <w:r w:rsidR="008A51F1">
          <w:t>47 Search project</w:t>
        </w:r>
        <w:r w:rsidR="008A51F1">
          <w:tab/>
          <w:t>52</w:t>
        </w:r>
      </w:hyperlink>
    </w:p>
    <w:p w:rsidR="00BC5C39" w:rsidRDefault="00123C74">
      <w:pPr>
        <w:pStyle w:val="BodyText"/>
        <w:tabs>
          <w:tab w:val="right" w:leader="dot" w:pos="9452"/>
        </w:tabs>
        <w:spacing w:before="24"/>
        <w:ind w:left="100"/>
      </w:pPr>
      <w:hyperlink w:anchor="_bookmark111" w:history="1">
        <w:r w:rsidR="008A51F1">
          <w:t>Figure</w:t>
        </w:r>
        <w:r w:rsidR="008A51F1">
          <w:rPr>
            <w:spacing w:val="-3"/>
          </w:rPr>
          <w:t xml:space="preserve"> </w:t>
        </w:r>
        <w:r w:rsidR="008A51F1">
          <w:t>48 Upload project</w:t>
        </w:r>
        <w:r w:rsidR="008A51F1">
          <w:rPr>
            <w:spacing w:val="2"/>
          </w:rPr>
          <w:t xml:space="preserve"> </w:t>
        </w:r>
        <w:r w:rsidR="008A51F1">
          <w:t>information</w:t>
        </w:r>
        <w:r w:rsidR="008A51F1">
          <w:tab/>
          <w:t>52</w:t>
        </w:r>
      </w:hyperlink>
    </w:p>
    <w:p w:rsidR="00BC5C39" w:rsidRDefault="00123C74">
      <w:pPr>
        <w:pStyle w:val="BodyText"/>
        <w:tabs>
          <w:tab w:val="right" w:leader="dot" w:pos="9452"/>
        </w:tabs>
        <w:spacing w:before="21"/>
        <w:ind w:left="100"/>
      </w:pPr>
      <w:hyperlink w:anchor="_bookmark112" w:history="1">
        <w:r w:rsidR="008A51F1">
          <w:t>Figure</w:t>
        </w:r>
        <w:r w:rsidR="008A51F1">
          <w:rPr>
            <w:spacing w:val="-3"/>
          </w:rPr>
          <w:t xml:space="preserve"> </w:t>
        </w:r>
        <w:r w:rsidR="008A51F1">
          <w:t>49 Upload report to check plagiarism</w:t>
        </w:r>
        <w:r w:rsidR="008A51F1">
          <w:tab/>
          <w:t>53</w:t>
        </w:r>
      </w:hyperlink>
    </w:p>
    <w:p w:rsidR="00BC5C39" w:rsidRDefault="00123C74">
      <w:pPr>
        <w:pStyle w:val="BodyText"/>
        <w:tabs>
          <w:tab w:val="right" w:leader="dot" w:pos="9452"/>
        </w:tabs>
        <w:spacing w:before="22"/>
        <w:ind w:left="100"/>
      </w:pPr>
      <w:hyperlink w:anchor="_bookmark113" w:history="1">
        <w:r w:rsidR="008A51F1">
          <w:t>Figure</w:t>
        </w:r>
        <w:r w:rsidR="008A51F1">
          <w:rPr>
            <w:spacing w:val="-3"/>
          </w:rPr>
          <w:t xml:space="preserve"> </w:t>
        </w:r>
        <w:r w:rsidR="008A51F1">
          <w:t>50 Student logout</w:t>
        </w:r>
        <w:r w:rsidR="008A51F1">
          <w:tab/>
          <w:t>53</w:t>
        </w:r>
      </w:hyperlink>
    </w:p>
    <w:p w:rsidR="00BC5C39" w:rsidRDefault="00123C74">
      <w:pPr>
        <w:pStyle w:val="BodyText"/>
        <w:tabs>
          <w:tab w:val="right" w:leader="dot" w:pos="9452"/>
        </w:tabs>
        <w:spacing w:before="21"/>
        <w:ind w:left="100"/>
      </w:pPr>
      <w:hyperlink w:anchor="_bookmark115" w:history="1">
        <w:r w:rsidR="008A51F1">
          <w:t>Figure</w:t>
        </w:r>
        <w:r w:rsidR="008A51F1">
          <w:rPr>
            <w:spacing w:val="-3"/>
          </w:rPr>
          <w:t xml:space="preserve"> </w:t>
        </w:r>
        <w:r w:rsidR="008A51F1">
          <w:t>51 Database</w:t>
        </w:r>
        <w:r w:rsidR="008A51F1">
          <w:rPr>
            <w:spacing w:val="-1"/>
          </w:rPr>
          <w:t xml:space="preserve"> </w:t>
        </w:r>
        <w:r w:rsidR="008A51F1">
          <w:t>Schema</w:t>
        </w:r>
        <w:r w:rsidR="008A51F1">
          <w:tab/>
          <w:t>54</w:t>
        </w:r>
      </w:hyperlink>
    </w:p>
    <w:p w:rsidR="00BC5C39" w:rsidRDefault="00123C74">
      <w:pPr>
        <w:pStyle w:val="BodyText"/>
        <w:tabs>
          <w:tab w:val="right" w:leader="dot" w:pos="9452"/>
        </w:tabs>
        <w:spacing w:before="22"/>
        <w:ind w:left="100"/>
      </w:pPr>
      <w:hyperlink w:anchor="_bookmark117" w:history="1">
        <w:r w:rsidR="008A51F1">
          <w:t>Figure</w:t>
        </w:r>
        <w:r w:rsidR="008A51F1">
          <w:rPr>
            <w:spacing w:val="-3"/>
          </w:rPr>
          <w:t xml:space="preserve"> </w:t>
        </w:r>
        <w:r w:rsidR="008A51F1">
          <w:t>52 Sign in GUI</w:t>
        </w:r>
        <w:r w:rsidR="008A51F1">
          <w:tab/>
          <w:t>55</w:t>
        </w:r>
      </w:hyperlink>
    </w:p>
    <w:p w:rsidR="00BC5C39" w:rsidRDefault="00123C74">
      <w:pPr>
        <w:pStyle w:val="BodyText"/>
        <w:tabs>
          <w:tab w:val="right" w:leader="dot" w:pos="9452"/>
        </w:tabs>
        <w:spacing w:before="22"/>
        <w:ind w:left="100"/>
      </w:pPr>
      <w:hyperlink w:anchor="_bookmark118" w:history="1">
        <w:r w:rsidR="008A51F1">
          <w:t>Figure</w:t>
        </w:r>
        <w:r w:rsidR="008A51F1">
          <w:rPr>
            <w:spacing w:val="-3"/>
          </w:rPr>
          <w:t xml:space="preserve"> </w:t>
        </w:r>
        <w:r w:rsidR="008A51F1">
          <w:t>53</w:t>
        </w:r>
        <w:r w:rsidR="008A51F1">
          <w:rPr>
            <w:spacing w:val="2"/>
          </w:rPr>
          <w:t xml:space="preserve"> </w:t>
        </w:r>
        <w:r w:rsidR="008A51F1">
          <w:t>List of projects</w:t>
        </w:r>
        <w:r w:rsidR="008A51F1">
          <w:tab/>
          <w:t>56</w:t>
        </w:r>
      </w:hyperlink>
    </w:p>
    <w:p w:rsidR="00BC5C39" w:rsidRDefault="00123C74">
      <w:pPr>
        <w:pStyle w:val="BodyText"/>
        <w:tabs>
          <w:tab w:val="right" w:leader="dot" w:pos="9452"/>
        </w:tabs>
        <w:spacing w:before="22"/>
        <w:ind w:left="100"/>
      </w:pPr>
      <w:hyperlink w:anchor="_bookmark119" w:history="1">
        <w:r w:rsidR="008A51F1">
          <w:t>Figure</w:t>
        </w:r>
        <w:r w:rsidR="008A51F1">
          <w:rPr>
            <w:spacing w:val="-2"/>
          </w:rPr>
          <w:t xml:space="preserve"> </w:t>
        </w:r>
        <w:r w:rsidR="008A51F1">
          <w:t>54 CRUD</w:t>
        </w:r>
        <w:r w:rsidR="008A51F1">
          <w:rPr>
            <w:spacing w:val="-1"/>
          </w:rPr>
          <w:t xml:space="preserve"> </w:t>
        </w:r>
        <w:r w:rsidR="008A51F1">
          <w:t>operation</w:t>
        </w:r>
        <w:r w:rsidR="008A51F1">
          <w:tab/>
          <w:t>56</w:t>
        </w:r>
      </w:hyperlink>
    </w:p>
    <w:p w:rsidR="00BC5C39" w:rsidRDefault="00123C74">
      <w:pPr>
        <w:pStyle w:val="BodyText"/>
        <w:tabs>
          <w:tab w:val="right" w:leader="dot" w:pos="9452"/>
        </w:tabs>
        <w:spacing w:before="22"/>
        <w:ind w:left="100"/>
      </w:pPr>
      <w:hyperlink w:anchor="_bookmark120" w:history="1">
        <w:r w:rsidR="008A51F1">
          <w:t>Figure</w:t>
        </w:r>
        <w:r w:rsidR="008A51F1">
          <w:rPr>
            <w:spacing w:val="-3"/>
          </w:rPr>
          <w:t xml:space="preserve"> </w:t>
        </w:r>
        <w:r w:rsidR="008A51F1">
          <w:t>55 Add project</w:t>
        </w:r>
        <w:r w:rsidR="008A51F1">
          <w:tab/>
          <w:t>57</w:t>
        </w:r>
      </w:hyperlink>
    </w:p>
    <w:p w:rsidR="00BC5C39" w:rsidRDefault="00123C74">
      <w:pPr>
        <w:pStyle w:val="BodyText"/>
        <w:tabs>
          <w:tab w:val="right" w:leader="dot" w:pos="9452"/>
        </w:tabs>
        <w:spacing w:before="21"/>
        <w:ind w:left="100"/>
      </w:pPr>
      <w:hyperlink w:anchor="_bookmark121" w:history="1">
        <w:r w:rsidR="008A51F1">
          <w:t>Figure</w:t>
        </w:r>
        <w:r w:rsidR="008A51F1">
          <w:rPr>
            <w:spacing w:val="-3"/>
          </w:rPr>
          <w:t xml:space="preserve"> </w:t>
        </w:r>
        <w:r w:rsidR="008A51F1">
          <w:t>56 past projects</w:t>
        </w:r>
        <w:r w:rsidR="008A51F1">
          <w:tab/>
          <w:t>57</w:t>
        </w:r>
      </w:hyperlink>
    </w:p>
    <w:p w:rsidR="00BC5C39" w:rsidRDefault="00123C74">
      <w:pPr>
        <w:pStyle w:val="BodyText"/>
        <w:tabs>
          <w:tab w:val="right" w:leader="dot" w:pos="9452"/>
        </w:tabs>
        <w:spacing w:before="22"/>
        <w:ind w:left="100"/>
      </w:pPr>
      <w:hyperlink w:anchor="_bookmark122" w:history="1">
        <w:r w:rsidR="008A51F1">
          <w:t>Figure</w:t>
        </w:r>
        <w:r w:rsidR="008A51F1">
          <w:rPr>
            <w:spacing w:val="-3"/>
          </w:rPr>
          <w:t xml:space="preserve"> </w:t>
        </w:r>
        <w:r w:rsidR="008A51F1">
          <w:t>57 view report</w:t>
        </w:r>
        <w:r w:rsidR="008A51F1">
          <w:tab/>
          <w:t>58</w:t>
        </w:r>
      </w:hyperlink>
    </w:p>
    <w:p w:rsidR="00BC5C39" w:rsidRDefault="00123C74">
      <w:pPr>
        <w:pStyle w:val="BodyText"/>
        <w:tabs>
          <w:tab w:val="right" w:leader="dot" w:pos="9452"/>
        </w:tabs>
        <w:spacing w:before="24"/>
        <w:ind w:left="100"/>
      </w:pPr>
      <w:hyperlink w:anchor="_bookmark123" w:history="1">
        <w:r w:rsidR="008A51F1">
          <w:t>Figure</w:t>
        </w:r>
        <w:r w:rsidR="008A51F1">
          <w:rPr>
            <w:spacing w:val="-3"/>
          </w:rPr>
          <w:t xml:space="preserve"> </w:t>
        </w:r>
        <w:r w:rsidR="008A51F1">
          <w:t>58 upload</w:t>
        </w:r>
        <w:r w:rsidR="008A51F1">
          <w:rPr>
            <w:spacing w:val="1"/>
          </w:rPr>
          <w:t xml:space="preserve"> </w:t>
        </w:r>
        <w:r w:rsidR="008A51F1">
          <w:t>report for plagiarism checking</w:t>
        </w:r>
        <w:r w:rsidR="008A51F1">
          <w:tab/>
          <w:t>58</w:t>
        </w:r>
      </w:hyperlink>
    </w:p>
    <w:p w:rsidR="00BC5C39" w:rsidRDefault="00123C74">
      <w:pPr>
        <w:pStyle w:val="BodyText"/>
        <w:tabs>
          <w:tab w:val="right" w:leader="dot" w:pos="9452"/>
        </w:tabs>
        <w:spacing w:before="21"/>
        <w:ind w:left="100"/>
      </w:pPr>
      <w:hyperlink w:anchor="_bookmark131" w:history="1">
        <w:r w:rsidR="008A51F1">
          <w:t>Figure</w:t>
        </w:r>
        <w:r w:rsidR="008A51F1">
          <w:rPr>
            <w:spacing w:val="-3"/>
          </w:rPr>
          <w:t xml:space="preserve"> </w:t>
        </w:r>
        <w:r w:rsidR="008A51F1">
          <w:t>59 user login and</w:t>
        </w:r>
        <w:r w:rsidR="008A51F1">
          <w:rPr>
            <w:spacing w:val="1"/>
          </w:rPr>
          <w:t xml:space="preserve"> </w:t>
        </w:r>
        <w:r w:rsidR="008A51F1">
          <w:t>logout</w:t>
        </w:r>
        <w:r w:rsidR="008A51F1">
          <w:tab/>
          <w:t>60</w:t>
        </w:r>
      </w:hyperlink>
    </w:p>
    <w:p w:rsidR="00BC5C39" w:rsidRDefault="00123C74">
      <w:pPr>
        <w:pStyle w:val="BodyText"/>
        <w:tabs>
          <w:tab w:val="right" w:leader="dot" w:pos="9452"/>
        </w:tabs>
        <w:spacing w:before="22"/>
        <w:ind w:left="100"/>
      </w:pPr>
      <w:hyperlink w:anchor="_bookmark132" w:history="1">
        <w:r w:rsidR="008A51F1">
          <w:t>Figure</w:t>
        </w:r>
        <w:r w:rsidR="008A51F1">
          <w:rPr>
            <w:spacing w:val="-3"/>
          </w:rPr>
          <w:t xml:space="preserve"> </w:t>
        </w:r>
        <w:r w:rsidR="008A51F1">
          <w:t>60</w:t>
        </w:r>
        <w:r w:rsidR="008A51F1">
          <w:rPr>
            <w:spacing w:val="2"/>
          </w:rPr>
          <w:t xml:space="preserve"> </w:t>
        </w:r>
        <w:r w:rsidR="008A51F1">
          <w:t>admin CRUD operation</w:t>
        </w:r>
        <w:r w:rsidR="008A51F1">
          <w:tab/>
          <w:t>60</w:t>
        </w:r>
      </w:hyperlink>
    </w:p>
    <w:p w:rsidR="00BC5C39" w:rsidRDefault="00123C74">
      <w:pPr>
        <w:pStyle w:val="BodyText"/>
        <w:tabs>
          <w:tab w:val="right" w:leader="dot" w:pos="9452"/>
        </w:tabs>
        <w:spacing w:before="22"/>
        <w:ind w:left="100"/>
      </w:pPr>
      <w:hyperlink w:anchor="_bookmark133" w:history="1">
        <w:r w:rsidR="008A51F1">
          <w:t>Figure</w:t>
        </w:r>
        <w:r w:rsidR="008A51F1">
          <w:rPr>
            <w:spacing w:val="-3"/>
          </w:rPr>
          <w:t xml:space="preserve"> </w:t>
        </w:r>
        <w:r w:rsidR="008A51F1">
          <w:t>61</w:t>
        </w:r>
        <w:r w:rsidR="008A51F1">
          <w:rPr>
            <w:spacing w:val="2"/>
          </w:rPr>
          <w:t xml:space="preserve"> </w:t>
        </w:r>
        <w:r w:rsidR="008A51F1">
          <w:t xml:space="preserve">add </w:t>
        </w:r>
        <w:proofErr w:type="spellStart"/>
        <w:r w:rsidR="008A51F1">
          <w:t>Fyp</w:t>
        </w:r>
        <w:proofErr w:type="spellEnd"/>
        <w:r w:rsidR="008A51F1">
          <w:t xml:space="preserve"> Project</w:t>
        </w:r>
        <w:r w:rsidR="008A51F1">
          <w:tab/>
          <w:t>61</w:t>
        </w:r>
      </w:hyperlink>
    </w:p>
    <w:p w:rsidR="00BC5C39" w:rsidRDefault="00123C74">
      <w:pPr>
        <w:pStyle w:val="BodyText"/>
        <w:tabs>
          <w:tab w:val="right" w:leader="dot" w:pos="9452"/>
        </w:tabs>
        <w:spacing w:before="21"/>
        <w:ind w:left="100"/>
      </w:pPr>
      <w:hyperlink w:anchor="_bookmark134" w:history="1">
        <w:r w:rsidR="008A51F1">
          <w:t>Figure</w:t>
        </w:r>
        <w:r w:rsidR="008A51F1">
          <w:rPr>
            <w:spacing w:val="-3"/>
          </w:rPr>
          <w:t xml:space="preserve"> </w:t>
        </w:r>
        <w:r w:rsidR="008A51F1">
          <w:t>62 super admin successful login</w:t>
        </w:r>
        <w:r w:rsidR="008A51F1">
          <w:tab/>
          <w:t>61</w:t>
        </w:r>
      </w:hyperlink>
    </w:p>
    <w:p w:rsidR="00BC5C39" w:rsidRDefault="00123C74">
      <w:pPr>
        <w:pStyle w:val="BodyText"/>
        <w:tabs>
          <w:tab w:val="right" w:leader="dot" w:pos="9452"/>
        </w:tabs>
        <w:spacing w:before="22"/>
        <w:ind w:left="100"/>
      </w:pPr>
      <w:hyperlink w:anchor="_bookmark135" w:history="1">
        <w:r w:rsidR="008A51F1">
          <w:t>Figure</w:t>
        </w:r>
        <w:r w:rsidR="008A51F1">
          <w:rPr>
            <w:spacing w:val="-3"/>
          </w:rPr>
          <w:t xml:space="preserve"> </w:t>
        </w:r>
        <w:r w:rsidR="008A51F1">
          <w:t>63</w:t>
        </w:r>
        <w:r w:rsidR="008A51F1">
          <w:rPr>
            <w:spacing w:val="2"/>
          </w:rPr>
          <w:t xml:space="preserve"> </w:t>
        </w:r>
        <w:r w:rsidR="008A51F1">
          <w:t>add admin</w:t>
        </w:r>
        <w:r w:rsidR="008A51F1">
          <w:tab/>
          <w:t>62</w:t>
        </w:r>
      </w:hyperlink>
    </w:p>
    <w:p w:rsidR="00BC5C39" w:rsidRDefault="00123C74">
      <w:pPr>
        <w:pStyle w:val="BodyText"/>
        <w:tabs>
          <w:tab w:val="right" w:leader="dot" w:pos="9452"/>
        </w:tabs>
        <w:spacing w:before="22"/>
        <w:ind w:left="100"/>
      </w:pPr>
      <w:hyperlink w:anchor="_bookmark136" w:history="1">
        <w:r w:rsidR="008A51F1">
          <w:t>Figure</w:t>
        </w:r>
        <w:r w:rsidR="008A51F1">
          <w:rPr>
            <w:spacing w:val="-2"/>
          </w:rPr>
          <w:t xml:space="preserve"> </w:t>
        </w:r>
        <w:r w:rsidR="008A51F1">
          <w:t>64 URLs.py</w:t>
        </w:r>
        <w:r w:rsidR="008A51F1">
          <w:tab/>
          <w:t>62</w:t>
        </w:r>
      </w:hyperlink>
    </w:p>
    <w:p w:rsidR="00BC5C39" w:rsidRDefault="00123C74">
      <w:pPr>
        <w:pStyle w:val="BodyText"/>
        <w:tabs>
          <w:tab w:val="right" w:leader="dot" w:pos="9452"/>
        </w:tabs>
        <w:spacing w:before="22"/>
        <w:ind w:left="100"/>
      </w:pPr>
      <w:hyperlink w:anchor="_bookmark137" w:history="1">
        <w:r w:rsidR="008A51F1">
          <w:t>Figure</w:t>
        </w:r>
        <w:r w:rsidR="008A51F1">
          <w:rPr>
            <w:spacing w:val="-3"/>
          </w:rPr>
          <w:t xml:space="preserve"> </w:t>
        </w:r>
        <w:r w:rsidR="008A51F1">
          <w:t>65 Database</w:t>
        </w:r>
        <w:r w:rsidR="008A51F1">
          <w:rPr>
            <w:spacing w:val="-1"/>
          </w:rPr>
          <w:t xml:space="preserve"> </w:t>
        </w:r>
        <w:r w:rsidR="008A51F1">
          <w:t>link</w:t>
        </w:r>
        <w:r w:rsidR="008A51F1">
          <w:tab/>
          <w:t>62</w:t>
        </w:r>
      </w:hyperlink>
    </w:p>
    <w:p w:rsidR="00BC5C39" w:rsidRDefault="00BC5C39">
      <w:p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spacing w:before="75"/>
        <w:ind w:right="578"/>
        <w:jc w:val="center"/>
        <w:rPr>
          <w:b/>
          <w:sz w:val="28"/>
        </w:rPr>
      </w:pPr>
      <w:r>
        <w:rPr>
          <w:b/>
          <w:sz w:val="28"/>
          <w:u w:val="thick"/>
        </w:rPr>
        <w:lastRenderedPageBreak/>
        <w:t>List</w:t>
      </w:r>
      <w:r>
        <w:rPr>
          <w:b/>
          <w:spacing w:val="-2"/>
          <w:sz w:val="28"/>
          <w:u w:val="thick"/>
        </w:rPr>
        <w:t xml:space="preserve"> </w:t>
      </w:r>
      <w:r>
        <w:rPr>
          <w:b/>
          <w:sz w:val="28"/>
          <w:u w:val="thick"/>
        </w:rPr>
        <w:t>of</w:t>
      </w:r>
      <w:r>
        <w:rPr>
          <w:b/>
          <w:spacing w:val="-1"/>
          <w:sz w:val="28"/>
          <w:u w:val="thick"/>
        </w:rPr>
        <w:t xml:space="preserve"> </w:t>
      </w:r>
      <w:r>
        <w:rPr>
          <w:b/>
          <w:sz w:val="28"/>
          <w:u w:val="thick"/>
        </w:rPr>
        <w:t>Tables</w:t>
      </w:r>
    </w:p>
    <w:p w:rsidR="00BC5C39" w:rsidRDefault="00BC5C39">
      <w:pPr>
        <w:pStyle w:val="BodyText"/>
        <w:rPr>
          <w:b/>
          <w:sz w:val="26"/>
        </w:rPr>
      </w:pPr>
    </w:p>
    <w:p w:rsidR="00BC5C39" w:rsidRDefault="00123C74">
      <w:pPr>
        <w:pStyle w:val="BodyText"/>
        <w:tabs>
          <w:tab w:val="left" w:leader="dot" w:pos="9212"/>
        </w:tabs>
        <w:spacing w:before="209"/>
        <w:ind w:left="100"/>
      </w:pPr>
      <w:hyperlink w:anchor="_bookmark19" w:history="1">
        <w:r w:rsidR="008A51F1">
          <w:t>Table</w:t>
        </w:r>
        <w:r w:rsidR="008A51F1">
          <w:rPr>
            <w:spacing w:val="-2"/>
          </w:rPr>
          <w:t xml:space="preserve"> </w:t>
        </w:r>
        <w:r w:rsidR="008A51F1">
          <w:t>1</w:t>
        </w:r>
        <w:r w:rsidR="008A51F1">
          <w:rPr>
            <w:spacing w:val="-1"/>
          </w:rPr>
          <w:t xml:space="preserve"> </w:t>
        </w:r>
        <w:r w:rsidR="008A51F1">
          <w:t>Functional</w:t>
        </w:r>
        <w:r w:rsidR="008A51F1">
          <w:rPr>
            <w:spacing w:val="-1"/>
          </w:rPr>
          <w:t xml:space="preserve"> </w:t>
        </w:r>
        <w:r w:rsidR="008A51F1">
          <w:t>requirements</w:t>
        </w:r>
        <w:r w:rsidR="008A51F1">
          <w:tab/>
          <w:t>14</w:t>
        </w:r>
      </w:hyperlink>
    </w:p>
    <w:p w:rsidR="00BC5C39" w:rsidRDefault="00123C74">
      <w:pPr>
        <w:pStyle w:val="BodyText"/>
        <w:tabs>
          <w:tab w:val="left" w:leader="dot" w:pos="9212"/>
        </w:tabs>
        <w:spacing w:before="22"/>
        <w:ind w:left="100"/>
      </w:pPr>
      <w:hyperlink w:anchor="_bookmark21" w:history="1">
        <w:r w:rsidR="008A51F1">
          <w:t>Table</w:t>
        </w:r>
        <w:r w:rsidR="008A51F1">
          <w:rPr>
            <w:spacing w:val="-2"/>
          </w:rPr>
          <w:t xml:space="preserve"> </w:t>
        </w:r>
        <w:r w:rsidR="008A51F1">
          <w:t>2</w:t>
        </w:r>
        <w:r w:rsidR="008A51F1">
          <w:rPr>
            <w:spacing w:val="-2"/>
          </w:rPr>
          <w:t xml:space="preserve"> </w:t>
        </w:r>
        <w:r w:rsidR="008A51F1">
          <w:t>Non-Functional</w:t>
        </w:r>
        <w:r w:rsidR="008A51F1">
          <w:rPr>
            <w:spacing w:val="-1"/>
          </w:rPr>
          <w:t xml:space="preserve"> </w:t>
        </w:r>
        <w:r w:rsidR="008A51F1">
          <w:t>requirements</w:t>
        </w:r>
        <w:r w:rsidR="008A51F1">
          <w:tab/>
          <w:t>16</w:t>
        </w:r>
      </w:hyperlink>
    </w:p>
    <w:p w:rsidR="00BC5C39" w:rsidRDefault="00123C74">
      <w:pPr>
        <w:pStyle w:val="BodyText"/>
        <w:tabs>
          <w:tab w:val="left" w:leader="dot" w:pos="9212"/>
        </w:tabs>
        <w:spacing w:before="21"/>
        <w:ind w:left="100"/>
      </w:pPr>
      <w:hyperlink w:anchor="_bookmark31" w:history="1">
        <w:r w:rsidR="008A51F1">
          <w:t>Table</w:t>
        </w:r>
        <w:r w:rsidR="008A51F1">
          <w:rPr>
            <w:spacing w:val="-1"/>
          </w:rPr>
          <w:t xml:space="preserve"> </w:t>
        </w:r>
        <w:r w:rsidR="008A51F1">
          <w:t>3</w:t>
        </w:r>
        <w:r w:rsidR="008A51F1">
          <w:rPr>
            <w:spacing w:val="-1"/>
          </w:rPr>
          <w:t xml:space="preserve"> </w:t>
        </w:r>
        <w:r w:rsidR="008A51F1">
          <w:t>Add new</w:t>
        </w:r>
        <w:r w:rsidR="008A51F1">
          <w:rPr>
            <w:spacing w:val="-1"/>
          </w:rPr>
          <w:t xml:space="preserve"> </w:t>
        </w:r>
        <w:r w:rsidR="008A51F1">
          <w:t>admin</w:t>
        </w:r>
        <w:r w:rsidR="008A51F1">
          <w:tab/>
          <w:t>19</w:t>
        </w:r>
      </w:hyperlink>
    </w:p>
    <w:p w:rsidR="00BC5C39" w:rsidRDefault="00123C74">
      <w:pPr>
        <w:pStyle w:val="BodyText"/>
        <w:tabs>
          <w:tab w:val="left" w:leader="dot" w:pos="9212"/>
        </w:tabs>
        <w:spacing w:before="22"/>
        <w:ind w:left="100"/>
      </w:pPr>
      <w:hyperlink w:anchor="_bookmark33" w:history="1">
        <w:r w:rsidR="008A51F1">
          <w:t>Table</w:t>
        </w:r>
        <w:r w:rsidR="008A51F1">
          <w:rPr>
            <w:spacing w:val="-1"/>
          </w:rPr>
          <w:t xml:space="preserve"> </w:t>
        </w:r>
        <w:r w:rsidR="008A51F1">
          <w:t>4</w:t>
        </w:r>
        <w:r w:rsidR="008A51F1">
          <w:rPr>
            <w:spacing w:val="-1"/>
          </w:rPr>
          <w:t xml:space="preserve"> </w:t>
        </w:r>
        <w:r w:rsidR="008A51F1">
          <w:t>Search</w:t>
        </w:r>
        <w:r w:rsidR="008A51F1">
          <w:rPr>
            <w:spacing w:val="-1"/>
          </w:rPr>
          <w:t xml:space="preserve"> </w:t>
        </w:r>
        <w:r w:rsidR="008A51F1">
          <w:t>admin</w:t>
        </w:r>
        <w:r w:rsidR="008A51F1">
          <w:tab/>
          <w:t>20</w:t>
        </w:r>
      </w:hyperlink>
    </w:p>
    <w:p w:rsidR="00BC5C39" w:rsidRDefault="00123C74">
      <w:pPr>
        <w:pStyle w:val="BodyText"/>
        <w:tabs>
          <w:tab w:val="left" w:leader="dot" w:pos="9212"/>
        </w:tabs>
        <w:spacing w:before="21"/>
        <w:ind w:left="100"/>
      </w:pPr>
      <w:hyperlink w:anchor="_bookmark35" w:history="1">
        <w:r w:rsidR="008A51F1">
          <w:t>Table</w:t>
        </w:r>
        <w:r w:rsidR="008A51F1">
          <w:rPr>
            <w:spacing w:val="-1"/>
          </w:rPr>
          <w:t xml:space="preserve"> </w:t>
        </w:r>
        <w:r w:rsidR="008A51F1">
          <w:t>5</w:t>
        </w:r>
        <w:r w:rsidR="008A51F1">
          <w:rPr>
            <w:spacing w:val="-1"/>
          </w:rPr>
          <w:t xml:space="preserve"> </w:t>
        </w:r>
        <w:r w:rsidR="008A51F1">
          <w:t>Delete</w:t>
        </w:r>
        <w:r w:rsidR="008A51F1">
          <w:rPr>
            <w:spacing w:val="-1"/>
          </w:rPr>
          <w:t xml:space="preserve"> </w:t>
        </w:r>
        <w:r w:rsidR="008A51F1">
          <w:t>admin</w:t>
        </w:r>
        <w:r w:rsidR="008A51F1">
          <w:tab/>
          <w:t>21</w:t>
        </w:r>
      </w:hyperlink>
    </w:p>
    <w:p w:rsidR="00BC5C39" w:rsidRDefault="00123C74">
      <w:pPr>
        <w:pStyle w:val="BodyText"/>
        <w:tabs>
          <w:tab w:val="left" w:leader="dot" w:pos="9212"/>
        </w:tabs>
        <w:spacing w:before="22"/>
        <w:ind w:left="100"/>
      </w:pPr>
      <w:hyperlink w:anchor="_bookmark37" w:history="1">
        <w:r w:rsidR="008A51F1">
          <w:t>Table</w:t>
        </w:r>
        <w:r w:rsidR="008A51F1">
          <w:rPr>
            <w:spacing w:val="-1"/>
          </w:rPr>
          <w:t xml:space="preserve"> </w:t>
        </w:r>
        <w:r w:rsidR="008A51F1">
          <w:t>6</w:t>
        </w:r>
        <w:r w:rsidR="008A51F1">
          <w:rPr>
            <w:spacing w:val="-1"/>
          </w:rPr>
          <w:t xml:space="preserve"> </w:t>
        </w:r>
        <w:r w:rsidR="008A51F1">
          <w:t>Update admin</w:t>
        </w:r>
        <w:r w:rsidR="008A51F1">
          <w:tab/>
          <w:t>22</w:t>
        </w:r>
      </w:hyperlink>
    </w:p>
    <w:p w:rsidR="00BC5C39" w:rsidRDefault="00123C74">
      <w:pPr>
        <w:pStyle w:val="BodyText"/>
        <w:tabs>
          <w:tab w:val="left" w:leader="dot" w:pos="9212"/>
        </w:tabs>
        <w:spacing w:before="24"/>
        <w:ind w:left="100"/>
      </w:pPr>
      <w:hyperlink w:anchor="_bookmark39" w:history="1">
        <w:r w:rsidR="008A51F1">
          <w:t>Table</w:t>
        </w:r>
        <w:r w:rsidR="008A51F1">
          <w:rPr>
            <w:spacing w:val="-2"/>
          </w:rPr>
          <w:t xml:space="preserve"> </w:t>
        </w:r>
        <w:r w:rsidR="008A51F1">
          <w:t>7 List</w:t>
        </w:r>
        <w:r w:rsidR="008A51F1">
          <w:rPr>
            <w:spacing w:val="-1"/>
          </w:rPr>
          <w:t xml:space="preserve"> </w:t>
        </w:r>
        <w:r w:rsidR="008A51F1">
          <w:t>of</w:t>
        </w:r>
        <w:r w:rsidR="008A51F1">
          <w:rPr>
            <w:spacing w:val="-1"/>
          </w:rPr>
          <w:t xml:space="preserve"> </w:t>
        </w:r>
        <w:r w:rsidR="008A51F1">
          <w:t>admin</w:t>
        </w:r>
        <w:r w:rsidR="008A51F1">
          <w:tab/>
          <w:t>23</w:t>
        </w:r>
      </w:hyperlink>
    </w:p>
    <w:p w:rsidR="00BC5C39" w:rsidRDefault="00123C74">
      <w:pPr>
        <w:pStyle w:val="BodyText"/>
        <w:tabs>
          <w:tab w:val="left" w:leader="dot" w:pos="9212"/>
        </w:tabs>
        <w:spacing w:before="22"/>
        <w:ind w:left="100"/>
      </w:pPr>
      <w:hyperlink w:anchor="_bookmark41" w:history="1">
        <w:r w:rsidR="008A51F1">
          <w:t>Table</w:t>
        </w:r>
        <w:r w:rsidR="008A51F1">
          <w:rPr>
            <w:spacing w:val="-2"/>
          </w:rPr>
          <w:t xml:space="preserve"> </w:t>
        </w:r>
        <w:r w:rsidR="008A51F1">
          <w:t>8</w:t>
        </w:r>
        <w:r w:rsidR="008A51F1">
          <w:rPr>
            <w:spacing w:val="-1"/>
          </w:rPr>
          <w:t xml:space="preserve"> </w:t>
        </w:r>
        <w:r w:rsidR="008A51F1">
          <w:t>Admin</w:t>
        </w:r>
        <w:r w:rsidR="008A51F1">
          <w:rPr>
            <w:spacing w:val="-1"/>
          </w:rPr>
          <w:t xml:space="preserve"> </w:t>
        </w:r>
        <w:r w:rsidR="008A51F1">
          <w:t>can</w:t>
        </w:r>
        <w:r w:rsidR="008A51F1">
          <w:rPr>
            <w:spacing w:val="1"/>
          </w:rPr>
          <w:t xml:space="preserve"> </w:t>
        </w:r>
        <w:r w:rsidR="008A51F1">
          <w:t>generate</w:t>
        </w:r>
        <w:r w:rsidR="008A51F1">
          <w:rPr>
            <w:spacing w:val="-1"/>
          </w:rPr>
          <w:t xml:space="preserve"> </w:t>
        </w:r>
        <w:r w:rsidR="008A51F1">
          <w:t>accounts</w:t>
        </w:r>
        <w:r w:rsidR="008A51F1">
          <w:tab/>
          <w:t>24</w:t>
        </w:r>
      </w:hyperlink>
    </w:p>
    <w:p w:rsidR="00BC5C39" w:rsidRDefault="00123C74">
      <w:pPr>
        <w:pStyle w:val="BodyText"/>
        <w:tabs>
          <w:tab w:val="left" w:leader="dot" w:pos="9212"/>
        </w:tabs>
        <w:spacing w:before="21"/>
        <w:ind w:left="100"/>
      </w:pPr>
      <w:hyperlink w:anchor="_bookmark43" w:history="1">
        <w:r w:rsidR="008A51F1">
          <w:t>Table</w:t>
        </w:r>
        <w:r w:rsidR="008A51F1">
          <w:rPr>
            <w:spacing w:val="-2"/>
          </w:rPr>
          <w:t xml:space="preserve"> </w:t>
        </w:r>
        <w:r w:rsidR="008A51F1">
          <w:t>9 Login</w:t>
        </w:r>
        <w:r w:rsidR="008A51F1">
          <w:rPr>
            <w:spacing w:val="-1"/>
          </w:rPr>
          <w:t xml:space="preserve"> </w:t>
        </w:r>
        <w:r w:rsidR="008A51F1">
          <w:t>to</w:t>
        </w:r>
        <w:r w:rsidR="008A51F1">
          <w:rPr>
            <w:spacing w:val="-1"/>
          </w:rPr>
          <w:t xml:space="preserve"> </w:t>
        </w:r>
        <w:r w:rsidR="008A51F1">
          <w:t>the</w:t>
        </w:r>
        <w:r w:rsidR="008A51F1">
          <w:rPr>
            <w:spacing w:val="-2"/>
          </w:rPr>
          <w:t xml:space="preserve"> </w:t>
        </w:r>
        <w:r w:rsidR="008A51F1">
          <w:t>system</w:t>
        </w:r>
        <w:r w:rsidR="008A51F1">
          <w:tab/>
          <w:t>25</w:t>
        </w:r>
      </w:hyperlink>
    </w:p>
    <w:p w:rsidR="00BC5C39" w:rsidRDefault="00123C74">
      <w:pPr>
        <w:pStyle w:val="BodyText"/>
        <w:tabs>
          <w:tab w:val="left" w:leader="dot" w:pos="9212"/>
        </w:tabs>
        <w:spacing w:before="23"/>
        <w:ind w:left="100"/>
      </w:pPr>
      <w:hyperlink w:anchor="_bookmark45" w:history="1">
        <w:r w:rsidR="008A51F1">
          <w:t>Table</w:t>
        </w:r>
        <w:r w:rsidR="008A51F1">
          <w:rPr>
            <w:spacing w:val="-2"/>
          </w:rPr>
          <w:t xml:space="preserve"> </w:t>
        </w:r>
        <w:r w:rsidR="008A51F1">
          <w:t>10</w:t>
        </w:r>
        <w:r w:rsidR="008A51F1">
          <w:rPr>
            <w:spacing w:val="-1"/>
          </w:rPr>
          <w:t xml:space="preserve"> </w:t>
        </w:r>
        <w:r w:rsidR="008A51F1">
          <w:t>View current</w:t>
        </w:r>
        <w:r w:rsidR="008A51F1">
          <w:rPr>
            <w:spacing w:val="-2"/>
          </w:rPr>
          <w:t xml:space="preserve"> </w:t>
        </w:r>
        <w:r w:rsidR="008A51F1">
          <w:t>semester</w:t>
        </w:r>
        <w:r w:rsidR="008A51F1">
          <w:rPr>
            <w:spacing w:val="-1"/>
          </w:rPr>
          <w:t xml:space="preserve"> </w:t>
        </w:r>
        <w:r w:rsidR="008A51F1">
          <w:t>projects</w:t>
        </w:r>
        <w:r w:rsidR="008A51F1">
          <w:tab/>
          <w:t>26</w:t>
        </w:r>
      </w:hyperlink>
    </w:p>
    <w:p w:rsidR="00BC5C39" w:rsidRDefault="00123C74">
      <w:pPr>
        <w:pStyle w:val="BodyText"/>
        <w:tabs>
          <w:tab w:val="left" w:leader="dot" w:pos="9212"/>
        </w:tabs>
        <w:spacing w:before="21"/>
        <w:ind w:left="100"/>
      </w:pPr>
      <w:hyperlink w:anchor="_bookmark47" w:history="1">
        <w:r w:rsidR="008A51F1">
          <w:t>Table</w:t>
        </w:r>
        <w:r w:rsidR="008A51F1">
          <w:rPr>
            <w:spacing w:val="-2"/>
          </w:rPr>
          <w:t xml:space="preserve"> </w:t>
        </w:r>
        <w:r w:rsidR="008A51F1">
          <w:t>11</w:t>
        </w:r>
        <w:r w:rsidR="008A51F1">
          <w:rPr>
            <w:spacing w:val="-1"/>
          </w:rPr>
          <w:t xml:space="preserve"> </w:t>
        </w:r>
        <w:r w:rsidR="008A51F1">
          <w:t>Admin</w:t>
        </w:r>
        <w:r w:rsidR="008A51F1">
          <w:rPr>
            <w:spacing w:val="-1"/>
          </w:rPr>
          <w:t xml:space="preserve"> </w:t>
        </w:r>
        <w:r w:rsidR="008A51F1">
          <w:t>can</w:t>
        </w:r>
        <w:r w:rsidR="008A51F1">
          <w:rPr>
            <w:spacing w:val="1"/>
          </w:rPr>
          <w:t xml:space="preserve"> </w:t>
        </w:r>
        <w:r w:rsidR="008A51F1">
          <w:t>add projects</w:t>
        </w:r>
        <w:r w:rsidR="008A51F1">
          <w:tab/>
          <w:t>27</w:t>
        </w:r>
      </w:hyperlink>
    </w:p>
    <w:p w:rsidR="00BC5C39" w:rsidRDefault="00123C74">
      <w:pPr>
        <w:pStyle w:val="BodyText"/>
        <w:tabs>
          <w:tab w:val="left" w:leader="dot" w:pos="9212"/>
        </w:tabs>
        <w:spacing w:before="22"/>
        <w:ind w:left="100"/>
      </w:pPr>
      <w:hyperlink w:anchor="_bookmark49" w:history="1">
        <w:r w:rsidR="008A51F1">
          <w:t>Table</w:t>
        </w:r>
        <w:r w:rsidR="008A51F1">
          <w:rPr>
            <w:spacing w:val="-1"/>
          </w:rPr>
          <w:t xml:space="preserve"> </w:t>
        </w:r>
        <w:r w:rsidR="008A51F1">
          <w:t>12 Search</w:t>
        </w:r>
        <w:r w:rsidR="008A51F1">
          <w:rPr>
            <w:spacing w:val="-1"/>
          </w:rPr>
          <w:t xml:space="preserve"> </w:t>
        </w:r>
        <w:r w:rsidR="008A51F1">
          <w:t>projects by</w:t>
        </w:r>
        <w:r w:rsidR="008A51F1">
          <w:rPr>
            <w:spacing w:val="-6"/>
          </w:rPr>
          <w:t xml:space="preserve"> </w:t>
        </w:r>
        <w:r w:rsidR="008A51F1">
          <w:t>title</w:t>
        </w:r>
        <w:r w:rsidR="008A51F1">
          <w:tab/>
          <w:t>28</w:t>
        </w:r>
      </w:hyperlink>
    </w:p>
    <w:p w:rsidR="00BC5C39" w:rsidRDefault="00123C74">
      <w:pPr>
        <w:pStyle w:val="BodyText"/>
        <w:tabs>
          <w:tab w:val="left" w:leader="dot" w:pos="9212"/>
        </w:tabs>
        <w:spacing w:before="21"/>
        <w:ind w:left="100"/>
      </w:pPr>
      <w:hyperlink w:anchor="_bookmark51" w:history="1">
        <w:r w:rsidR="008A51F1">
          <w:t>Table</w:t>
        </w:r>
        <w:r w:rsidR="008A51F1">
          <w:rPr>
            <w:spacing w:val="-1"/>
          </w:rPr>
          <w:t xml:space="preserve"> </w:t>
        </w:r>
        <w:r w:rsidR="008A51F1">
          <w:t>13</w:t>
        </w:r>
        <w:r w:rsidR="008A51F1">
          <w:rPr>
            <w:spacing w:val="-1"/>
          </w:rPr>
          <w:t xml:space="preserve"> </w:t>
        </w:r>
        <w:r w:rsidR="008A51F1">
          <w:t>Delete</w:t>
        </w:r>
        <w:r w:rsidR="008A51F1">
          <w:rPr>
            <w:spacing w:val="-2"/>
          </w:rPr>
          <w:t xml:space="preserve"> </w:t>
        </w:r>
        <w:r w:rsidR="008A51F1">
          <w:t>projects</w:t>
        </w:r>
        <w:r w:rsidR="008A51F1">
          <w:tab/>
          <w:t>28</w:t>
        </w:r>
      </w:hyperlink>
    </w:p>
    <w:p w:rsidR="00BC5C39" w:rsidRDefault="00123C74">
      <w:pPr>
        <w:pStyle w:val="BodyText"/>
        <w:tabs>
          <w:tab w:val="left" w:leader="dot" w:pos="9212"/>
        </w:tabs>
        <w:spacing w:before="22"/>
        <w:ind w:left="100"/>
      </w:pPr>
      <w:hyperlink w:anchor="_bookmark53" w:history="1">
        <w:r w:rsidR="008A51F1">
          <w:t>Table 14 Modify</w:t>
        </w:r>
        <w:r w:rsidR="008A51F1">
          <w:rPr>
            <w:spacing w:val="-5"/>
          </w:rPr>
          <w:t xml:space="preserve"> </w:t>
        </w:r>
        <w:r w:rsidR="008A51F1">
          <w:t>project</w:t>
        </w:r>
        <w:r w:rsidR="008A51F1">
          <w:tab/>
          <w:t>29</w:t>
        </w:r>
      </w:hyperlink>
    </w:p>
    <w:p w:rsidR="00BC5C39" w:rsidRDefault="00123C74">
      <w:pPr>
        <w:pStyle w:val="BodyText"/>
        <w:tabs>
          <w:tab w:val="left" w:leader="dot" w:pos="9212"/>
        </w:tabs>
        <w:spacing w:before="22"/>
        <w:ind w:left="100"/>
      </w:pPr>
      <w:hyperlink w:anchor="_bookmark55" w:history="1">
        <w:r w:rsidR="008A51F1">
          <w:t>Table</w:t>
        </w:r>
        <w:r w:rsidR="008A51F1">
          <w:rPr>
            <w:spacing w:val="-1"/>
          </w:rPr>
          <w:t xml:space="preserve"> </w:t>
        </w:r>
        <w:r w:rsidR="008A51F1">
          <w:t>15</w:t>
        </w:r>
        <w:r w:rsidR="008A51F1">
          <w:rPr>
            <w:spacing w:val="58"/>
          </w:rPr>
          <w:t xml:space="preserve"> </w:t>
        </w:r>
        <w:r w:rsidR="008A51F1">
          <w:t>can</w:t>
        </w:r>
        <w:r w:rsidR="008A51F1">
          <w:rPr>
            <w:spacing w:val="-1"/>
          </w:rPr>
          <w:t xml:space="preserve"> </w:t>
        </w:r>
        <w:r w:rsidR="008A51F1">
          <w:t>view</w:t>
        </w:r>
        <w:r w:rsidR="008A51F1">
          <w:rPr>
            <w:spacing w:val="-1"/>
          </w:rPr>
          <w:t xml:space="preserve"> </w:t>
        </w:r>
        <w:r w:rsidR="008A51F1">
          <w:t>all</w:t>
        </w:r>
        <w:r w:rsidR="008A51F1">
          <w:rPr>
            <w:spacing w:val="-1"/>
          </w:rPr>
          <w:t xml:space="preserve"> </w:t>
        </w:r>
        <w:r w:rsidR="008A51F1">
          <w:t>projects</w:t>
        </w:r>
        <w:r w:rsidR="008A51F1">
          <w:tab/>
          <w:t>30</w:t>
        </w:r>
      </w:hyperlink>
    </w:p>
    <w:p w:rsidR="00BC5C39" w:rsidRDefault="00123C74">
      <w:pPr>
        <w:pStyle w:val="BodyText"/>
        <w:tabs>
          <w:tab w:val="left" w:leader="dot" w:pos="9212"/>
        </w:tabs>
        <w:spacing w:before="21"/>
        <w:ind w:left="100"/>
      </w:pPr>
      <w:hyperlink w:anchor="_bookmark57" w:history="1">
        <w:r w:rsidR="008A51F1">
          <w:t>Table</w:t>
        </w:r>
        <w:r w:rsidR="008A51F1">
          <w:rPr>
            <w:spacing w:val="-1"/>
          </w:rPr>
          <w:t xml:space="preserve"> </w:t>
        </w:r>
        <w:r w:rsidR="008A51F1">
          <w:t>16</w:t>
        </w:r>
        <w:r w:rsidR="008A51F1">
          <w:rPr>
            <w:spacing w:val="-1"/>
          </w:rPr>
          <w:t xml:space="preserve"> </w:t>
        </w:r>
        <w:r w:rsidR="008A51F1">
          <w:t>Add</w:t>
        </w:r>
        <w:r w:rsidR="008A51F1">
          <w:rPr>
            <w:spacing w:val="-1"/>
          </w:rPr>
          <w:t xml:space="preserve"> </w:t>
        </w:r>
        <w:r w:rsidR="008A51F1">
          <w:t>own project</w:t>
        </w:r>
        <w:r w:rsidR="008A51F1">
          <w:rPr>
            <w:spacing w:val="-1"/>
          </w:rPr>
          <w:t xml:space="preserve"> </w:t>
        </w:r>
        <w:r w:rsidR="008A51F1">
          <w:t>information</w:t>
        </w:r>
        <w:r w:rsidR="008A51F1">
          <w:tab/>
          <w:t>31</w:t>
        </w:r>
      </w:hyperlink>
    </w:p>
    <w:p w:rsidR="00BC5C39" w:rsidRDefault="00123C74">
      <w:pPr>
        <w:pStyle w:val="BodyText"/>
        <w:tabs>
          <w:tab w:val="left" w:leader="dot" w:pos="9212"/>
        </w:tabs>
        <w:spacing w:before="24"/>
        <w:ind w:left="100"/>
      </w:pPr>
      <w:hyperlink w:anchor="_bookmark59" w:history="1">
        <w:r w:rsidR="008A51F1">
          <w:t>Table</w:t>
        </w:r>
        <w:r w:rsidR="008A51F1">
          <w:rPr>
            <w:spacing w:val="-2"/>
          </w:rPr>
          <w:t xml:space="preserve"> </w:t>
        </w:r>
        <w:r w:rsidR="008A51F1">
          <w:t>17</w:t>
        </w:r>
        <w:r w:rsidR="008A51F1">
          <w:rPr>
            <w:spacing w:val="-1"/>
          </w:rPr>
          <w:t xml:space="preserve"> </w:t>
        </w:r>
        <w:r w:rsidR="008A51F1">
          <w:t>Upload</w:t>
        </w:r>
        <w:r w:rsidR="008A51F1">
          <w:rPr>
            <w:spacing w:val="-1"/>
          </w:rPr>
          <w:t xml:space="preserve"> </w:t>
        </w:r>
        <w:r w:rsidR="008A51F1">
          <w:t>project</w:t>
        </w:r>
        <w:r w:rsidR="008A51F1">
          <w:rPr>
            <w:spacing w:val="1"/>
          </w:rPr>
          <w:t xml:space="preserve"> </w:t>
        </w:r>
        <w:r w:rsidR="008A51F1">
          <w:t>report</w:t>
        </w:r>
        <w:r w:rsidR="008A51F1">
          <w:tab/>
          <w:t>32</w:t>
        </w:r>
      </w:hyperlink>
    </w:p>
    <w:p w:rsidR="00BC5C39" w:rsidRDefault="00123C74">
      <w:pPr>
        <w:pStyle w:val="BodyText"/>
        <w:tabs>
          <w:tab w:val="left" w:leader="dot" w:pos="9212"/>
        </w:tabs>
        <w:spacing w:before="22"/>
        <w:ind w:left="100"/>
      </w:pPr>
      <w:hyperlink w:anchor="_bookmark61" w:history="1">
        <w:r w:rsidR="008A51F1">
          <w:t>Table</w:t>
        </w:r>
        <w:r w:rsidR="008A51F1">
          <w:rPr>
            <w:spacing w:val="-2"/>
          </w:rPr>
          <w:t xml:space="preserve"> </w:t>
        </w:r>
        <w:r w:rsidR="008A51F1">
          <w:t>18 Logout</w:t>
        </w:r>
        <w:r w:rsidR="008A51F1">
          <w:rPr>
            <w:spacing w:val="-2"/>
          </w:rPr>
          <w:t xml:space="preserve"> </w:t>
        </w:r>
        <w:r w:rsidR="008A51F1">
          <w:t>to</w:t>
        </w:r>
        <w:r w:rsidR="008A51F1">
          <w:rPr>
            <w:spacing w:val="-1"/>
          </w:rPr>
          <w:t xml:space="preserve"> </w:t>
        </w:r>
        <w:r w:rsidR="008A51F1">
          <w:t>the</w:t>
        </w:r>
        <w:r w:rsidR="008A51F1">
          <w:rPr>
            <w:spacing w:val="-1"/>
          </w:rPr>
          <w:t xml:space="preserve"> </w:t>
        </w:r>
        <w:r w:rsidR="008A51F1">
          <w:t>system</w:t>
        </w:r>
        <w:r w:rsidR="008A51F1">
          <w:tab/>
          <w:t>33</w:t>
        </w:r>
      </w:hyperlink>
    </w:p>
    <w:p w:rsidR="00BC5C39" w:rsidRDefault="00123C74">
      <w:pPr>
        <w:pStyle w:val="BodyText"/>
        <w:tabs>
          <w:tab w:val="left" w:leader="dot" w:pos="9212"/>
        </w:tabs>
        <w:spacing w:before="22"/>
        <w:ind w:left="100"/>
      </w:pPr>
      <w:hyperlink w:anchor="_bookmark143" w:history="1">
        <w:r w:rsidR="008A51F1">
          <w:t>Table</w:t>
        </w:r>
        <w:r w:rsidR="008A51F1">
          <w:rPr>
            <w:spacing w:val="-2"/>
          </w:rPr>
          <w:t xml:space="preserve"> </w:t>
        </w:r>
        <w:r w:rsidR="008A51F1">
          <w:t>19</w:t>
        </w:r>
        <w:r w:rsidR="008A51F1">
          <w:rPr>
            <w:spacing w:val="-1"/>
          </w:rPr>
          <w:t xml:space="preserve"> </w:t>
        </w:r>
        <w:r w:rsidR="008A51F1">
          <w:t>user</w:t>
        </w:r>
        <w:r w:rsidR="008A51F1">
          <w:rPr>
            <w:spacing w:val="-1"/>
          </w:rPr>
          <w:t xml:space="preserve"> </w:t>
        </w:r>
        <w:r w:rsidR="008A51F1">
          <w:t>successful</w:t>
        </w:r>
        <w:r w:rsidR="008A51F1">
          <w:rPr>
            <w:spacing w:val="-1"/>
          </w:rPr>
          <w:t xml:space="preserve"> </w:t>
        </w:r>
        <w:r w:rsidR="008A51F1">
          <w:t>login</w:t>
        </w:r>
        <w:r w:rsidR="008A51F1">
          <w:tab/>
          <w:t>64</w:t>
        </w:r>
      </w:hyperlink>
    </w:p>
    <w:p w:rsidR="00BC5C39" w:rsidRDefault="00123C74">
      <w:pPr>
        <w:pStyle w:val="BodyText"/>
        <w:tabs>
          <w:tab w:val="left" w:leader="dot" w:pos="9212"/>
        </w:tabs>
        <w:spacing w:before="21"/>
        <w:ind w:left="100"/>
      </w:pPr>
      <w:hyperlink w:anchor="_bookmark145" w:history="1">
        <w:r w:rsidR="008A51F1">
          <w:t>Table</w:t>
        </w:r>
        <w:r w:rsidR="008A51F1">
          <w:rPr>
            <w:spacing w:val="-1"/>
          </w:rPr>
          <w:t xml:space="preserve"> </w:t>
        </w:r>
        <w:r w:rsidR="008A51F1">
          <w:t>20</w:t>
        </w:r>
        <w:r w:rsidR="008A51F1">
          <w:rPr>
            <w:spacing w:val="-1"/>
          </w:rPr>
          <w:t xml:space="preserve"> </w:t>
        </w:r>
        <w:r w:rsidR="008A51F1">
          <w:t>failed</w:t>
        </w:r>
        <w:r w:rsidR="008A51F1">
          <w:rPr>
            <w:spacing w:val="-1"/>
          </w:rPr>
          <w:t xml:space="preserve"> </w:t>
        </w:r>
        <w:r w:rsidR="008A51F1">
          <w:t>user</w:t>
        </w:r>
        <w:r w:rsidR="008A51F1">
          <w:rPr>
            <w:spacing w:val="-1"/>
          </w:rPr>
          <w:t xml:space="preserve"> </w:t>
        </w:r>
        <w:r w:rsidR="008A51F1">
          <w:t>login</w:t>
        </w:r>
        <w:r w:rsidR="008A51F1">
          <w:tab/>
          <w:t>64</w:t>
        </w:r>
      </w:hyperlink>
    </w:p>
    <w:p w:rsidR="00BC5C39" w:rsidRDefault="00123C74" w:rsidP="008A51F1">
      <w:pPr>
        <w:pStyle w:val="BodyText"/>
        <w:tabs>
          <w:tab w:val="left" w:leader="dot" w:pos="9212"/>
        </w:tabs>
        <w:spacing w:before="22"/>
        <w:ind w:left="100"/>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hyperlink w:anchor="_bookmark147" w:history="1">
        <w:r w:rsidR="008A51F1">
          <w:t>Table</w:t>
        </w:r>
        <w:r w:rsidR="008A51F1">
          <w:rPr>
            <w:spacing w:val="-1"/>
          </w:rPr>
          <w:t xml:space="preserve"> </w:t>
        </w:r>
        <w:r w:rsidR="008A51F1">
          <w:t>21</w:t>
        </w:r>
        <w:r w:rsidR="008A51F1">
          <w:rPr>
            <w:spacing w:val="-1"/>
          </w:rPr>
          <w:t xml:space="preserve"> </w:t>
        </w:r>
        <w:r w:rsidR="008A51F1">
          <w:t>Add Admin</w:t>
        </w:r>
        <w:r w:rsidR="008A51F1">
          <w:tab/>
          <w:t>65</w:t>
        </w:r>
      </w:hyperlink>
    </w:p>
    <w:p w:rsidR="00BC5C39" w:rsidRDefault="00287C3A">
      <w:pPr>
        <w:pStyle w:val="BodyText"/>
        <w:rPr>
          <w:sz w:val="20"/>
        </w:rPr>
      </w:pPr>
      <w:r>
        <w:rPr>
          <w:noProof/>
        </w:rPr>
        <w:lastRenderedPageBreak/>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304800</wp:posOffset>
                </wp:positionV>
                <wp:extent cx="7167880" cy="9450705"/>
                <wp:effectExtent l="0" t="0" r="0" b="0"/>
                <wp:wrapNone/>
                <wp:docPr id="1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880" cy="9450705"/>
                          <a:chOff x="480" y="480"/>
                          <a:chExt cx="11288" cy="14883"/>
                        </a:xfrm>
                      </wpg:grpSpPr>
                      <wps:wsp>
                        <wps:cNvPr id="18" name="Rectangle 19"/>
                        <wps:cNvSpPr>
                          <a:spLocks noChangeArrowheads="1"/>
                        </wps:cNvSpPr>
                        <wps:spPr bwMode="auto">
                          <a:xfrm>
                            <a:off x="11752" y="489"/>
                            <a:ext cx="15" cy="148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AutoShape 18"/>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C9E2C" id="Group 17" o:spid="_x0000_s1026" style="position:absolute;margin-left:24pt;margin-top:24pt;width:564.4pt;height:744.15pt;z-index:-251635712;mso-position-horizontal-relative:page;mso-position-vertical-relative:page" coordorigin="480,480" coordsize="11288,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">
                <v:rect id="Rectangle 19" o:spid="_x0000_s1027" style="position:absolute;left:11752;top:489;width:15;height:1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kiZMYA&#10;AADbAAAADwAAAGRycy9kb3ducmV2LnhtbESPT2/CMAzF70j7DpEncYN0iCHWERBMmrTLpPHnADfT&#10;eG1F45Qkg26ffj4gcbP1nt/7ebboXKMuFGLt2cDTMANFXHhbc2lgt30fTEHFhGyx8UwGfinCYv7Q&#10;m2Fu/ZXXdNmkUkkIxxwNVCm1udaxqMhhHPqWWLRvHxwmWUOpbcCrhLtGj7Jsoh3WLA0VtvRWUXHa&#10;/DgDq5fp6vw15s+/9fFAh/3x9DwKmTH9x275CipRl+7m2/WHFXyBlV9kAD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kiZMYAAADbAAAADwAAAAAAAAAAAAAAAACYAgAAZHJz&#10;L2Rvd25yZXYueG1sUEsFBgAAAAAEAAQA9QAAAIsDAAAAAA==&#10;" fillcolor="black" stroked="f"/>
                <v:shape id="AutoShape 18" o:spid="_x0000_s1028" style="position:absolute;left:480;top:480;width:11283;height:14883;visibility:visible;mso-wrap-style:square;v-text-anchor:top" coordsize="11283,14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z98EA&#10;AADbAAAADwAAAGRycy9kb3ducmV2LnhtbERPz2vCMBS+D/wfwhN2GTO1iEg1yhC0oztNhV2fzbMt&#10;a15KEm3735vDYMeP7/dmN5hWPMj5xrKC+SwBQVxa3XCl4HI+vK9A+ICssbVMCkbysNtOXjaYadvz&#10;Nz1OoRIxhH2GCuoQukxKX9Zk0M9sRxy5m3UGQ4SuktphH8NNK9MkWUqDDceGGjva11T+nu5GQf51&#10;fLvufbsskpsrfhaHvDmOuVKv0+FjDSLQEP7Ff+5PrSCN6+OX+AP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7s/fBAAAA2wAAAA8AAAAAAAAAAAAAAAAAmAIAAGRycy9kb3du&#10;cmV2LnhtbFBLBQYAAAAABAAEAPUAAACGAwAAAAA=&#10;" path="m11282,14873r-9,l10,14873r-10,l,14882r10,l11273,14882r9,l11282,14873xm11282,r-9,l10,,,,,10,,14873r10,l10,10r11263,l11273,14873r9,l11282,10r,-10xe" fillcolor="#7e7e7e"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p>
    <w:p w:rsidR="00BC5C39" w:rsidRDefault="008A51F1">
      <w:pPr>
        <w:pStyle w:val="Heading1"/>
        <w:spacing w:before="244"/>
        <w:ind w:left="0" w:right="575" w:firstLine="0"/>
        <w:jc w:val="center"/>
      </w:pPr>
      <w:bookmarkStart w:id="0" w:name="_Toc117117284"/>
      <w:r>
        <w:t>Chapter</w:t>
      </w:r>
      <w:r>
        <w:rPr>
          <w:spacing w:val="-2"/>
        </w:rPr>
        <w:t xml:space="preserve"> </w:t>
      </w:r>
      <w:r>
        <w:t>1</w:t>
      </w:r>
      <w:bookmarkEnd w:id="0"/>
    </w:p>
    <w:p w:rsidR="00BC5C39" w:rsidRDefault="008A51F1">
      <w:pPr>
        <w:pStyle w:val="Heading1"/>
        <w:numPr>
          <w:ilvl w:val="1"/>
          <w:numId w:val="35"/>
        </w:numPr>
        <w:tabs>
          <w:tab w:val="left" w:pos="593"/>
        </w:tabs>
        <w:spacing w:before="264"/>
        <w:jc w:val="left"/>
      </w:pPr>
      <w:bookmarkStart w:id="1" w:name="_Toc117117285"/>
      <w:r>
        <w:t>Introduction</w:t>
      </w:r>
      <w:bookmarkEnd w:id="1"/>
    </w:p>
    <w:p w:rsidR="00BC5C39" w:rsidRDefault="008A51F1">
      <w:pPr>
        <w:pStyle w:val="BodyText"/>
        <w:spacing w:before="22" w:line="360" w:lineRule="auto"/>
        <w:ind w:left="100" w:right="677" w:firstLine="719"/>
        <w:jc w:val="both"/>
      </w:pPr>
      <w:r>
        <w:t>Due</w:t>
      </w:r>
      <w:r>
        <w:rPr>
          <w:spacing w:val="-14"/>
        </w:rPr>
        <w:t xml:space="preserve"> </w:t>
      </w:r>
      <w:r>
        <w:t>to</w:t>
      </w:r>
      <w:r>
        <w:rPr>
          <w:spacing w:val="-11"/>
        </w:rPr>
        <w:t xml:space="preserve"> </w:t>
      </w:r>
      <w:r>
        <w:t>globalization</w:t>
      </w:r>
      <w:r>
        <w:rPr>
          <w:spacing w:val="-11"/>
        </w:rPr>
        <w:t xml:space="preserve"> </w:t>
      </w:r>
      <w:r>
        <w:t>in</w:t>
      </w:r>
      <w:r>
        <w:rPr>
          <w:spacing w:val="-11"/>
        </w:rPr>
        <w:t xml:space="preserve"> </w:t>
      </w:r>
      <w:r>
        <w:t>21</w:t>
      </w:r>
      <w:r>
        <w:rPr>
          <w:vertAlign w:val="superscript"/>
        </w:rPr>
        <w:t>st</w:t>
      </w:r>
      <w:r>
        <w:rPr>
          <w:spacing w:val="-11"/>
        </w:rPr>
        <w:t xml:space="preserve"> </w:t>
      </w:r>
      <w:r>
        <w:t>century,</w:t>
      </w:r>
      <w:r>
        <w:rPr>
          <w:spacing w:val="-11"/>
        </w:rPr>
        <w:t xml:space="preserve"> </w:t>
      </w:r>
      <w:r>
        <w:t>the</w:t>
      </w:r>
      <w:r>
        <w:rPr>
          <w:spacing w:val="-10"/>
        </w:rPr>
        <w:t xml:space="preserve"> </w:t>
      </w:r>
      <w:r>
        <w:t>growth</w:t>
      </w:r>
      <w:r>
        <w:rPr>
          <w:spacing w:val="-12"/>
        </w:rPr>
        <w:t xml:space="preserve"> </w:t>
      </w:r>
      <w:r>
        <w:t>in</w:t>
      </w:r>
      <w:r>
        <w:rPr>
          <w:spacing w:val="-8"/>
        </w:rPr>
        <w:t xml:space="preserve"> </w:t>
      </w:r>
      <w:r>
        <w:t>interdependence</w:t>
      </w:r>
      <w:r>
        <w:rPr>
          <w:spacing w:val="-12"/>
        </w:rPr>
        <w:t xml:space="preserve"> </w:t>
      </w:r>
      <w:r>
        <w:t>of</w:t>
      </w:r>
      <w:r>
        <w:rPr>
          <w:spacing w:val="-12"/>
        </w:rPr>
        <w:t xml:space="preserve"> </w:t>
      </w:r>
      <w:r>
        <w:t>the</w:t>
      </w:r>
      <w:r>
        <w:rPr>
          <w:spacing w:val="-13"/>
        </w:rPr>
        <w:t xml:space="preserve"> </w:t>
      </w:r>
      <w:r>
        <w:t>economy,</w:t>
      </w:r>
      <w:r>
        <w:rPr>
          <w:spacing w:val="-11"/>
        </w:rPr>
        <w:t xml:space="preserve"> </w:t>
      </w:r>
      <w:r>
        <w:t>culture</w:t>
      </w:r>
      <w:r>
        <w:rPr>
          <w:spacing w:val="-57"/>
        </w:rPr>
        <w:t xml:space="preserve"> </w:t>
      </w:r>
      <w:r>
        <w:t>and</w:t>
      </w:r>
      <w:r>
        <w:rPr>
          <w:spacing w:val="-9"/>
        </w:rPr>
        <w:t xml:space="preserve"> </w:t>
      </w:r>
      <w:r>
        <w:t>population</w:t>
      </w:r>
      <w:r>
        <w:rPr>
          <w:spacing w:val="-8"/>
        </w:rPr>
        <w:t xml:space="preserve"> </w:t>
      </w:r>
      <w:r>
        <w:t>have</w:t>
      </w:r>
      <w:r>
        <w:rPr>
          <w:spacing w:val="-10"/>
        </w:rPr>
        <w:t xml:space="preserve"> </w:t>
      </w:r>
      <w:r>
        <w:t>resulted</w:t>
      </w:r>
      <w:r>
        <w:rPr>
          <w:spacing w:val="-9"/>
        </w:rPr>
        <w:t xml:space="preserve"> </w:t>
      </w:r>
      <w:r>
        <w:t>in</w:t>
      </w:r>
      <w:r>
        <w:rPr>
          <w:spacing w:val="-8"/>
        </w:rPr>
        <w:t xml:space="preserve"> </w:t>
      </w:r>
      <w:r>
        <w:t>creativity</w:t>
      </w:r>
      <w:r>
        <w:rPr>
          <w:spacing w:val="-13"/>
        </w:rPr>
        <w:t xml:space="preserve"> </w:t>
      </w:r>
      <w:r>
        <w:t>and</w:t>
      </w:r>
      <w:r>
        <w:rPr>
          <w:spacing w:val="-9"/>
        </w:rPr>
        <w:t xml:space="preserve"> </w:t>
      </w:r>
      <w:r>
        <w:t>innovation</w:t>
      </w:r>
      <w:r>
        <w:rPr>
          <w:spacing w:val="-9"/>
        </w:rPr>
        <w:t xml:space="preserve"> </w:t>
      </w:r>
      <w:r>
        <w:t>in</w:t>
      </w:r>
      <w:r>
        <w:rPr>
          <w:spacing w:val="-8"/>
        </w:rPr>
        <w:t xml:space="preserve"> </w:t>
      </w:r>
      <w:r>
        <w:t>goods/services</w:t>
      </w:r>
      <w:r>
        <w:rPr>
          <w:spacing w:val="-5"/>
        </w:rPr>
        <w:t xml:space="preserve"> </w:t>
      </w:r>
      <w:r>
        <w:t>and</w:t>
      </w:r>
      <w:r>
        <w:rPr>
          <w:spacing w:val="-9"/>
        </w:rPr>
        <w:t xml:space="preserve"> </w:t>
      </w:r>
      <w:r>
        <w:t>technology.</w:t>
      </w:r>
      <w:r>
        <w:rPr>
          <w:spacing w:val="-6"/>
        </w:rPr>
        <w:t xml:space="preserve"> </w:t>
      </w:r>
      <w:r>
        <w:t>In</w:t>
      </w:r>
      <w:r>
        <w:rPr>
          <w:spacing w:val="-9"/>
        </w:rPr>
        <w:t xml:space="preserve"> </w:t>
      </w:r>
      <w:r>
        <w:t>this</w:t>
      </w:r>
      <w:r>
        <w:rPr>
          <w:spacing w:val="-58"/>
        </w:rPr>
        <w:t xml:space="preserve"> </w:t>
      </w:r>
      <w:r>
        <w:rPr>
          <w:spacing w:val="-1"/>
        </w:rPr>
        <w:t>regard,</w:t>
      </w:r>
      <w:r>
        <w:rPr>
          <w:spacing w:val="-13"/>
        </w:rPr>
        <w:t xml:space="preserve"> </w:t>
      </w:r>
      <w:r>
        <w:rPr>
          <w:spacing w:val="-1"/>
        </w:rPr>
        <w:t>the</w:t>
      </w:r>
      <w:r>
        <w:rPr>
          <w:spacing w:val="-13"/>
        </w:rPr>
        <w:t xml:space="preserve"> </w:t>
      </w:r>
      <w:r>
        <w:t>current</w:t>
      </w:r>
      <w:r>
        <w:rPr>
          <w:spacing w:val="-12"/>
        </w:rPr>
        <w:t xml:space="preserve"> </w:t>
      </w:r>
      <w:r>
        <w:t>market</w:t>
      </w:r>
      <w:r>
        <w:rPr>
          <w:spacing w:val="-10"/>
        </w:rPr>
        <w:t xml:space="preserve"> </w:t>
      </w:r>
      <w:r>
        <w:t>trends</w:t>
      </w:r>
      <w:r>
        <w:rPr>
          <w:spacing w:val="-12"/>
        </w:rPr>
        <w:t xml:space="preserve"> </w:t>
      </w:r>
      <w:r>
        <w:t>are</w:t>
      </w:r>
      <w:r>
        <w:rPr>
          <w:spacing w:val="-13"/>
        </w:rPr>
        <w:t xml:space="preserve"> </w:t>
      </w:r>
      <w:r>
        <w:t>changing</w:t>
      </w:r>
      <w:r>
        <w:rPr>
          <w:spacing w:val="-15"/>
        </w:rPr>
        <w:t xml:space="preserve"> </w:t>
      </w:r>
      <w:r>
        <w:t>day</w:t>
      </w:r>
      <w:r>
        <w:rPr>
          <w:spacing w:val="-12"/>
        </w:rPr>
        <w:t xml:space="preserve"> </w:t>
      </w:r>
      <w:r>
        <w:t>by</w:t>
      </w:r>
      <w:r>
        <w:rPr>
          <w:spacing w:val="-17"/>
        </w:rPr>
        <w:t xml:space="preserve"> </w:t>
      </w:r>
      <w:r>
        <w:t>day</w:t>
      </w:r>
      <w:r>
        <w:rPr>
          <w:spacing w:val="-17"/>
        </w:rPr>
        <w:t xml:space="preserve"> </w:t>
      </w:r>
      <w:r>
        <w:t>due</w:t>
      </w:r>
      <w:r>
        <w:rPr>
          <w:spacing w:val="-13"/>
        </w:rPr>
        <w:t xml:space="preserve"> </w:t>
      </w:r>
      <w:r>
        <w:t>to</w:t>
      </w:r>
      <w:r>
        <w:rPr>
          <w:spacing w:val="-11"/>
        </w:rPr>
        <w:t xml:space="preserve"> </w:t>
      </w:r>
      <w:r>
        <w:t>increase</w:t>
      </w:r>
      <w:r>
        <w:rPr>
          <w:spacing w:val="-13"/>
        </w:rPr>
        <w:t xml:space="preserve"> </w:t>
      </w:r>
      <w:r>
        <w:t>in</w:t>
      </w:r>
      <w:r>
        <w:rPr>
          <w:spacing w:val="-12"/>
        </w:rPr>
        <w:t xml:space="preserve"> </w:t>
      </w:r>
      <w:r>
        <w:t>demands</w:t>
      </w:r>
      <w:r>
        <w:rPr>
          <w:spacing w:val="-13"/>
        </w:rPr>
        <w:t xml:space="preserve"> </w:t>
      </w:r>
      <w:r>
        <w:t>of</w:t>
      </w:r>
      <w:r>
        <w:rPr>
          <w:spacing w:val="-13"/>
        </w:rPr>
        <w:t xml:space="preserve"> </w:t>
      </w:r>
      <w:r>
        <w:t>the</w:t>
      </w:r>
      <w:r>
        <w:rPr>
          <w:spacing w:val="-13"/>
        </w:rPr>
        <w:t xml:space="preserve"> </w:t>
      </w:r>
      <w:r>
        <w:t>people.</w:t>
      </w:r>
      <w:r>
        <w:rPr>
          <w:spacing w:val="-57"/>
        </w:rPr>
        <w:t xml:space="preserve"> </w:t>
      </w:r>
      <w:r>
        <w:t>In order to enter into the market and to be more competitive, the business idea is required to be</w:t>
      </w:r>
      <w:r>
        <w:rPr>
          <w:spacing w:val="1"/>
        </w:rPr>
        <w:t xml:space="preserve"> </w:t>
      </w:r>
      <w:r>
        <w:t>unique</w:t>
      </w:r>
      <w:r>
        <w:rPr>
          <w:spacing w:val="-1"/>
        </w:rPr>
        <w:t xml:space="preserve"> </w:t>
      </w:r>
      <w:r>
        <w:t>and innovative.</w:t>
      </w:r>
    </w:p>
    <w:p w:rsidR="00BC5C39" w:rsidRDefault="008A51F1">
      <w:pPr>
        <w:pStyle w:val="BodyText"/>
        <w:spacing w:before="2" w:line="360" w:lineRule="auto"/>
        <w:ind w:left="100" w:right="682" w:firstLine="719"/>
        <w:jc w:val="both"/>
      </w:pPr>
      <w:r>
        <w:t>When newly graduate students apply for jobs and go to interview the first thing the</w:t>
      </w:r>
      <w:r>
        <w:rPr>
          <w:spacing w:val="1"/>
        </w:rPr>
        <w:t xml:space="preserve"> </w:t>
      </w:r>
      <w:r>
        <w:t>interviewer see is that person’s ability, skills and his/her FYP. Students’ main focus is to bring a</w:t>
      </w:r>
      <w:r>
        <w:rPr>
          <w:spacing w:val="1"/>
        </w:rPr>
        <w:t xml:space="preserve"> </w:t>
      </w:r>
      <w:r>
        <w:t>new positive change, a new innovation in the environment, which can help the country and</w:t>
      </w:r>
      <w:r>
        <w:rPr>
          <w:spacing w:val="1"/>
        </w:rPr>
        <w:t xml:space="preserve"> </w:t>
      </w:r>
      <w:r>
        <w:t>business</w:t>
      </w:r>
      <w:r>
        <w:rPr>
          <w:spacing w:val="-1"/>
        </w:rPr>
        <w:t xml:space="preserve"> </w:t>
      </w:r>
      <w:r>
        <w:t>industry</w:t>
      </w:r>
      <w:r>
        <w:rPr>
          <w:spacing w:val="-6"/>
        </w:rPr>
        <w:t xml:space="preserve"> </w:t>
      </w:r>
      <w:r>
        <w:t>to</w:t>
      </w:r>
      <w:r>
        <w:rPr>
          <w:spacing w:val="2"/>
        </w:rPr>
        <w:t xml:space="preserve"> </w:t>
      </w:r>
      <w:r>
        <w:t>grow.</w:t>
      </w:r>
      <w:r>
        <w:rPr>
          <w:spacing w:val="-1"/>
        </w:rPr>
        <w:t xml:space="preserve"> </w:t>
      </w:r>
      <w:r>
        <w:t>Our</w:t>
      </w:r>
      <w:r>
        <w:rPr>
          <w:spacing w:val="-1"/>
        </w:rPr>
        <w:t xml:space="preserve"> </w:t>
      </w:r>
      <w:r>
        <w:t>focus is</w:t>
      </w:r>
      <w:r>
        <w:rPr>
          <w:spacing w:val="-1"/>
        </w:rPr>
        <w:t xml:space="preserve"> </w:t>
      </w:r>
      <w:r>
        <w:t>to</w:t>
      </w:r>
      <w:r>
        <w:rPr>
          <w:spacing w:val="-1"/>
        </w:rPr>
        <w:t xml:space="preserve"> </w:t>
      </w:r>
      <w:r>
        <w:t>help these</w:t>
      </w:r>
      <w:r>
        <w:rPr>
          <w:spacing w:val="-2"/>
        </w:rPr>
        <w:t xml:space="preserve"> </w:t>
      </w:r>
      <w:r>
        <w:t>students</w:t>
      </w:r>
      <w:r>
        <w:rPr>
          <w:spacing w:val="-1"/>
        </w:rPr>
        <w:t xml:space="preserve"> </w:t>
      </w:r>
      <w:r>
        <w:t>to</w:t>
      </w:r>
      <w:r>
        <w:rPr>
          <w:spacing w:val="3"/>
        </w:rPr>
        <w:t xml:space="preserve"> </w:t>
      </w:r>
      <w:r>
        <w:t>see</w:t>
      </w:r>
      <w:r>
        <w:rPr>
          <w:spacing w:val="-2"/>
        </w:rPr>
        <w:t xml:space="preserve"> </w:t>
      </w:r>
      <w:r>
        <w:t>what</w:t>
      </w:r>
      <w:r>
        <w:rPr>
          <w:spacing w:val="-1"/>
        </w:rPr>
        <w:t xml:space="preserve"> </w:t>
      </w:r>
      <w:r>
        <w:t>changes they</w:t>
      </w:r>
      <w:r>
        <w:rPr>
          <w:spacing w:val="-4"/>
        </w:rPr>
        <w:t xml:space="preserve"> </w:t>
      </w:r>
      <w:r>
        <w:t>can bring.</w:t>
      </w:r>
    </w:p>
    <w:p w:rsidR="00BC5C39" w:rsidRDefault="008A51F1">
      <w:pPr>
        <w:pStyle w:val="Heading1"/>
        <w:numPr>
          <w:ilvl w:val="1"/>
          <w:numId w:val="35"/>
        </w:numPr>
        <w:tabs>
          <w:tab w:val="left" w:pos="523"/>
        </w:tabs>
        <w:spacing w:before="4"/>
        <w:ind w:left="522"/>
        <w:jc w:val="both"/>
      </w:pPr>
      <w:bookmarkStart w:id="2" w:name="_Toc117117286"/>
      <w:r>
        <w:t>Problem</w:t>
      </w:r>
      <w:r>
        <w:rPr>
          <w:spacing w:val="-9"/>
        </w:rPr>
        <w:t xml:space="preserve"> </w:t>
      </w:r>
      <w:r>
        <w:t>statement</w:t>
      </w:r>
      <w:bookmarkEnd w:id="2"/>
    </w:p>
    <w:p w:rsidR="00BC5C39" w:rsidRDefault="008A51F1">
      <w:pPr>
        <w:pStyle w:val="BodyText"/>
        <w:spacing w:before="157" w:line="360" w:lineRule="auto"/>
        <w:ind w:left="110" w:right="677" w:firstLine="710"/>
        <w:jc w:val="both"/>
      </w:pPr>
      <w:r>
        <w:t>In our university when are near graduation (7</w:t>
      </w:r>
      <w:r>
        <w:rPr>
          <w:vertAlign w:val="superscript"/>
        </w:rPr>
        <w:t>th</w:t>
      </w:r>
      <w:r>
        <w:t xml:space="preserve"> semester) they have to do a Final Year</w:t>
      </w:r>
      <w:r>
        <w:rPr>
          <w:spacing w:val="1"/>
        </w:rPr>
        <w:t xml:space="preserve"> </w:t>
      </w:r>
      <w:r>
        <w:t>Project which help them to learn new skills and technologies. This Final Project also tells the</w:t>
      </w:r>
      <w:r>
        <w:rPr>
          <w:spacing w:val="1"/>
        </w:rPr>
        <w:t xml:space="preserve"> </w:t>
      </w:r>
      <w:r>
        <w:t>ability of a student and further help them in their professional life. But the problem is that it</w:t>
      </w:r>
      <w:r>
        <w:rPr>
          <w:spacing w:val="1"/>
        </w:rPr>
        <w:t xml:space="preserve"> </w:t>
      </w:r>
      <w:r>
        <w:t>becomes difficult for the students to select the topic for their FYP. As they cannot select the</w:t>
      </w:r>
      <w:r>
        <w:rPr>
          <w:spacing w:val="1"/>
        </w:rPr>
        <w:t xml:space="preserve"> </w:t>
      </w:r>
      <w:r>
        <w:t>projects which had been done before. They can add new features to the previous project or bring</w:t>
      </w:r>
      <w:r>
        <w:rPr>
          <w:spacing w:val="1"/>
        </w:rPr>
        <w:t xml:space="preserve"> </w:t>
      </w:r>
      <w:r>
        <w:t>new</w:t>
      </w:r>
      <w:r>
        <w:rPr>
          <w:spacing w:val="-1"/>
        </w:rPr>
        <w:t xml:space="preserve"> </w:t>
      </w:r>
      <w:r>
        <w:t>innovation.</w:t>
      </w:r>
    </w:p>
    <w:p w:rsidR="00BC5C39" w:rsidRDefault="008A51F1">
      <w:pPr>
        <w:pStyle w:val="BodyText"/>
        <w:spacing w:before="161" w:line="360" w:lineRule="auto"/>
        <w:ind w:left="110" w:right="681" w:firstLine="710"/>
        <w:jc w:val="both"/>
      </w:pPr>
      <w:r>
        <w:t>Students have to visit the libraries to check the previous Projects. As there are lesser</w:t>
      </w:r>
      <w:r>
        <w:rPr>
          <w:spacing w:val="1"/>
        </w:rPr>
        <w:t xml:space="preserve"> </w:t>
      </w:r>
      <w:r>
        <w:t>number of projects present there, so it is no help to students. To overcome this problem our</w:t>
      </w:r>
      <w:r>
        <w:rPr>
          <w:spacing w:val="1"/>
        </w:rPr>
        <w:t xml:space="preserve"> </w:t>
      </w:r>
      <w:r>
        <w:t>application</w:t>
      </w:r>
      <w:r>
        <w:rPr>
          <w:spacing w:val="-11"/>
        </w:rPr>
        <w:t xml:space="preserve"> </w:t>
      </w:r>
      <w:r>
        <w:t>will</w:t>
      </w:r>
      <w:r>
        <w:rPr>
          <w:spacing w:val="-10"/>
        </w:rPr>
        <w:t xml:space="preserve"> </w:t>
      </w:r>
      <w:r>
        <w:t>help</w:t>
      </w:r>
      <w:r>
        <w:rPr>
          <w:spacing w:val="-11"/>
        </w:rPr>
        <w:t xml:space="preserve"> </w:t>
      </w:r>
      <w:r>
        <w:t>the</w:t>
      </w:r>
      <w:r>
        <w:rPr>
          <w:spacing w:val="-12"/>
        </w:rPr>
        <w:t xml:space="preserve"> </w:t>
      </w:r>
      <w:r>
        <w:t>students</w:t>
      </w:r>
      <w:r>
        <w:rPr>
          <w:spacing w:val="-11"/>
        </w:rPr>
        <w:t xml:space="preserve"> </w:t>
      </w:r>
      <w:r>
        <w:t>to</w:t>
      </w:r>
      <w:r>
        <w:rPr>
          <w:spacing w:val="-9"/>
        </w:rPr>
        <w:t xml:space="preserve"> </w:t>
      </w:r>
      <w:r>
        <w:t>get</w:t>
      </w:r>
      <w:r>
        <w:rPr>
          <w:spacing w:val="-11"/>
        </w:rPr>
        <w:t xml:space="preserve"> </w:t>
      </w:r>
      <w:r>
        <w:t>a</w:t>
      </w:r>
      <w:r>
        <w:rPr>
          <w:spacing w:val="-10"/>
        </w:rPr>
        <w:t xml:space="preserve"> </w:t>
      </w:r>
      <w:r>
        <w:t>glimpse</w:t>
      </w:r>
      <w:r>
        <w:rPr>
          <w:spacing w:val="-11"/>
        </w:rPr>
        <w:t xml:space="preserve"> </w:t>
      </w:r>
      <w:r>
        <w:t>at</w:t>
      </w:r>
      <w:r>
        <w:rPr>
          <w:spacing w:val="-11"/>
        </w:rPr>
        <w:t xml:space="preserve"> </w:t>
      </w:r>
      <w:r>
        <w:t>the</w:t>
      </w:r>
      <w:r>
        <w:rPr>
          <w:spacing w:val="-12"/>
        </w:rPr>
        <w:t xml:space="preserve"> </w:t>
      </w:r>
      <w:r>
        <w:t>projects</w:t>
      </w:r>
      <w:r>
        <w:rPr>
          <w:spacing w:val="-10"/>
        </w:rPr>
        <w:t xml:space="preserve"> </w:t>
      </w:r>
      <w:r>
        <w:t>that</w:t>
      </w:r>
      <w:r>
        <w:rPr>
          <w:spacing w:val="-11"/>
        </w:rPr>
        <w:t xml:space="preserve"> </w:t>
      </w:r>
      <w:r>
        <w:t>had</w:t>
      </w:r>
      <w:r>
        <w:rPr>
          <w:spacing w:val="-11"/>
        </w:rPr>
        <w:t xml:space="preserve"> </w:t>
      </w:r>
      <w:r>
        <w:t>been</w:t>
      </w:r>
      <w:r>
        <w:rPr>
          <w:spacing w:val="-10"/>
        </w:rPr>
        <w:t xml:space="preserve"> </w:t>
      </w:r>
      <w:r>
        <w:t>done</w:t>
      </w:r>
      <w:r>
        <w:rPr>
          <w:spacing w:val="-12"/>
        </w:rPr>
        <w:t xml:space="preserve"> </w:t>
      </w:r>
      <w:r>
        <w:t>before,</w:t>
      </w:r>
      <w:r>
        <w:rPr>
          <w:spacing w:val="-11"/>
        </w:rPr>
        <w:t xml:space="preserve"> </w:t>
      </w:r>
      <w:r>
        <w:t>at</w:t>
      </w:r>
      <w:r>
        <w:rPr>
          <w:spacing w:val="-11"/>
        </w:rPr>
        <w:t xml:space="preserve"> </w:t>
      </w:r>
      <w:r>
        <w:t>what</w:t>
      </w:r>
      <w:r>
        <w:rPr>
          <w:spacing w:val="-58"/>
        </w:rPr>
        <w:t xml:space="preserve"> </w:t>
      </w:r>
      <w:r>
        <w:t>year</w:t>
      </w:r>
      <w:r>
        <w:rPr>
          <w:spacing w:val="-1"/>
        </w:rPr>
        <w:t xml:space="preserve"> </w:t>
      </w:r>
      <w:r>
        <w:t>and</w:t>
      </w:r>
      <w:r>
        <w:rPr>
          <w:spacing w:val="2"/>
        </w:rPr>
        <w:t xml:space="preserve"> </w:t>
      </w:r>
      <w:r>
        <w:t>who was their supervisor.</w:t>
      </w:r>
    </w:p>
    <w:p w:rsidR="00BC5C39" w:rsidRDefault="008A51F1">
      <w:pPr>
        <w:pStyle w:val="Heading1"/>
        <w:numPr>
          <w:ilvl w:val="1"/>
          <w:numId w:val="35"/>
        </w:numPr>
        <w:tabs>
          <w:tab w:val="left" w:pos="523"/>
        </w:tabs>
        <w:spacing w:before="163"/>
        <w:ind w:left="522"/>
        <w:jc w:val="both"/>
      </w:pPr>
      <w:bookmarkStart w:id="3" w:name="_Toc117117287"/>
      <w:r>
        <w:t>Aim</w:t>
      </w:r>
      <w:r>
        <w:rPr>
          <w:spacing w:val="-6"/>
        </w:rPr>
        <w:t xml:space="preserve"> </w:t>
      </w:r>
      <w:r>
        <w:t>of</w:t>
      </w:r>
      <w:r>
        <w:rPr>
          <w:spacing w:val="-1"/>
        </w:rPr>
        <w:t xml:space="preserve"> </w:t>
      </w:r>
      <w:r>
        <w:t>the</w:t>
      </w:r>
      <w:r>
        <w:rPr>
          <w:spacing w:val="-1"/>
        </w:rPr>
        <w:t xml:space="preserve"> </w:t>
      </w:r>
      <w:r>
        <w:t>Project</w:t>
      </w:r>
      <w:bookmarkEnd w:id="3"/>
    </w:p>
    <w:p w:rsidR="00BC5C39" w:rsidRDefault="008A51F1">
      <w:pPr>
        <w:pStyle w:val="BodyText"/>
        <w:spacing w:before="157" w:line="360" w:lineRule="auto"/>
        <w:ind w:left="100" w:right="679" w:firstLine="719"/>
        <w:jc w:val="both"/>
      </w:pPr>
      <w:r>
        <w:t>The</w:t>
      </w:r>
      <w:r>
        <w:rPr>
          <w:spacing w:val="-10"/>
        </w:rPr>
        <w:t xml:space="preserve"> </w:t>
      </w:r>
      <w:r>
        <w:t>objective</w:t>
      </w:r>
      <w:r>
        <w:rPr>
          <w:spacing w:val="-6"/>
        </w:rPr>
        <w:t xml:space="preserve"> </w:t>
      </w:r>
      <w:r>
        <w:t>of</w:t>
      </w:r>
      <w:r>
        <w:rPr>
          <w:spacing w:val="-9"/>
        </w:rPr>
        <w:t xml:space="preserve"> </w:t>
      </w:r>
      <w:r>
        <w:t>the</w:t>
      </w:r>
      <w:r>
        <w:rPr>
          <w:spacing w:val="-6"/>
        </w:rPr>
        <w:t xml:space="preserve"> </w:t>
      </w:r>
      <w:r>
        <w:t>project</w:t>
      </w:r>
      <w:r>
        <w:rPr>
          <w:spacing w:val="-7"/>
        </w:rPr>
        <w:t xml:space="preserve"> </w:t>
      </w:r>
      <w:r>
        <w:t>is</w:t>
      </w:r>
      <w:r>
        <w:rPr>
          <w:spacing w:val="-8"/>
        </w:rPr>
        <w:t xml:space="preserve"> </w:t>
      </w:r>
      <w:r>
        <w:t>to</w:t>
      </w:r>
      <w:r>
        <w:rPr>
          <w:spacing w:val="-7"/>
        </w:rPr>
        <w:t xml:space="preserve"> </w:t>
      </w:r>
      <w:r>
        <w:t>develop</w:t>
      </w:r>
      <w:r>
        <w:rPr>
          <w:spacing w:val="-7"/>
        </w:rPr>
        <w:t xml:space="preserve"> </w:t>
      </w:r>
      <w:r>
        <w:t>such</w:t>
      </w:r>
      <w:r>
        <w:rPr>
          <w:spacing w:val="-9"/>
        </w:rPr>
        <w:t xml:space="preserve"> </w:t>
      </w:r>
      <w:r>
        <w:t>customized</w:t>
      </w:r>
      <w:r>
        <w:rPr>
          <w:spacing w:val="-8"/>
        </w:rPr>
        <w:t xml:space="preserve"> </w:t>
      </w:r>
      <w:r>
        <w:t>system</w:t>
      </w:r>
      <w:r>
        <w:rPr>
          <w:spacing w:val="-7"/>
        </w:rPr>
        <w:t xml:space="preserve"> </w:t>
      </w:r>
      <w:r>
        <w:t>that</w:t>
      </w:r>
      <w:r>
        <w:rPr>
          <w:spacing w:val="-9"/>
        </w:rPr>
        <w:t xml:space="preserve"> </w:t>
      </w:r>
      <w:r>
        <w:t>will</w:t>
      </w:r>
      <w:r>
        <w:rPr>
          <w:spacing w:val="-7"/>
        </w:rPr>
        <w:t xml:space="preserve"> </w:t>
      </w:r>
      <w:r>
        <w:t>be</w:t>
      </w:r>
      <w:r>
        <w:rPr>
          <w:spacing w:val="-9"/>
        </w:rPr>
        <w:t xml:space="preserve"> </w:t>
      </w:r>
      <w:r>
        <w:t>user</w:t>
      </w:r>
      <w:r>
        <w:rPr>
          <w:spacing w:val="-7"/>
        </w:rPr>
        <w:t xml:space="preserve"> </w:t>
      </w:r>
      <w:r>
        <w:t>friendly</w:t>
      </w:r>
      <w:r>
        <w:rPr>
          <w:spacing w:val="-57"/>
        </w:rPr>
        <w:t xml:space="preserve"> </w:t>
      </w:r>
      <w:r>
        <w:t>and will meet the needs of the customers. The target audience is both males and females. After</w:t>
      </w:r>
      <w:r>
        <w:rPr>
          <w:spacing w:val="1"/>
        </w:rPr>
        <w:t xml:space="preserve"> </w:t>
      </w:r>
      <w:r>
        <w:t>development,</w:t>
      </w:r>
      <w:r>
        <w:rPr>
          <w:spacing w:val="-1"/>
        </w:rPr>
        <w:t xml:space="preserve"> </w:t>
      </w:r>
      <w:r>
        <w:t>the</w:t>
      </w:r>
      <w:r>
        <w:rPr>
          <w:spacing w:val="-1"/>
        </w:rPr>
        <w:t xml:space="preserve"> </w:t>
      </w:r>
      <w:r>
        <w:t>app</w:t>
      </w:r>
      <w:r>
        <w:rPr>
          <w:spacing w:val="-1"/>
        </w:rPr>
        <w:t xml:space="preserve"> </w:t>
      </w:r>
      <w:r>
        <w:t>will be</w:t>
      </w:r>
      <w:r>
        <w:rPr>
          <w:spacing w:val="-1"/>
        </w:rPr>
        <w:t xml:space="preserve"> </w:t>
      </w:r>
      <w:r>
        <w:t>used in</w:t>
      </w:r>
      <w:r>
        <w:rPr>
          <w:spacing w:val="-1"/>
        </w:rPr>
        <w:t xml:space="preserve"> </w:t>
      </w:r>
      <w:r>
        <w:t>pilot testing</w:t>
      </w:r>
      <w:r>
        <w:rPr>
          <w:spacing w:val="-2"/>
        </w:rPr>
        <w:t xml:space="preserve"> </w:t>
      </w:r>
      <w:r>
        <w:t>in</w:t>
      </w:r>
      <w:r>
        <w:rPr>
          <w:spacing w:val="-1"/>
        </w:rPr>
        <w:t xml:space="preserve"> </w:t>
      </w:r>
      <w:r>
        <w:t>order to</w:t>
      </w:r>
      <w:r>
        <w:rPr>
          <w:spacing w:val="-1"/>
        </w:rPr>
        <w:t xml:space="preserve"> </w:t>
      </w:r>
      <w:r>
        <w:t>check its</w:t>
      </w:r>
      <w:r>
        <w:rPr>
          <w:spacing w:val="-1"/>
        </w:rPr>
        <w:t xml:space="preserve"> </w:t>
      </w:r>
      <w:r>
        <w:t>reliability</w:t>
      </w:r>
      <w:r>
        <w:rPr>
          <w:spacing w:val="-6"/>
        </w:rPr>
        <w:t xml:space="preserve"> </w:t>
      </w:r>
      <w:r>
        <w:t>and validity.</w:t>
      </w:r>
    </w:p>
    <w:p w:rsidR="00BC5C39" w:rsidRDefault="00BC5C39">
      <w:pPr>
        <w:spacing w:line="360" w:lineRule="auto"/>
        <w:jc w:val="both"/>
        <w:sectPr w:rsidR="00BC5C39">
          <w:pgSz w:w="12240" w:h="15840"/>
          <w:pgMar w:top="1500" w:right="760" w:bottom="1260" w:left="1340" w:header="0" w:footer="988" w:gutter="0"/>
          <w:cols w:space="720"/>
        </w:sectPr>
      </w:pPr>
    </w:p>
    <w:p w:rsidR="00BC5C39" w:rsidRDefault="008A51F1">
      <w:pPr>
        <w:pStyle w:val="Heading1"/>
        <w:numPr>
          <w:ilvl w:val="1"/>
          <w:numId w:val="35"/>
        </w:numPr>
        <w:tabs>
          <w:tab w:val="left" w:pos="523"/>
        </w:tabs>
        <w:ind w:left="522"/>
        <w:jc w:val="both"/>
      </w:pPr>
      <w:bookmarkStart w:id="4" w:name="_Toc117117288"/>
      <w:r>
        <w:lastRenderedPageBreak/>
        <w:t>FYP</w:t>
      </w:r>
      <w:r>
        <w:rPr>
          <w:spacing w:val="-4"/>
        </w:rPr>
        <w:t xml:space="preserve"> </w:t>
      </w:r>
      <w:r w:rsidR="00F1190E">
        <w:t>Library</w:t>
      </w:r>
      <w:bookmarkEnd w:id="4"/>
      <w:r w:rsidR="00F1190E">
        <w:t xml:space="preserve"> </w:t>
      </w:r>
    </w:p>
    <w:p w:rsidR="00BC5C39" w:rsidRDefault="008A51F1">
      <w:pPr>
        <w:pStyle w:val="BodyText"/>
        <w:spacing w:before="157" w:line="360" w:lineRule="auto"/>
        <w:ind w:left="100" w:right="680" w:firstLine="480"/>
        <w:jc w:val="both"/>
      </w:pPr>
      <w:r>
        <w:t xml:space="preserve">FYP </w:t>
      </w:r>
      <w:r w:rsidR="00F1190E">
        <w:t>Library</w:t>
      </w:r>
      <w:r>
        <w:t xml:space="preserve"> is a web-based application which will help the undergraduates to see the</w:t>
      </w:r>
      <w:r>
        <w:rPr>
          <w:spacing w:val="1"/>
        </w:rPr>
        <w:t xml:space="preserve"> </w:t>
      </w:r>
      <w:r>
        <w:t>FYPs’ done in the past. Which will help them gain perspective and see what changes they can</w:t>
      </w:r>
      <w:r>
        <w:rPr>
          <w:spacing w:val="1"/>
        </w:rPr>
        <w:t xml:space="preserve"> </w:t>
      </w:r>
      <w:r>
        <w:t>bring.</w:t>
      </w:r>
    </w:p>
    <w:p w:rsidR="00BC5C39" w:rsidRDefault="008A51F1">
      <w:pPr>
        <w:pStyle w:val="ListParagraph"/>
        <w:numPr>
          <w:ilvl w:val="2"/>
          <w:numId w:val="35"/>
        </w:numPr>
        <w:tabs>
          <w:tab w:val="left" w:pos="821"/>
        </w:tabs>
        <w:spacing w:before="160"/>
        <w:ind w:hanging="721"/>
        <w:jc w:val="both"/>
        <w:rPr>
          <w:sz w:val="24"/>
        </w:rPr>
      </w:pPr>
      <w:r>
        <w:rPr>
          <w:sz w:val="24"/>
        </w:rPr>
        <w:t>Features</w:t>
      </w:r>
    </w:p>
    <w:p w:rsidR="00BC5C39" w:rsidRDefault="008A51F1">
      <w:pPr>
        <w:pStyle w:val="ListParagraph"/>
        <w:numPr>
          <w:ilvl w:val="0"/>
          <w:numId w:val="34"/>
        </w:numPr>
        <w:tabs>
          <w:tab w:val="left" w:pos="820"/>
          <w:tab w:val="left" w:pos="821"/>
        </w:tabs>
        <w:spacing w:before="138"/>
        <w:ind w:hanging="361"/>
        <w:rPr>
          <w:sz w:val="24"/>
        </w:rPr>
      </w:pPr>
      <w:r>
        <w:rPr>
          <w:sz w:val="24"/>
        </w:rPr>
        <w:t>Account</w:t>
      </w:r>
      <w:r>
        <w:rPr>
          <w:spacing w:val="-2"/>
          <w:sz w:val="24"/>
        </w:rPr>
        <w:t xml:space="preserve"> </w:t>
      </w:r>
      <w:r>
        <w:rPr>
          <w:sz w:val="24"/>
        </w:rPr>
        <w:t>Creation.</w:t>
      </w:r>
    </w:p>
    <w:p w:rsidR="00BC5C39" w:rsidRDefault="008A51F1">
      <w:pPr>
        <w:pStyle w:val="ListParagraph"/>
        <w:numPr>
          <w:ilvl w:val="0"/>
          <w:numId w:val="34"/>
        </w:numPr>
        <w:tabs>
          <w:tab w:val="left" w:pos="820"/>
          <w:tab w:val="left" w:pos="821"/>
        </w:tabs>
        <w:spacing w:before="138"/>
        <w:ind w:hanging="361"/>
        <w:rPr>
          <w:sz w:val="24"/>
        </w:rPr>
      </w:pPr>
      <w:r>
        <w:rPr>
          <w:sz w:val="24"/>
        </w:rPr>
        <w:t>Login.</w:t>
      </w:r>
    </w:p>
    <w:p w:rsidR="00BC5C39" w:rsidRDefault="008A51F1">
      <w:pPr>
        <w:pStyle w:val="ListParagraph"/>
        <w:numPr>
          <w:ilvl w:val="0"/>
          <w:numId w:val="34"/>
        </w:numPr>
        <w:tabs>
          <w:tab w:val="left" w:pos="820"/>
          <w:tab w:val="left" w:pos="821"/>
        </w:tabs>
        <w:spacing w:before="136"/>
        <w:ind w:hanging="361"/>
        <w:rPr>
          <w:sz w:val="24"/>
        </w:rPr>
      </w:pPr>
      <w:r>
        <w:rPr>
          <w:sz w:val="24"/>
        </w:rPr>
        <w:t>FYP</w:t>
      </w:r>
      <w:r>
        <w:rPr>
          <w:spacing w:val="-4"/>
          <w:sz w:val="24"/>
        </w:rPr>
        <w:t xml:space="preserve"> </w:t>
      </w:r>
      <w:r>
        <w:rPr>
          <w:sz w:val="24"/>
        </w:rPr>
        <w:t>Repository.</w:t>
      </w:r>
    </w:p>
    <w:p w:rsidR="00BC5C39" w:rsidRDefault="008A51F1">
      <w:pPr>
        <w:pStyle w:val="ListParagraph"/>
        <w:numPr>
          <w:ilvl w:val="0"/>
          <w:numId w:val="34"/>
        </w:numPr>
        <w:tabs>
          <w:tab w:val="left" w:pos="820"/>
          <w:tab w:val="left" w:pos="821"/>
        </w:tabs>
        <w:spacing w:before="138"/>
        <w:ind w:hanging="361"/>
        <w:rPr>
          <w:sz w:val="24"/>
        </w:rPr>
      </w:pPr>
      <w:r>
        <w:rPr>
          <w:sz w:val="24"/>
        </w:rPr>
        <w:t>Searching</w:t>
      </w:r>
      <w:r>
        <w:rPr>
          <w:spacing w:val="-5"/>
          <w:sz w:val="24"/>
        </w:rPr>
        <w:t xml:space="preserve"> </w:t>
      </w:r>
      <w:r>
        <w:rPr>
          <w:sz w:val="24"/>
        </w:rPr>
        <w:t>of</w:t>
      </w:r>
      <w:r>
        <w:rPr>
          <w:spacing w:val="-1"/>
          <w:sz w:val="24"/>
        </w:rPr>
        <w:t xml:space="preserve"> </w:t>
      </w:r>
      <w:r>
        <w:rPr>
          <w:sz w:val="24"/>
        </w:rPr>
        <w:t>projects.</w:t>
      </w:r>
    </w:p>
    <w:p w:rsidR="00BC5C39" w:rsidRDefault="008A51F1">
      <w:pPr>
        <w:pStyle w:val="ListParagraph"/>
        <w:numPr>
          <w:ilvl w:val="0"/>
          <w:numId w:val="34"/>
        </w:numPr>
        <w:tabs>
          <w:tab w:val="left" w:pos="820"/>
          <w:tab w:val="left" w:pos="821"/>
        </w:tabs>
        <w:spacing w:before="136"/>
        <w:ind w:hanging="361"/>
        <w:rPr>
          <w:sz w:val="24"/>
        </w:rPr>
      </w:pPr>
      <w:r>
        <w:rPr>
          <w:sz w:val="24"/>
        </w:rPr>
        <w:t>Plagiarism</w:t>
      </w:r>
      <w:r>
        <w:rPr>
          <w:spacing w:val="-2"/>
          <w:sz w:val="24"/>
        </w:rPr>
        <w:t xml:space="preserve"> </w:t>
      </w:r>
      <w:r>
        <w:rPr>
          <w:sz w:val="24"/>
        </w:rPr>
        <w:t>checking</w:t>
      </w:r>
      <w:r>
        <w:rPr>
          <w:spacing w:val="-4"/>
          <w:sz w:val="24"/>
        </w:rPr>
        <w:t xml:space="preserve"> </w:t>
      </w:r>
      <w:r>
        <w:rPr>
          <w:sz w:val="24"/>
        </w:rPr>
        <w:t>on</w:t>
      </w:r>
      <w:r>
        <w:rPr>
          <w:spacing w:val="-1"/>
          <w:sz w:val="24"/>
        </w:rPr>
        <w:t xml:space="preserve"> </w:t>
      </w:r>
      <w:r>
        <w:rPr>
          <w:sz w:val="24"/>
        </w:rPr>
        <w:t>projects.</w:t>
      </w:r>
    </w:p>
    <w:p w:rsidR="00BC5C39" w:rsidRDefault="00BC5C39">
      <w:pPr>
        <w:pStyle w:val="BodyText"/>
        <w:rPr>
          <w:sz w:val="28"/>
        </w:rPr>
      </w:pPr>
    </w:p>
    <w:p w:rsidR="00BC5C39" w:rsidRDefault="00BC5C39">
      <w:pPr>
        <w:pStyle w:val="BodyText"/>
        <w:spacing w:before="3"/>
        <w:rPr>
          <w:sz w:val="22"/>
        </w:rPr>
      </w:pPr>
    </w:p>
    <w:p w:rsidR="00DE1270" w:rsidRPr="00DE1270" w:rsidRDefault="00123C74" w:rsidP="00DE1270">
      <w:pPr>
        <w:pStyle w:val="ListParagraph"/>
        <w:numPr>
          <w:ilvl w:val="2"/>
          <w:numId w:val="35"/>
        </w:numPr>
        <w:tabs>
          <w:tab w:val="left" w:pos="820"/>
          <w:tab w:val="left" w:pos="821"/>
        </w:tabs>
        <w:spacing w:before="0"/>
        <w:ind w:hanging="721"/>
        <w:rPr>
          <w:sz w:val="24"/>
        </w:rPr>
      </w:pPr>
      <w:r>
        <w:rPr>
          <w:sz w:val="24"/>
        </w:rPr>
        <w:t xml:space="preserve">Super </w:t>
      </w:r>
      <w:r w:rsidR="008A51F1">
        <w:rPr>
          <w:sz w:val="24"/>
        </w:rPr>
        <w:t>Admin</w:t>
      </w:r>
    </w:p>
    <w:p w:rsidR="00DE1270" w:rsidRDefault="008A51F1" w:rsidP="00DE1270">
      <w:pPr>
        <w:pStyle w:val="ListParagraph"/>
        <w:numPr>
          <w:ilvl w:val="0"/>
          <w:numId w:val="33"/>
        </w:numPr>
        <w:tabs>
          <w:tab w:val="left" w:pos="820"/>
          <w:tab w:val="left" w:pos="821"/>
        </w:tabs>
        <w:spacing w:before="139"/>
        <w:ind w:hanging="361"/>
        <w:rPr>
          <w:sz w:val="24"/>
        </w:rPr>
      </w:pPr>
      <w:r>
        <w:rPr>
          <w:sz w:val="24"/>
        </w:rPr>
        <w:t>Will</w:t>
      </w:r>
      <w:r>
        <w:rPr>
          <w:spacing w:val="-2"/>
          <w:sz w:val="24"/>
        </w:rPr>
        <w:t xml:space="preserve"> </w:t>
      </w:r>
      <w:r>
        <w:rPr>
          <w:sz w:val="24"/>
        </w:rPr>
        <w:t>generate accounts.</w:t>
      </w:r>
    </w:p>
    <w:p w:rsidR="00DE1270" w:rsidRDefault="00DE1270" w:rsidP="00DE1270">
      <w:pPr>
        <w:pStyle w:val="ListParagraph"/>
        <w:numPr>
          <w:ilvl w:val="0"/>
          <w:numId w:val="33"/>
        </w:numPr>
        <w:tabs>
          <w:tab w:val="left" w:pos="820"/>
          <w:tab w:val="left" w:pos="821"/>
        </w:tabs>
        <w:spacing w:before="139"/>
        <w:ind w:hanging="361"/>
        <w:rPr>
          <w:sz w:val="24"/>
        </w:rPr>
      </w:pPr>
      <w:r>
        <w:rPr>
          <w:sz w:val="24"/>
        </w:rPr>
        <w:t>Can login\logout.</w:t>
      </w:r>
    </w:p>
    <w:p w:rsidR="0015459E" w:rsidRPr="00DE1270" w:rsidRDefault="0015459E" w:rsidP="00DE1270">
      <w:pPr>
        <w:pStyle w:val="ListParagraph"/>
        <w:numPr>
          <w:ilvl w:val="0"/>
          <w:numId w:val="33"/>
        </w:numPr>
        <w:tabs>
          <w:tab w:val="left" w:pos="820"/>
          <w:tab w:val="left" w:pos="821"/>
        </w:tabs>
        <w:spacing w:before="139"/>
        <w:ind w:hanging="361"/>
        <w:rPr>
          <w:sz w:val="24"/>
        </w:rPr>
      </w:pPr>
      <w:r>
        <w:rPr>
          <w:sz w:val="24"/>
        </w:rPr>
        <w:t>Can view the profile.</w:t>
      </w:r>
    </w:p>
    <w:p w:rsidR="00BC5C39" w:rsidRDefault="008A51F1">
      <w:pPr>
        <w:pStyle w:val="ListParagraph"/>
        <w:numPr>
          <w:ilvl w:val="0"/>
          <w:numId w:val="33"/>
        </w:numPr>
        <w:tabs>
          <w:tab w:val="left" w:pos="820"/>
          <w:tab w:val="left" w:pos="821"/>
        </w:tabs>
        <w:spacing w:before="137"/>
        <w:ind w:hanging="361"/>
        <w:rPr>
          <w:sz w:val="24"/>
        </w:rPr>
      </w:pPr>
      <w:r>
        <w:rPr>
          <w:sz w:val="24"/>
        </w:rPr>
        <w:t>Will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sidR="00123C74">
        <w:rPr>
          <w:sz w:val="24"/>
        </w:rPr>
        <w:t>add department admin, supervisor, student, project and department</w:t>
      </w:r>
      <w:r>
        <w:rPr>
          <w:sz w:val="24"/>
        </w:rPr>
        <w:t>.</w:t>
      </w:r>
    </w:p>
    <w:p w:rsidR="00123C74" w:rsidRDefault="00123C74">
      <w:pPr>
        <w:pStyle w:val="ListParagraph"/>
        <w:numPr>
          <w:ilvl w:val="0"/>
          <w:numId w:val="33"/>
        </w:numPr>
        <w:tabs>
          <w:tab w:val="left" w:pos="820"/>
          <w:tab w:val="left" w:pos="821"/>
        </w:tabs>
        <w:spacing w:before="137"/>
        <w:ind w:hanging="361"/>
        <w:rPr>
          <w:sz w:val="24"/>
        </w:rPr>
      </w:pPr>
      <w:r>
        <w:rPr>
          <w:sz w:val="24"/>
        </w:rPr>
        <w:t xml:space="preserve">Will be able to view </w:t>
      </w:r>
      <w:r w:rsidR="00DB6FF4">
        <w:rPr>
          <w:sz w:val="24"/>
        </w:rPr>
        <w:t xml:space="preserve">the information  of </w:t>
      </w:r>
      <w:r>
        <w:rPr>
          <w:sz w:val="24"/>
        </w:rPr>
        <w:t>department admin, supervisor, student, project and department</w:t>
      </w:r>
    </w:p>
    <w:p w:rsidR="00123C74" w:rsidRDefault="00123C74">
      <w:pPr>
        <w:pStyle w:val="ListParagraph"/>
        <w:numPr>
          <w:ilvl w:val="0"/>
          <w:numId w:val="33"/>
        </w:numPr>
        <w:tabs>
          <w:tab w:val="left" w:pos="820"/>
          <w:tab w:val="left" w:pos="821"/>
        </w:tabs>
        <w:spacing w:before="137"/>
        <w:ind w:hanging="361"/>
        <w:rPr>
          <w:sz w:val="24"/>
        </w:rPr>
      </w:pPr>
      <w:r>
        <w:rPr>
          <w:sz w:val="24"/>
        </w:rPr>
        <w:t>Will be able to search the information of department admin, supervisor, student, project and department.</w:t>
      </w:r>
    </w:p>
    <w:p w:rsidR="00123C74" w:rsidRPr="00123C74" w:rsidRDefault="00123C74" w:rsidP="00123C74">
      <w:pPr>
        <w:pStyle w:val="ListParagraph"/>
        <w:numPr>
          <w:ilvl w:val="0"/>
          <w:numId w:val="33"/>
        </w:numPr>
        <w:tabs>
          <w:tab w:val="left" w:pos="820"/>
          <w:tab w:val="left" w:pos="821"/>
        </w:tabs>
        <w:spacing w:before="137"/>
        <w:ind w:hanging="361"/>
        <w:rPr>
          <w:sz w:val="24"/>
        </w:rPr>
      </w:pPr>
      <w:r>
        <w:rPr>
          <w:sz w:val="24"/>
        </w:rPr>
        <w:t>Will be able to modify the information of department admin, supervisor, student, project and department.</w:t>
      </w:r>
    </w:p>
    <w:p w:rsidR="00BC5C39" w:rsidRDefault="00BC5C39">
      <w:pPr>
        <w:pStyle w:val="BodyText"/>
        <w:spacing w:before="8"/>
        <w:rPr>
          <w:sz w:val="36"/>
        </w:rPr>
      </w:pPr>
    </w:p>
    <w:p w:rsidR="004E31DB" w:rsidRDefault="004E31DB" w:rsidP="004E31DB">
      <w:pPr>
        <w:pStyle w:val="ListParagraph"/>
        <w:numPr>
          <w:ilvl w:val="2"/>
          <w:numId w:val="35"/>
        </w:numPr>
        <w:tabs>
          <w:tab w:val="left" w:pos="820"/>
          <w:tab w:val="left" w:pos="821"/>
        </w:tabs>
        <w:spacing w:before="0"/>
        <w:ind w:hanging="721"/>
        <w:rPr>
          <w:sz w:val="24"/>
        </w:rPr>
      </w:pPr>
      <w:r>
        <w:rPr>
          <w:sz w:val="24"/>
        </w:rPr>
        <w:t>Admin</w:t>
      </w:r>
      <w:r>
        <w:rPr>
          <w:sz w:val="24"/>
        </w:rPr>
        <w:tab/>
        <w:t>`</w:t>
      </w:r>
    </w:p>
    <w:p w:rsidR="004E31DB" w:rsidRDefault="004E31DB" w:rsidP="004E31DB">
      <w:pPr>
        <w:pStyle w:val="ListParagraph"/>
        <w:numPr>
          <w:ilvl w:val="0"/>
          <w:numId w:val="35"/>
        </w:numPr>
        <w:tabs>
          <w:tab w:val="left" w:pos="820"/>
          <w:tab w:val="left" w:pos="821"/>
        </w:tabs>
        <w:spacing w:before="139"/>
        <w:rPr>
          <w:sz w:val="24"/>
        </w:rPr>
      </w:pPr>
      <w:r>
        <w:rPr>
          <w:sz w:val="24"/>
        </w:rPr>
        <w:t>Will</w:t>
      </w:r>
      <w:r>
        <w:rPr>
          <w:spacing w:val="-2"/>
          <w:sz w:val="24"/>
        </w:rPr>
        <w:t xml:space="preserve"> </w:t>
      </w:r>
      <w:r>
        <w:rPr>
          <w:sz w:val="24"/>
        </w:rPr>
        <w:t>generate accounts of supervisor, student.</w:t>
      </w:r>
    </w:p>
    <w:p w:rsidR="004E31DB" w:rsidRDefault="004E31DB" w:rsidP="004E31DB">
      <w:pPr>
        <w:pStyle w:val="ListParagraph"/>
        <w:numPr>
          <w:ilvl w:val="0"/>
          <w:numId w:val="35"/>
        </w:numPr>
        <w:tabs>
          <w:tab w:val="left" w:pos="820"/>
          <w:tab w:val="left" w:pos="821"/>
        </w:tabs>
        <w:spacing w:before="139"/>
        <w:rPr>
          <w:sz w:val="24"/>
        </w:rPr>
      </w:pPr>
      <w:r>
        <w:rPr>
          <w:sz w:val="24"/>
        </w:rPr>
        <w:t>Can login\logout.</w:t>
      </w:r>
    </w:p>
    <w:p w:rsidR="004E31DB" w:rsidRPr="00DE1270" w:rsidRDefault="004E31DB" w:rsidP="004E31DB">
      <w:pPr>
        <w:pStyle w:val="ListParagraph"/>
        <w:numPr>
          <w:ilvl w:val="0"/>
          <w:numId w:val="35"/>
        </w:numPr>
        <w:tabs>
          <w:tab w:val="left" w:pos="820"/>
          <w:tab w:val="left" w:pos="821"/>
        </w:tabs>
        <w:spacing w:before="139"/>
        <w:rPr>
          <w:sz w:val="24"/>
        </w:rPr>
      </w:pPr>
      <w:r>
        <w:rPr>
          <w:sz w:val="24"/>
        </w:rPr>
        <w:t>Can view the profile.</w:t>
      </w:r>
    </w:p>
    <w:p w:rsidR="004E31DB" w:rsidRDefault="004E31DB" w:rsidP="004E31DB">
      <w:pPr>
        <w:pStyle w:val="ListParagraph"/>
        <w:numPr>
          <w:ilvl w:val="0"/>
          <w:numId w:val="35"/>
        </w:numPr>
        <w:tabs>
          <w:tab w:val="left" w:pos="820"/>
          <w:tab w:val="left" w:pos="821"/>
        </w:tabs>
        <w:spacing w:before="137"/>
        <w:rPr>
          <w:sz w:val="24"/>
        </w:rPr>
      </w:pPr>
      <w:r>
        <w:rPr>
          <w:sz w:val="24"/>
        </w:rPr>
        <w:t>Will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sidR="00FD1F63">
        <w:rPr>
          <w:sz w:val="24"/>
        </w:rPr>
        <w:t>add s</w:t>
      </w:r>
      <w:r>
        <w:rPr>
          <w:sz w:val="24"/>
        </w:rPr>
        <w:t>upervisor,</w:t>
      </w:r>
      <w:r w:rsidR="00FD1F63">
        <w:rPr>
          <w:sz w:val="24"/>
        </w:rPr>
        <w:t xml:space="preserve"> student,</w:t>
      </w:r>
      <w:r w:rsidR="00DB6FF4">
        <w:rPr>
          <w:sz w:val="24"/>
        </w:rPr>
        <w:t xml:space="preserve"> and project</w:t>
      </w:r>
      <w:r>
        <w:rPr>
          <w:sz w:val="24"/>
        </w:rPr>
        <w:t>.</w:t>
      </w:r>
    </w:p>
    <w:p w:rsidR="004E31DB" w:rsidRDefault="004E31DB" w:rsidP="004E31DB">
      <w:pPr>
        <w:pStyle w:val="ListParagraph"/>
        <w:numPr>
          <w:ilvl w:val="0"/>
          <w:numId w:val="35"/>
        </w:numPr>
        <w:tabs>
          <w:tab w:val="left" w:pos="820"/>
          <w:tab w:val="left" w:pos="821"/>
        </w:tabs>
        <w:spacing w:before="137"/>
        <w:rPr>
          <w:sz w:val="24"/>
        </w:rPr>
      </w:pPr>
      <w:r>
        <w:rPr>
          <w:sz w:val="24"/>
        </w:rPr>
        <w:t xml:space="preserve">Will be able to view </w:t>
      </w:r>
      <w:r w:rsidR="00DB6FF4">
        <w:rPr>
          <w:sz w:val="24"/>
        </w:rPr>
        <w:t xml:space="preserve">the information </w:t>
      </w:r>
      <w:r>
        <w:rPr>
          <w:sz w:val="24"/>
        </w:rPr>
        <w:t>superviso</w:t>
      </w:r>
      <w:r w:rsidR="00DB6FF4">
        <w:rPr>
          <w:sz w:val="24"/>
        </w:rPr>
        <w:t>r, student and project.</w:t>
      </w:r>
    </w:p>
    <w:p w:rsidR="004E31DB" w:rsidRDefault="004E31DB" w:rsidP="004E31DB">
      <w:pPr>
        <w:pStyle w:val="ListParagraph"/>
        <w:numPr>
          <w:ilvl w:val="0"/>
          <w:numId w:val="35"/>
        </w:numPr>
        <w:tabs>
          <w:tab w:val="left" w:pos="820"/>
          <w:tab w:val="left" w:pos="821"/>
        </w:tabs>
        <w:spacing w:before="137"/>
        <w:rPr>
          <w:sz w:val="24"/>
        </w:rPr>
      </w:pPr>
      <w:r>
        <w:rPr>
          <w:sz w:val="24"/>
        </w:rPr>
        <w:t xml:space="preserve">Will be able to search the </w:t>
      </w:r>
      <w:r w:rsidR="00DB6FF4">
        <w:rPr>
          <w:sz w:val="24"/>
        </w:rPr>
        <w:t xml:space="preserve">information of </w:t>
      </w:r>
      <w:r>
        <w:rPr>
          <w:sz w:val="24"/>
        </w:rPr>
        <w:t>supervisor,</w:t>
      </w:r>
      <w:r w:rsidR="00DB6FF4">
        <w:rPr>
          <w:sz w:val="24"/>
        </w:rPr>
        <w:t xml:space="preserve"> student, </w:t>
      </w:r>
      <w:proofErr w:type="gramStart"/>
      <w:r w:rsidR="00DB6FF4">
        <w:rPr>
          <w:sz w:val="24"/>
        </w:rPr>
        <w:t>project</w:t>
      </w:r>
      <w:proofErr w:type="gramEnd"/>
      <w:r>
        <w:rPr>
          <w:sz w:val="24"/>
        </w:rPr>
        <w:t>.</w:t>
      </w:r>
    </w:p>
    <w:p w:rsidR="004E31DB" w:rsidRPr="00123C74" w:rsidRDefault="004E31DB" w:rsidP="004E31DB">
      <w:pPr>
        <w:pStyle w:val="ListParagraph"/>
        <w:numPr>
          <w:ilvl w:val="0"/>
          <w:numId w:val="35"/>
        </w:numPr>
        <w:tabs>
          <w:tab w:val="left" w:pos="820"/>
          <w:tab w:val="left" w:pos="821"/>
        </w:tabs>
        <w:spacing w:before="137"/>
        <w:rPr>
          <w:sz w:val="24"/>
        </w:rPr>
      </w:pPr>
      <w:r>
        <w:rPr>
          <w:sz w:val="24"/>
        </w:rPr>
        <w:t xml:space="preserve">Will be able to modify the </w:t>
      </w:r>
      <w:r w:rsidR="00DB6FF4">
        <w:rPr>
          <w:sz w:val="24"/>
        </w:rPr>
        <w:t>information of</w:t>
      </w:r>
      <w:r>
        <w:rPr>
          <w:sz w:val="24"/>
        </w:rPr>
        <w:t xml:space="preserve"> supervisor,</w:t>
      </w:r>
      <w:r w:rsidR="00DB6FF4">
        <w:rPr>
          <w:sz w:val="24"/>
        </w:rPr>
        <w:t xml:space="preserve"> student, </w:t>
      </w:r>
      <w:proofErr w:type="gramStart"/>
      <w:r w:rsidR="00DB6FF4">
        <w:rPr>
          <w:sz w:val="24"/>
        </w:rPr>
        <w:t>project</w:t>
      </w:r>
      <w:proofErr w:type="gramEnd"/>
      <w:r>
        <w:rPr>
          <w:sz w:val="24"/>
        </w:rPr>
        <w:t>.</w:t>
      </w:r>
    </w:p>
    <w:p w:rsidR="004E31DB" w:rsidRDefault="004E31DB" w:rsidP="004E31DB">
      <w:pPr>
        <w:tabs>
          <w:tab w:val="left" w:pos="820"/>
          <w:tab w:val="left" w:pos="821"/>
        </w:tabs>
        <w:rPr>
          <w:sz w:val="24"/>
        </w:rPr>
      </w:pPr>
    </w:p>
    <w:p w:rsidR="004E31DB" w:rsidRPr="004E31DB" w:rsidRDefault="004E31DB" w:rsidP="004E31DB">
      <w:pPr>
        <w:tabs>
          <w:tab w:val="left" w:pos="820"/>
          <w:tab w:val="left" w:pos="821"/>
        </w:tabs>
        <w:rPr>
          <w:sz w:val="24"/>
        </w:rPr>
      </w:pPr>
      <w:r>
        <w:rPr>
          <w:sz w:val="24"/>
        </w:rPr>
        <w:tab/>
      </w:r>
    </w:p>
    <w:p w:rsidR="004E31DB" w:rsidRPr="004E31DB" w:rsidRDefault="004E31DB" w:rsidP="004E31DB">
      <w:pPr>
        <w:pStyle w:val="ListParagraph"/>
        <w:numPr>
          <w:ilvl w:val="2"/>
          <w:numId w:val="35"/>
        </w:numPr>
        <w:tabs>
          <w:tab w:val="left" w:pos="820"/>
          <w:tab w:val="left" w:pos="821"/>
        </w:tabs>
        <w:spacing w:before="0"/>
        <w:ind w:hanging="721"/>
        <w:rPr>
          <w:sz w:val="24"/>
        </w:rPr>
      </w:pPr>
      <w:r>
        <w:rPr>
          <w:sz w:val="24"/>
        </w:rPr>
        <w:t>Students</w:t>
      </w:r>
    </w:p>
    <w:p w:rsidR="00BC5C39" w:rsidRDefault="005C33D6">
      <w:pPr>
        <w:pStyle w:val="ListParagraph"/>
        <w:numPr>
          <w:ilvl w:val="0"/>
          <w:numId w:val="32"/>
        </w:numPr>
        <w:tabs>
          <w:tab w:val="left" w:pos="820"/>
          <w:tab w:val="left" w:pos="821"/>
        </w:tabs>
        <w:spacing w:before="136"/>
        <w:ind w:hanging="361"/>
        <w:rPr>
          <w:sz w:val="24"/>
        </w:rPr>
      </w:pPr>
      <w:r>
        <w:rPr>
          <w:sz w:val="24"/>
        </w:rPr>
        <w:lastRenderedPageBreak/>
        <w:t>Will be able to login</w:t>
      </w:r>
      <w:r w:rsidR="008A51F1">
        <w:rPr>
          <w:sz w:val="24"/>
        </w:rPr>
        <w:t>.</w:t>
      </w:r>
    </w:p>
    <w:p w:rsidR="00147692" w:rsidRDefault="00EA2C41">
      <w:pPr>
        <w:pStyle w:val="ListParagraph"/>
        <w:numPr>
          <w:ilvl w:val="0"/>
          <w:numId w:val="32"/>
        </w:numPr>
        <w:tabs>
          <w:tab w:val="left" w:pos="820"/>
          <w:tab w:val="left" w:pos="821"/>
        </w:tabs>
        <w:spacing w:before="136"/>
        <w:ind w:hanging="361"/>
        <w:rPr>
          <w:sz w:val="24"/>
        </w:rPr>
      </w:pPr>
      <w:r>
        <w:rPr>
          <w:sz w:val="24"/>
        </w:rPr>
        <w:t>Will be able to</w:t>
      </w:r>
      <w:r w:rsidR="00147692">
        <w:rPr>
          <w:sz w:val="24"/>
        </w:rPr>
        <w:t xml:space="preserve"> logout.</w:t>
      </w:r>
    </w:p>
    <w:p w:rsidR="005C33D6" w:rsidRDefault="005C33D6">
      <w:pPr>
        <w:pStyle w:val="ListParagraph"/>
        <w:numPr>
          <w:ilvl w:val="0"/>
          <w:numId w:val="32"/>
        </w:numPr>
        <w:tabs>
          <w:tab w:val="left" w:pos="820"/>
          <w:tab w:val="left" w:pos="821"/>
        </w:tabs>
        <w:spacing w:before="136"/>
        <w:ind w:hanging="361"/>
        <w:rPr>
          <w:sz w:val="24"/>
        </w:rPr>
      </w:pPr>
      <w:r>
        <w:rPr>
          <w:sz w:val="24"/>
        </w:rPr>
        <w:t>Will be able to view profile.</w:t>
      </w:r>
    </w:p>
    <w:p w:rsidR="005C33D6" w:rsidRDefault="005C33D6" w:rsidP="005C33D6">
      <w:pPr>
        <w:pStyle w:val="ListParagraph"/>
        <w:numPr>
          <w:ilvl w:val="0"/>
          <w:numId w:val="32"/>
        </w:numPr>
        <w:tabs>
          <w:tab w:val="left" w:pos="820"/>
          <w:tab w:val="left" w:pos="821"/>
        </w:tabs>
        <w:spacing w:before="136"/>
        <w:ind w:hanging="361"/>
        <w:rPr>
          <w:sz w:val="24"/>
        </w:rPr>
      </w:pPr>
      <w:r>
        <w:rPr>
          <w:sz w:val="24"/>
        </w:rPr>
        <w:t>Will be able to</w:t>
      </w:r>
      <w:r w:rsidR="00147692">
        <w:rPr>
          <w:sz w:val="24"/>
        </w:rPr>
        <w:t xml:space="preserve"> add Final year project.</w:t>
      </w:r>
    </w:p>
    <w:p w:rsidR="00BC5C39" w:rsidRPr="005C33D6" w:rsidRDefault="005C33D6" w:rsidP="005C33D6">
      <w:pPr>
        <w:pStyle w:val="ListParagraph"/>
        <w:numPr>
          <w:ilvl w:val="0"/>
          <w:numId w:val="32"/>
        </w:numPr>
        <w:tabs>
          <w:tab w:val="left" w:pos="820"/>
          <w:tab w:val="left" w:pos="821"/>
        </w:tabs>
        <w:spacing w:before="136"/>
        <w:ind w:hanging="361"/>
        <w:rPr>
          <w:sz w:val="24"/>
        </w:rPr>
      </w:pPr>
      <w:r>
        <w:rPr>
          <w:sz w:val="24"/>
        </w:rPr>
        <w:t>Will be able to</w:t>
      </w:r>
      <w:r w:rsidR="008A51F1" w:rsidRPr="005C33D6">
        <w:rPr>
          <w:spacing w:val="-8"/>
          <w:sz w:val="24"/>
        </w:rPr>
        <w:t xml:space="preserve"> </w:t>
      </w:r>
      <w:r w:rsidR="008A51F1" w:rsidRPr="005C33D6">
        <w:rPr>
          <w:sz w:val="24"/>
        </w:rPr>
        <w:t>view</w:t>
      </w:r>
      <w:r w:rsidR="008A51F1" w:rsidRPr="005C33D6">
        <w:rPr>
          <w:spacing w:val="-9"/>
          <w:sz w:val="24"/>
        </w:rPr>
        <w:t xml:space="preserve"> </w:t>
      </w:r>
      <w:r w:rsidR="008A51F1" w:rsidRPr="005C33D6">
        <w:rPr>
          <w:sz w:val="24"/>
        </w:rPr>
        <w:t>the</w:t>
      </w:r>
      <w:r w:rsidR="00147692" w:rsidRPr="005C33D6">
        <w:rPr>
          <w:sz w:val="24"/>
        </w:rPr>
        <w:t xml:space="preserve"> information of</w:t>
      </w:r>
      <w:r w:rsidR="008A51F1" w:rsidRPr="005C33D6">
        <w:rPr>
          <w:spacing w:val="-8"/>
          <w:sz w:val="24"/>
        </w:rPr>
        <w:t xml:space="preserve"> </w:t>
      </w:r>
      <w:r w:rsidR="008A51F1" w:rsidRPr="005C33D6">
        <w:rPr>
          <w:sz w:val="24"/>
        </w:rPr>
        <w:t>past</w:t>
      </w:r>
      <w:r w:rsidR="008A51F1" w:rsidRPr="005C33D6">
        <w:rPr>
          <w:spacing w:val="-8"/>
          <w:sz w:val="24"/>
        </w:rPr>
        <w:t xml:space="preserve"> </w:t>
      </w:r>
      <w:r w:rsidR="008A51F1" w:rsidRPr="005C33D6">
        <w:rPr>
          <w:sz w:val="24"/>
        </w:rPr>
        <w:t>Final</w:t>
      </w:r>
      <w:r w:rsidR="008A51F1" w:rsidRPr="005C33D6">
        <w:rPr>
          <w:spacing w:val="-8"/>
          <w:sz w:val="24"/>
        </w:rPr>
        <w:t xml:space="preserve"> </w:t>
      </w:r>
      <w:r w:rsidR="008A51F1" w:rsidRPr="005C33D6">
        <w:rPr>
          <w:sz w:val="24"/>
        </w:rPr>
        <w:t>Year</w:t>
      </w:r>
      <w:r w:rsidR="008A51F1" w:rsidRPr="005C33D6">
        <w:rPr>
          <w:spacing w:val="-8"/>
          <w:sz w:val="24"/>
        </w:rPr>
        <w:t xml:space="preserve"> </w:t>
      </w:r>
      <w:r w:rsidR="00147692" w:rsidRPr="005C33D6">
        <w:rPr>
          <w:sz w:val="24"/>
        </w:rPr>
        <w:t>Projects.</w:t>
      </w:r>
    </w:p>
    <w:p w:rsidR="00BC5C39" w:rsidRDefault="005C33D6">
      <w:pPr>
        <w:pStyle w:val="ListParagraph"/>
        <w:numPr>
          <w:ilvl w:val="0"/>
          <w:numId w:val="32"/>
        </w:numPr>
        <w:tabs>
          <w:tab w:val="left" w:pos="820"/>
          <w:tab w:val="left" w:pos="821"/>
        </w:tabs>
        <w:spacing w:before="138"/>
        <w:ind w:hanging="361"/>
        <w:rPr>
          <w:sz w:val="24"/>
        </w:rPr>
      </w:pPr>
      <w:r>
        <w:rPr>
          <w:sz w:val="24"/>
        </w:rPr>
        <w:t xml:space="preserve">Will be able to </w:t>
      </w:r>
      <w:r w:rsidR="008A51F1">
        <w:rPr>
          <w:sz w:val="24"/>
        </w:rPr>
        <w:t>search</w:t>
      </w:r>
      <w:r w:rsidR="008A51F1">
        <w:rPr>
          <w:spacing w:val="1"/>
          <w:sz w:val="24"/>
        </w:rPr>
        <w:t xml:space="preserve"> </w:t>
      </w:r>
      <w:r w:rsidR="00147692">
        <w:rPr>
          <w:sz w:val="24"/>
        </w:rPr>
        <w:t>the information of project</w:t>
      </w:r>
      <w:r w:rsidR="008A51F1">
        <w:rPr>
          <w:sz w:val="24"/>
        </w:rPr>
        <w:t>.</w:t>
      </w:r>
    </w:p>
    <w:p w:rsidR="00BC5C39" w:rsidRDefault="005C33D6">
      <w:pPr>
        <w:pStyle w:val="ListParagraph"/>
        <w:numPr>
          <w:ilvl w:val="0"/>
          <w:numId w:val="32"/>
        </w:numPr>
        <w:tabs>
          <w:tab w:val="left" w:pos="820"/>
          <w:tab w:val="left" w:pos="821"/>
        </w:tabs>
        <w:spacing w:before="138"/>
        <w:ind w:hanging="361"/>
        <w:rPr>
          <w:sz w:val="24"/>
        </w:rPr>
      </w:pPr>
      <w:r>
        <w:rPr>
          <w:sz w:val="24"/>
        </w:rPr>
        <w:t xml:space="preserve">Will be able to </w:t>
      </w:r>
      <w:r w:rsidR="008A51F1">
        <w:rPr>
          <w:sz w:val="24"/>
        </w:rPr>
        <w:t>upload</w:t>
      </w:r>
      <w:r w:rsidR="008A51F1">
        <w:rPr>
          <w:spacing w:val="-1"/>
          <w:sz w:val="24"/>
        </w:rPr>
        <w:t xml:space="preserve"> </w:t>
      </w:r>
      <w:r w:rsidR="008A51F1">
        <w:rPr>
          <w:sz w:val="24"/>
        </w:rPr>
        <w:t>report.</w:t>
      </w:r>
    </w:p>
    <w:p w:rsidR="00BC5C39" w:rsidRDefault="005C33D6">
      <w:pPr>
        <w:pStyle w:val="ListParagraph"/>
        <w:numPr>
          <w:ilvl w:val="0"/>
          <w:numId w:val="32"/>
        </w:numPr>
        <w:tabs>
          <w:tab w:val="left" w:pos="820"/>
          <w:tab w:val="left" w:pos="821"/>
        </w:tabs>
        <w:spacing w:before="136"/>
        <w:ind w:hanging="361"/>
        <w:rPr>
          <w:sz w:val="24"/>
        </w:rPr>
      </w:pPr>
      <w:r>
        <w:rPr>
          <w:sz w:val="24"/>
        </w:rPr>
        <w:t>Will be able to</w:t>
      </w:r>
      <w:r w:rsidR="008A51F1">
        <w:rPr>
          <w:spacing w:val="-3"/>
          <w:sz w:val="24"/>
        </w:rPr>
        <w:t xml:space="preserve"> </w:t>
      </w:r>
      <w:r w:rsidR="00600047">
        <w:rPr>
          <w:sz w:val="24"/>
        </w:rPr>
        <w:t>check</w:t>
      </w:r>
      <w:r w:rsidR="008A51F1">
        <w:rPr>
          <w:spacing w:val="-2"/>
          <w:sz w:val="24"/>
        </w:rPr>
        <w:t xml:space="preserve"> </w:t>
      </w:r>
      <w:r w:rsidR="008A51F1">
        <w:rPr>
          <w:sz w:val="24"/>
        </w:rPr>
        <w:t>plagiarism</w:t>
      </w:r>
      <w:r w:rsidR="00600047">
        <w:rPr>
          <w:sz w:val="24"/>
        </w:rPr>
        <w:t xml:space="preserve"> on </w:t>
      </w:r>
      <w:r w:rsidR="008A51F1">
        <w:rPr>
          <w:sz w:val="24"/>
        </w:rPr>
        <w:t>report.</w:t>
      </w:r>
    </w:p>
    <w:p w:rsidR="00BC5C39" w:rsidRDefault="00BC5C39">
      <w:pPr>
        <w:rPr>
          <w:sz w:val="24"/>
        </w:rPr>
      </w:pPr>
    </w:p>
    <w:p w:rsidR="00C95465" w:rsidRPr="004E31DB" w:rsidRDefault="00C95465" w:rsidP="00C95465">
      <w:pPr>
        <w:tabs>
          <w:tab w:val="left" w:pos="820"/>
          <w:tab w:val="left" w:pos="821"/>
        </w:tabs>
        <w:rPr>
          <w:sz w:val="24"/>
        </w:rPr>
      </w:pPr>
      <w:r>
        <w:rPr>
          <w:sz w:val="24"/>
        </w:rPr>
        <w:tab/>
      </w:r>
    </w:p>
    <w:p w:rsidR="00C95465" w:rsidRPr="004E31DB" w:rsidRDefault="00C95465" w:rsidP="00C95465">
      <w:pPr>
        <w:pStyle w:val="ListParagraph"/>
        <w:numPr>
          <w:ilvl w:val="2"/>
          <w:numId w:val="35"/>
        </w:numPr>
        <w:tabs>
          <w:tab w:val="left" w:pos="820"/>
          <w:tab w:val="left" w:pos="821"/>
        </w:tabs>
        <w:spacing w:before="0"/>
        <w:ind w:hanging="721"/>
        <w:rPr>
          <w:sz w:val="24"/>
        </w:rPr>
      </w:pPr>
      <w:r>
        <w:rPr>
          <w:sz w:val="24"/>
        </w:rPr>
        <w:t>Supervisors</w:t>
      </w:r>
    </w:p>
    <w:p w:rsidR="00C95465" w:rsidRDefault="00C95465" w:rsidP="00C95465">
      <w:pPr>
        <w:pStyle w:val="ListParagraph"/>
        <w:numPr>
          <w:ilvl w:val="0"/>
          <w:numId w:val="32"/>
        </w:numPr>
        <w:tabs>
          <w:tab w:val="left" w:pos="820"/>
          <w:tab w:val="left" w:pos="821"/>
        </w:tabs>
        <w:spacing w:before="136"/>
        <w:ind w:hanging="361"/>
        <w:rPr>
          <w:sz w:val="24"/>
        </w:rPr>
      </w:pPr>
      <w:r>
        <w:rPr>
          <w:sz w:val="24"/>
        </w:rPr>
        <w:t>Will be able to login.</w:t>
      </w:r>
    </w:p>
    <w:p w:rsidR="00C95465" w:rsidRDefault="00C95465" w:rsidP="00C95465">
      <w:pPr>
        <w:pStyle w:val="ListParagraph"/>
        <w:numPr>
          <w:ilvl w:val="0"/>
          <w:numId w:val="32"/>
        </w:numPr>
        <w:tabs>
          <w:tab w:val="left" w:pos="820"/>
          <w:tab w:val="left" w:pos="821"/>
        </w:tabs>
        <w:spacing w:before="136"/>
        <w:ind w:hanging="361"/>
        <w:rPr>
          <w:sz w:val="24"/>
        </w:rPr>
      </w:pPr>
      <w:r>
        <w:rPr>
          <w:sz w:val="24"/>
        </w:rPr>
        <w:t>Will be able to logout.</w:t>
      </w:r>
    </w:p>
    <w:p w:rsidR="00C95465" w:rsidRDefault="00C95465" w:rsidP="00C95465">
      <w:pPr>
        <w:pStyle w:val="ListParagraph"/>
        <w:numPr>
          <w:ilvl w:val="0"/>
          <w:numId w:val="32"/>
        </w:numPr>
        <w:tabs>
          <w:tab w:val="left" w:pos="820"/>
          <w:tab w:val="left" w:pos="821"/>
        </w:tabs>
        <w:spacing w:before="136"/>
        <w:ind w:hanging="361"/>
        <w:rPr>
          <w:sz w:val="24"/>
        </w:rPr>
      </w:pPr>
      <w:r>
        <w:rPr>
          <w:sz w:val="24"/>
        </w:rPr>
        <w:t>Will be able to view profile.</w:t>
      </w:r>
    </w:p>
    <w:p w:rsidR="00C95465" w:rsidRDefault="00C95465" w:rsidP="00C95465">
      <w:pPr>
        <w:pStyle w:val="ListParagraph"/>
        <w:numPr>
          <w:ilvl w:val="0"/>
          <w:numId w:val="32"/>
        </w:numPr>
        <w:tabs>
          <w:tab w:val="left" w:pos="820"/>
          <w:tab w:val="left" w:pos="821"/>
        </w:tabs>
        <w:spacing w:before="136"/>
        <w:ind w:hanging="361"/>
        <w:rPr>
          <w:sz w:val="24"/>
        </w:rPr>
      </w:pPr>
      <w:r>
        <w:rPr>
          <w:sz w:val="24"/>
        </w:rPr>
        <w:t>Will be able to add Final year project.</w:t>
      </w:r>
    </w:p>
    <w:p w:rsidR="00C95465" w:rsidRPr="005C33D6" w:rsidRDefault="00C95465" w:rsidP="00C95465">
      <w:pPr>
        <w:pStyle w:val="ListParagraph"/>
        <w:numPr>
          <w:ilvl w:val="0"/>
          <w:numId w:val="32"/>
        </w:numPr>
        <w:tabs>
          <w:tab w:val="left" w:pos="820"/>
          <w:tab w:val="left" w:pos="821"/>
        </w:tabs>
        <w:spacing w:before="136"/>
        <w:ind w:hanging="361"/>
        <w:rPr>
          <w:sz w:val="24"/>
        </w:rPr>
      </w:pPr>
      <w:r>
        <w:rPr>
          <w:sz w:val="24"/>
        </w:rPr>
        <w:t>Will be able to</w:t>
      </w:r>
      <w:r w:rsidRPr="005C33D6">
        <w:rPr>
          <w:spacing w:val="-8"/>
          <w:sz w:val="24"/>
        </w:rPr>
        <w:t xml:space="preserve"> </w:t>
      </w:r>
      <w:r w:rsidRPr="005C33D6">
        <w:rPr>
          <w:sz w:val="24"/>
        </w:rPr>
        <w:t>view</w:t>
      </w:r>
      <w:r w:rsidRPr="005C33D6">
        <w:rPr>
          <w:spacing w:val="-9"/>
          <w:sz w:val="24"/>
        </w:rPr>
        <w:t xml:space="preserve"> </w:t>
      </w:r>
      <w:r w:rsidRPr="005C33D6">
        <w:rPr>
          <w:sz w:val="24"/>
        </w:rPr>
        <w:t>the information of</w:t>
      </w:r>
      <w:r w:rsidRPr="005C33D6">
        <w:rPr>
          <w:spacing w:val="-8"/>
          <w:sz w:val="24"/>
        </w:rPr>
        <w:t xml:space="preserve"> </w:t>
      </w:r>
      <w:r w:rsidRPr="005C33D6">
        <w:rPr>
          <w:sz w:val="24"/>
        </w:rPr>
        <w:t>past</w:t>
      </w:r>
      <w:r w:rsidRPr="005C33D6">
        <w:rPr>
          <w:spacing w:val="-8"/>
          <w:sz w:val="24"/>
        </w:rPr>
        <w:t xml:space="preserve"> </w:t>
      </w:r>
      <w:r w:rsidRPr="005C33D6">
        <w:rPr>
          <w:sz w:val="24"/>
        </w:rPr>
        <w:t>Final</w:t>
      </w:r>
      <w:r w:rsidRPr="005C33D6">
        <w:rPr>
          <w:spacing w:val="-8"/>
          <w:sz w:val="24"/>
        </w:rPr>
        <w:t xml:space="preserve"> </w:t>
      </w:r>
      <w:r w:rsidRPr="005C33D6">
        <w:rPr>
          <w:sz w:val="24"/>
        </w:rPr>
        <w:t>Year</w:t>
      </w:r>
      <w:r w:rsidRPr="005C33D6">
        <w:rPr>
          <w:spacing w:val="-8"/>
          <w:sz w:val="24"/>
        </w:rPr>
        <w:t xml:space="preserve"> </w:t>
      </w:r>
      <w:r w:rsidRPr="005C33D6">
        <w:rPr>
          <w:sz w:val="24"/>
        </w:rPr>
        <w:t>Projects.</w:t>
      </w:r>
    </w:p>
    <w:p w:rsidR="00C95465" w:rsidRDefault="00C95465" w:rsidP="00C95465">
      <w:pPr>
        <w:pStyle w:val="ListParagraph"/>
        <w:numPr>
          <w:ilvl w:val="0"/>
          <w:numId w:val="32"/>
        </w:numPr>
        <w:tabs>
          <w:tab w:val="left" w:pos="820"/>
          <w:tab w:val="left" w:pos="821"/>
        </w:tabs>
        <w:spacing w:before="138"/>
        <w:ind w:hanging="361"/>
        <w:rPr>
          <w:sz w:val="24"/>
        </w:rPr>
      </w:pPr>
      <w:r>
        <w:rPr>
          <w:sz w:val="24"/>
        </w:rPr>
        <w:t>Will be able to search</w:t>
      </w:r>
      <w:r>
        <w:rPr>
          <w:spacing w:val="1"/>
          <w:sz w:val="24"/>
        </w:rPr>
        <w:t xml:space="preserve"> </w:t>
      </w:r>
      <w:r>
        <w:rPr>
          <w:sz w:val="24"/>
        </w:rPr>
        <w:t>the information of project.</w:t>
      </w:r>
    </w:p>
    <w:p w:rsidR="00C95465" w:rsidRDefault="00C95465" w:rsidP="00C95465">
      <w:pPr>
        <w:pStyle w:val="ListParagraph"/>
        <w:numPr>
          <w:ilvl w:val="0"/>
          <w:numId w:val="32"/>
        </w:numPr>
        <w:tabs>
          <w:tab w:val="left" w:pos="820"/>
          <w:tab w:val="left" w:pos="821"/>
        </w:tabs>
        <w:spacing w:before="138"/>
        <w:ind w:hanging="361"/>
        <w:rPr>
          <w:sz w:val="24"/>
        </w:rPr>
      </w:pPr>
      <w:r>
        <w:rPr>
          <w:sz w:val="24"/>
        </w:rPr>
        <w:t>Will be able to upload</w:t>
      </w:r>
      <w:r>
        <w:rPr>
          <w:spacing w:val="-1"/>
          <w:sz w:val="24"/>
        </w:rPr>
        <w:t xml:space="preserve"> </w:t>
      </w:r>
      <w:r>
        <w:rPr>
          <w:sz w:val="24"/>
        </w:rPr>
        <w:t>report.</w:t>
      </w:r>
    </w:p>
    <w:p w:rsidR="00C95465" w:rsidRDefault="00C95465" w:rsidP="00C95465">
      <w:pPr>
        <w:pStyle w:val="ListParagraph"/>
        <w:numPr>
          <w:ilvl w:val="0"/>
          <w:numId w:val="32"/>
        </w:numPr>
        <w:tabs>
          <w:tab w:val="left" w:pos="820"/>
          <w:tab w:val="left" w:pos="821"/>
        </w:tabs>
        <w:spacing w:before="136"/>
        <w:ind w:hanging="361"/>
        <w:rPr>
          <w:sz w:val="24"/>
        </w:rPr>
      </w:pPr>
      <w:r>
        <w:rPr>
          <w:sz w:val="24"/>
        </w:rPr>
        <w:t>Will be able to</w:t>
      </w:r>
      <w:r>
        <w:rPr>
          <w:spacing w:val="-3"/>
          <w:sz w:val="24"/>
        </w:rPr>
        <w:t xml:space="preserve"> </w:t>
      </w:r>
      <w:r>
        <w:rPr>
          <w:sz w:val="24"/>
        </w:rPr>
        <w:t>check</w:t>
      </w:r>
      <w:r>
        <w:rPr>
          <w:spacing w:val="-2"/>
          <w:sz w:val="24"/>
        </w:rPr>
        <w:t xml:space="preserve"> </w:t>
      </w:r>
      <w:r>
        <w:rPr>
          <w:sz w:val="24"/>
        </w:rPr>
        <w:t>plagiarism on report.</w:t>
      </w:r>
    </w:p>
    <w:p w:rsidR="00C95465" w:rsidRDefault="00C95465">
      <w:pPr>
        <w:rPr>
          <w:sz w:val="24"/>
        </w:rPr>
        <w:sectPr w:rsidR="00C95465">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287C3A">
      <w:pPr>
        <w:pStyle w:val="Heading1"/>
        <w:numPr>
          <w:ilvl w:val="1"/>
          <w:numId w:val="35"/>
        </w:numPr>
        <w:tabs>
          <w:tab w:val="left" w:pos="523"/>
        </w:tabs>
        <w:ind w:left="522"/>
        <w:jc w:val="both"/>
      </w:pPr>
      <w:bookmarkStart w:id="5" w:name="_Toc117117289"/>
      <w:r>
        <w:rPr>
          <w:noProof/>
        </w:rPr>
        <w:lastRenderedPageBreak/>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304800</wp:posOffset>
                </wp:positionV>
                <wp:extent cx="7167880" cy="9450705"/>
                <wp:effectExtent l="0" t="0" r="0" b="0"/>
                <wp:wrapNone/>
                <wp:docPr id="1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880" cy="9450705"/>
                          <a:chOff x="480" y="480"/>
                          <a:chExt cx="11288" cy="14883"/>
                        </a:xfrm>
                      </wpg:grpSpPr>
                      <wps:wsp>
                        <wps:cNvPr id="12" name="Rectangle 16"/>
                        <wps:cNvSpPr>
                          <a:spLocks noChangeArrowheads="1"/>
                        </wps:cNvSpPr>
                        <wps:spPr bwMode="auto">
                          <a:xfrm>
                            <a:off x="11752" y="489"/>
                            <a:ext cx="15" cy="148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15"/>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88CF4" id="Group 14" o:spid="_x0000_s1026" style="position:absolute;margin-left:24pt;margin-top:24pt;width:564.4pt;height:744.15pt;z-index:-251634688;mso-position-horizontal-relative:page;mso-position-vertical-relative:page" coordorigin="480,480" coordsize="11288,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">
                <v:rect id="Rectangle 16" o:spid="_x0000_s1027" style="position:absolute;left:11752;top:489;width:15;height:1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VjsMA&#10;AADbAAAADwAAAGRycy9kb3ducmV2LnhtbERPTWvCQBC9C/6HZYTedGOoRWNWqYLQi1BtD/U2yY5J&#10;MDub7m417a/vFoTe5vE+J1/3phVXcr6xrGA6SUAQl1Y3XCl4f9uN5yB8QNbYWiYF3+RhvRoOcsy0&#10;vfGBrsdQiRjCPkMFdQhdJqUvazLoJ7YjjtzZOoMhQldJ7fAWw00r0yR5kgYbjg01drStqbwcv4yC&#10;zWK++Xx95P3PoTjR6aO4zFKXKPUw6p+XIAL14V98d7/oOD+Fv1/i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EVjsMAAADbAAAADwAAAAAAAAAAAAAAAACYAgAAZHJzL2Rv&#10;d25yZXYueG1sUEsFBgAAAAAEAAQA9QAAAIgDAAAAAA==&#10;" fillcolor="black" stroked="f"/>
                <v:shape id="AutoShape 15" o:spid="_x0000_s1028" style="position:absolute;left:480;top:480;width:11283;height:14883;visibility:visible;mso-wrap-style:square;v-text-anchor:top" coordsize="11283,14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ScAA&#10;AADbAAAADwAAAGRycy9kb3ducmV2LnhtbERPTYvCMBC9C/6HMIIX0VQRWapRRNCKe1pX8Do2Y1ts&#10;JiWJWv+9ERb2No/3OYtVa2rxIOcrywrGowQEcW51xYWC0+92+AXCB2SNtWVS8CIPq2W3s8BU2yf/&#10;0OMYChFD2KeooAyhSaX0eUkG/cg2xJG7WmcwROgKqR0+Y7ip5SRJZtJgxbGhxIY2JeW3490oyL53&#10;g8vG17NDcnWH83SbVbtXplS/167nIAK14V/8597rOH8Kn1/i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x/ScAAAADbAAAADwAAAAAAAAAAAAAAAACYAgAAZHJzL2Rvd25y&#10;ZXYueG1sUEsFBgAAAAAEAAQA9QAAAIUDAAAAAA==&#10;" path="m11282,14873r-9,l10,14873r-10,l,14882r10,l11273,14882r9,l11282,14873xm11282,r-9,l10,,,,,10,,14873r10,l10,10r11263,l11273,14873r9,l11282,10r,-10xe" fillcolor="#7e7e7e"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r w:rsidR="008A51F1">
        <w:t>Business</w:t>
      </w:r>
      <w:r w:rsidR="008A51F1">
        <w:rPr>
          <w:spacing w:val="-6"/>
        </w:rPr>
        <w:t xml:space="preserve"> </w:t>
      </w:r>
      <w:r w:rsidR="008A51F1">
        <w:t>Scope</w:t>
      </w:r>
      <w:bookmarkEnd w:id="5"/>
    </w:p>
    <w:p w:rsidR="00BC5C39" w:rsidRDefault="008A51F1">
      <w:pPr>
        <w:pStyle w:val="BodyText"/>
        <w:spacing w:before="22" w:line="360" w:lineRule="auto"/>
        <w:ind w:left="110" w:right="784" w:firstLine="710"/>
        <w:jc w:val="both"/>
      </w:pPr>
      <w:r>
        <w:t>This application will help the students of CUST (Capital University of Science and</w:t>
      </w:r>
      <w:r>
        <w:rPr>
          <w:spacing w:val="1"/>
        </w:rPr>
        <w:t xml:space="preserve"> </w:t>
      </w:r>
      <w:r>
        <w:t>Technology) to choose best projects without thinking that this project was done in the past. The</w:t>
      </w:r>
      <w:r>
        <w:rPr>
          <w:spacing w:val="1"/>
        </w:rPr>
        <w:t xml:space="preserve"> </w:t>
      </w:r>
      <w:r>
        <w:t>business</w:t>
      </w:r>
      <w:r>
        <w:rPr>
          <w:spacing w:val="-6"/>
        </w:rPr>
        <w:t xml:space="preserve"> </w:t>
      </w:r>
      <w:r>
        <w:t>scope</w:t>
      </w:r>
      <w:r>
        <w:rPr>
          <w:spacing w:val="-6"/>
        </w:rPr>
        <w:t xml:space="preserve"> </w:t>
      </w:r>
      <w:r>
        <w:t>is</w:t>
      </w:r>
      <w:r>
        <w:rPr>
          <w:spacing w:val="-5"/>
        </w:rPr>
        <w:t xml:space="preserve"> </w:t>
      </w:r>
      <w:r>
        <w:t>very</w:t>
      </w:r>
      <w:r>
        <w:rPr>
          <w:spacing w:val="-10"/>
        </w:rPr>
        <w:t xml:space="preserve"> </w:t>
      </w:r>
      <w:r>
        <w:t>clear</w:t>
      </w:r>
      <w:r>
        <w:rPr>
          <w:spacing w:val="-7"/>
        </w:rPr>
        <w:t xml:space="preserve"> </w:t>
      </w:r>
      <w:r>
        <w:t>because</w:t>
      </w:r>
      <w:r>
        <w:rPr>
          <w:spacing w:val="-6"/>
        </w:rPr>
        <w:t xml:space="preserve"> </w:t>
      </w:r>
      <w:r>
        <w:t>such</w:t>
      </w:r>
      <w:r>
        <w:rPr>
          <w:spacing w:val="-5"/>
        </w:rPr>
        <w:t xml:space="preserve"> </w:t>
      </w:r>
      <w:r>
        <w:t>system</w:t>
      </w:r>
      <w:r>
        <w:rPr>
          <w:spacing w:val="-5"/>
        </w:rPr>
        <w:t xml:space="preserve"> </w:t>
      </w:r>
      <w:r>
        <w:t>can</w:t>
      </w:r>
      <w:r>
        <w:rPr>
          <w:spacing w:val="-5"/>
        </w:rPr>
        <w:t xml:space="preserve"> </w:t>
      </w:r>
      <w:r>
        <w:t>enhance</w:t>
      </w:r>
      <w:r>
        <w:rPr>
          <w:spacing w:val="-7"/>
        </w:rPr>
        <w:t xml:space="preserve"> </w:t>
      </w:r>
      <w:r>
        <w:t>the</w:t>
      </w:r>
      <w:r>
        <w:rPr>
          <w:spacing w:val="-6"/>
        </w:rPr>
        <w:t xml:space="preserve"> </w:t>
      </w:r>
      <w:r>
        <w:t>reputation</w:t>
      </w:r>
      <w:r>
        <w:rPr>
          <w:spacing w:val="-5"/>
        </w:rPr>
        <w:t xml:space="preserve"> </w:t>
      </w:r>
      <w:r>
        <w:t>of</w:t>
      </w:r>
      <w:r>
        <w:rPr>
          <w:spacing w:val="-6"/>
        </w:rPr>
        <w:t xml:space="preserve"> </w:t>
      </w:r>
      <w:r>
        <w:t>the</w:t>
      </w:r>
      <w:r>
        <w:rPr>
          <w:spacing w:val="-7"/>
        </w:rPr>
        <w:t xml:space="preserve"> </w:t>
      </w:r>
      <w:r>
        <w:t>university,</w:t>
      </w:r>
      <w:r>
        <w:rPr>
          <w:spacing w:val="-5"/>
        </w:rPr>
        <w:t xml:space="preserve"> </w:t>
      </w:r>
      <w:r>
        <w:t>by</w:t>
      </w:r>
      <w:r>
        <w:rPr>
          <w:spacing w:val="-57"/>
        </w:rPr>
        <w:t xml:space="preserve"> </w:t>
      </w:r>
      <w:r>
        <w:t>providing their students a system which will help them to bring the best innovative ideas. They</w:t>
      </w:r>
      <w:r>
        <w:rPr>
          <w:spacing w:val="1"/>
        </w:rPr>
        <w:t xml:space="preserve"> </w:t>
      </w:r>
      <w:r>
        <w:t>will be able to see the description which will help them to see the missing points in the previous</w:t>
      </w:r>
      <w:r>
        <w:rPr>
          <w:spacing w:val="-57"/>
        </w:rPr>
        <w:t xml:space="preserve"> </w:t>
      </w:r>
      <w:r>
        <w:t>project.</w:t>
      </w:r>
    </w:p>
    <w:p w:rsidR="00BC5C39" w:rsidRDefault="008A51F1">
      <w:pPr>
        <w:pStyle w:val="BodyText"/>
        <w:spacing w:before="1" w:line="360" w:lineRule="auto"/>
        <w:ind w:left="100" w:right="800" w:firstLine="719"/>
        <w:jc w:val="both"/>
      </w:pPr>
      <w:r>
        <w:t>The scope of this application for our FYP is just CUST University. We can make this</w:t>
      </w:r>
      <w:r>
        <w:rPr>
          <w:spacing w:val="1"/>
        </w:rPr>
        <w:t xml:space="preserve"> </w:t>
      </w:r>
      <w:r>
        <w:t>application international in which the students can enter their projects and help other students to</w:t>
      </w:r>
      <w:r>
        <w:rPr>
          <w:spacing w:val="-57"/>
        </w:rPr>
        <w:t xml:space="preserve"> </w:t>
      </w:r>
      <w:r>
        <w:t>gain</w:t>
      </w:r>
      <w:r>
        <w:rPr>
          <w:spacing w:val="-1"/>
        </w:rPr>
        <w:t xml:space="preserve"> </w:t>
      </w:r>
      <w:r>
        <w:t>knowledge.</w:t>
      </w:r>
    </w:p>
    <w:p w:rsidR="00BC5C39" w:rsidRDefault="00BC5C39">
      <w:pPr>
        <w:pStyle w:val="BodyText"/>
        <w:rPr>
          <w:sz w:val="26"/>
        </w:rPr>
      </w:pPr>
    </w:p>
    <w:p w:rsidR="00BC5C39" w:rsidRDefault="00BC5C39">
      <w:pPr>
        <w:pStyle w:val="BodyText"/>
        <w:rPr>
          <w:sz w:val="31"/>
        </w:rPr>
      </w:pPr>
    </w:p>
    <w:p w:rsidR="00BC5C39" w:rsidRDefault="008A51F1">
      <w:pPr>
        <w:pStyle w:val="Heading1"/>
        <w:numPr>
          <w:ilvl w:val="1"/>
          <w:numId w:val="35"/>
        </w:numPr>
        <w:tabs>
          <w:tab w:val="left" w:pos="523"/>
        </w:tabs>
        <w:spacing w:before="0"/>
        <w:ind w:left="522"/>
        <w:jc w:val="both"/>
      </w:pPr>
      <w:bookmarkStart w:id="6" w:name="_Toc117117290"/>
      <w:r>
        <w:t>Existing</w:t>
      </w:r>
      <w:r>
        <w:rPr>
          <w:spacing w:val="-11"/>
        </w:rPr>
        <w:t xml:space="preserve"> </w:t>
      </w:r>
      <w:r>
        <w:t>example</w:t>
      </w:r>
      <w:bookmarkEnd w:id="6"/>
    </w:p>
    <w:p w:rsidR="00BC5C39" w:rsidRDefault="00BC5C39">
      <w:pPr>
        <w:pStyle w:val="BodyText"/>
        <w:rPr>
          <w:b/>
          <w:sz w:val="20"/>
        </w:rPr>
      </w:pPr>
    </w:p>
    <w:p w:rsidR="00BC5C39" w:rsidRDefault="00287C3A">
      <w:pPr>
        <w:pStyle w:val="BodyText"/>
        <w:spacing w:before="2"/>
        <w:rPr>
          <w:b/>
          <w:sz w:val="18"/>
        </w:rPr>
      </w:pPr>
      <w:r>
        <w:rPr>
          <w:noProof/>
        </w:rPr>
        <mc:AlternateContent>
          <mc:Choice Requires="wpg">
            <w:drawing>
              <wp:anchor distT="0" distB="0" distL="0" distR="0" simplePos="0" relativeHeight="251685888" behindDoc="1" locked="0" layoutInCell="1" allowOverlap="1">
                <wp:simplePos x="0" y="0"/>
                <wp:positionH relativeFrom="page">
                  <wp:posOffset>914400</wp:posOffset>
                </wp:positionH>
                <wp:positionV relativeFrom="paragraph">
                  <wp:posOffset>158115</wp:posOffset>
                </wp:positionV>
                <wp:extent cx="5532120" cy="1492250"/>
                <wp:effectExtent l="0" t="0" r="0" b="0"/>
                <wp:wrapTopAndBottom/>
                <wp:docPr id="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20" cy="1492250"/>
                          <a:chOff x="1440" y="249"/>
                          <a:chExt cx="8712" cy="2350"/>
                        </a:xfrm>
                      </wpg:grpSpPr>
                      <pic:pic xmlns:pic="http://schemas.openxmlformats.org/drawingml/2006/picture">
                        <pic:nvPicPr>
                          <pic:cNvPr id="6"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40" y="248"/>
                            <a:ext cx="4280" cy="2345"/>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12"/>
                        <wps:cNvSpPr txBox="1">
                          <a:spLocks noChangeArrowheads="1"/>
                        </wps:cNvSpPr>
                        <wps:spPr bwMode="auto">
                          <a:xfrm>
                            <a:off x="5719" y="282"/>
                            <a:ext cx="4426" cy="2309"/>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52D0" w:rsidRDefault="007152D0">
                              <w:pPr>
                                <w:spacing w:before="67" w:line="362" w:lineRule="auto"/>
                                <w:ind w:left="145" w:right="142"/>
                                <w:jc w:val="both"/>
                                <w:rPr>
                                  <w:sz w:val="24"/>
                                </w:rPr>
                              </w:pPr>
                              <w:r>
                                <w:rPr>
                                  <w:sz w:val="24"/>
                                </w:rPr>
                                <w:t>Projectandmaterails.com</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Online</w:t>
                              </w:r>
                              <w:r>
                                <w:rPr>
                                  <w:spacing w:val="1"/>
                                  <w:sz w:val="24"/>
                                </w:rPr>
                                <w:t xml:space="preserve"> </w:t>
                              </w:r>
                              <w:r>
                                <w:rPr>
                                  <w:sz w:val="24"/>
                                </w:rPr>
                                <w:t>Academic Library, the “NO: 1” Ultimate</w:t>
                              </w:r>
                              <w:r>
                                <w:rPr>
                                  <w:spacing w:val="1"/>
                                  <w:sz w:val="24"/>
                                </w:rPr>
                                <w:t xml:space="preserve"> </w:t>
                              </w:r>
                              <w:r>
                                <w:rPr>
                                  <w:sz w:val="24"/>
                                </w:rPr>
                                <w:t>source</w:t>
                              </w:r>
                              <w:r>
                                <w:rPr>
                                  <w:spacing w:val="1"/>
                                  <w:sz w:val="24"/>
                                </w:rPr>
                                <w:t xml:space="preserve"> </w:t>
                              </w:r>
                              <w:r>
                                <w:rPr>
                                  <w:sz w:val="24"/>
                                </w:rPr>
                                <w:t>to</w:t>
                              </w:r>
                              <w:r>
                                <w:rPr>
                                  <w:spacing w:val="1"/>
                                  <w:sz w:val="24"/>
                                </w:rPr>
                                <w:t xml:space="preserve"> </w:t>
                              </w:r>
                              <w:r>
                                <w:rPr>
                                  <w:sz w:val="24"/>
                                </w:rPr>
                                <w:t>your</w:t>
                              </w:r>
                              <w:r>
                                <w:rPr>
                                  <w:spacing w:val="1"/>
                                  <w:sz w:val="24"/>
                                </w:rPr>
                                <w:t xml:space="preserve"> </w:t>
                              </w:r>
                              <w:r>
                                <w:rPr>
                                  <w:sz w:val="24"/>
                                </w:rPr>
                                <w:t>Research</w:t>
                              </w:r>
                              <w:r>
                                <w:rPr>
                                  <w:spacing w:val="1"/>
                                  <w:sz w:val="24"/>
                                </w:rPr>
                                <w:t xml:space="preserve"> </w:t>
                              </w:r>
                              <w:r>
                                <w:rPr>
                                  <w:sz w:val="24"/>
                                </w:rPr>
                                <w:t>work</w:t>
                              </w:r>
                              <w:r>
                                <w:rPr>
                                  <w:spacing w:val="1"/>
                                  <w:sz w:val="24"/>
                                </w:rPr>
                                <w:t xml:space="preserve"> </w:t>
                              </w:r>
                              <w:r>
                                <w:rPr>
                                  <w:sz w:val="24"/>
                                </w:rPr>
                                <w:t>which</w:t>
                              </w:r>
                              <w:r>
                                <w:rPr>
                                  <w:spacing w:val="-57"/>
                                  <w:sz w:val="24"/>
                                </w:rPr>
                                <w:t xml:space="preserve"> </w:t>
                              </w:r>
                              <w:r>
                                <w:rPr>
                                  <w:sz w:val="24"/>
                                </w:rPr>
                                <w:t>includes:</w:t>
                              </w:r>
                              <w:r>
                                <w:rPr>
                                  <w:spacing w:val="-1"/>
                                  <w:sz w:val="24"/>
                                </w:rPr>
                                <w:t xml:space="preserve"> </w:t>
                              </w:r>
                              <w:r>
                                <w:rPr>
                                  <w:sz w:val="24"/>
                                </w:rPr>
                                <w:t>Project</w:t>
                              </w:r>
                              <w:r>
                                <w:rPr>
                                  <w:spacing w:val="-1"/>
                                  <w:sz w:val="24"/>
                                </w:rPr>
                                <w:t xml:space="preserve"> </w:t>
                              </w:r>
                              <w:r>
                                <w:rPr>
                                  <w:sz w:val="24"/>
                                </w:rPr>
                                <w:t>Topics</w:t>
                              </w:r>
                              <w:r>
                                <w:rPr>
                                  <w:spacing w:val="1"/>
                                  <w:sz w:val="24"/>
                                </w:rPr>
                                <w:t xml:space="preserve"> </w:t>
                              </w:r>
                              <w:r>
                                <w:rPr>
                                  <w:sz w:val="24"/>
                                </w:rPr>
                                <w:t>and Materials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9" style="position:absolute;margin-left:1in;margin-top:12.45pt;width:435.6pt;height:117.5pt;z-index:-251630592;mso-wrap-distance-left:0;mso-wrap-distance-right:0;mso-position-horizontal-relative:page" coordorigin="1440,249" coordsize="8712,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0" type="#_x0000_t75" style="position:absolute;left:1440;top:248;width:4280;height:2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nmAnEAAAA2gAAAA8AAABkcnMvZG93bnJldi54bWxEj0FrwkAUhO8F/8PyhN7MRqHaxqwihUJJ&#10;KKXRQ4+P7DOJZt+G7Gpif323IPQ4zMw3TLodTSuu1LvGsoJ5FIMgLq1uuFJw2L/NnkE4j6yxtUwK&#10;buRgu5k8pJhoO/AXXQtfiQBhl6CC2vsukdKVNRl0ke2Ig3e0vUEfZF9J3eMQ4KaVizheSoMNh4Ua&#10;O3qtqTwXF6PgY2Gyz+y7wKf88jOcbquXfCW9Uo/TcbcG4Wn0/+F7+10rWMLflX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9nmAnEAAAA2gAAAA8AAAAAAAAAAAAAAAAA&#10;nwIAAGRycy9kb3ducmV2LnhtbFBLBQYAAAAABAAEAPcAAACQAwAAAAA=&#10;">
                  <v:imagedata r:id="rId14" o:title=""/>
                </v:shape>
                <v:shape id="Text Box 12" o:spid="_x0000_s1031" type="#_x0000_t202" style="position:absolute;left:5719;top:282;width:4426;height:2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lesEA&#10;AADaAAAADwAAAGRycy9kb3ducmV2LnhtbERPW2vCMBR+F/YfwhnsTdPJ0FKNIsPBwMHwguLbsTm2&#10;xeakJFlb/715GPj48d3ny97UoiXnK8sK3kcJCOLc6ooLBYf91zAF4QOyxtoyKbiTh+XiZTDHTNuO&#10;t9TuQiFiCPsMFZQhNJmUPi/JoB/ZhjhyV+sMhghdIbXDLoabWo6TZCINVhwbSmzos6T8tvszCvC0&#10;OdvefVyO7T2kRfd72Ex/1kq9vfarGYhAfXiK/93fWkHcGq/E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0ZXrBAAAA2gAAAA8AAAAAAAAAAAAAAAAAmAIAAGRycy9kb3du&#10;cmV2LnhtbFBLBQYAAAAABAAEAPUAAACGAwAAAAA=&#10;" filled="f" strokeweight=".72pt">
                  <v:textbox inset="0,0,0,0">
                    <w:txbxContent>
                      <w:p w:rsidR="007152D0" w:rsidRDefault="007152D0">
                        <w:pPr>
                          <w:spacing w:before="67" w:line="362" w:lineRule="auto"/>
                          <w:ind w:left="145" w:right="142"/>
                          <w:jc w:val="both"/>
                          <w:rPr>
                            <w:sz w:val="24"/>
                          </w:rPr>
                        </w:pPr>
                        <w:r>
                          <w:rPr>
                            <w:sz w:val="24"/>
                          </w:rPr>
                          <w:t>Projectandmaterails.com</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Online</w:t>
                        </w:r>
                        <w:r>
                          <w:rPr>
                            <w:spacing w:val="1"/>
                            <w:sz w:val="24"/>
                          </w:rPr>
                          <w:t xml:space="preserve"> </w:t>
                        </w:r>
                        <w:r>
                          <w:rPr>
                            <w:sz w:val="24"/>
                          </w:rPr>
                          <w:t>Academic Library, the “NO: 1” Ultimate</w:t>
                        </w:r>
                        <w:r>
                          <w:rPr>
                            <w:spacing w:val="1"/>
                            <w:sz w:val="24"/>
                          </w:rPr>
                          <w:t xml:space="preserve"> </w:t>
                        </w:r>
                        <w:r>
                          <w:rPr>
                            <w:sz w:val="24"/>
                          </w:rPr>
                          <w:t>source</w:t>
                        </w:r>
                        <w:r>
                          <w:rPr>
                            <w:spacing w:val="1"/>
                            <w:sz w:val="24"/>
                          </w:rPr>
                          <w:t xml:space="preserve"> </w:t>
                        </w:r>
                        <w:r>
                          <w:rPr>
                            <w:sz w:val="24"/>
                          </w:rPr>
                          <w:t>to</w:t>
                        </w:r>
                        <w:r>
                          <w:rPr>
                            <w:spacing w:val="1"/>
                            <w:sz w:val="24"/>
                          </w:rPr>
                          <w:t xml:space="preserve"> </w:t>
                        </w:r>
                        <w:r>
                          <w:rPr>
                            <w:sz w:val="24"/>
                          </w:rPr>
                          <w:t>your</w:t>
                        </w:r>
                        <w:r>
                          <w:rPr>
                            <w:spacing w:val="1"/>
                            <w:sz w:val="24"/>
                          </w:rPr>
                          <w:t xml:space="preserve"> </w:t>
                        </w:r>
                        <w:r>
                          <w:rPr>
                            <w:sz w:val="24"/>
                          </w:rPr>
                          <w:t>Research</w:t>
                        </w:r>
                        <w:r>
                          <w:rPr>
                            <w:spacing w:val="1"/>
                            <w:sz w:val="24"/>
                          </w:rPr>
                          <w:t xml:space="preserve"> </w:t>
                        </w:r>
                        <w:r>
                          <w:rPr>
                            <w:sz w:val="24"/>
                          </w:rPr>
                          <w:t>work</w:t>
                        </w:r>
                        <w:r>
                          <w:rPr>
                            <w:spacing w:val="1"/>
                            <w:sz w:val="24"/>
                          </w:rPr>
                          <w:t xml:space="preserve"> </w:t>
                        </w:r>
                        <w:r>
                          <w:rPr>
                            <w:sz w:val="24"/>
                          </w:rPr>
                          <w:t>which</w:t>
                        </w:r>
                        <w:r>
                          <w:rPr>
                            <w:spacing w:val="-57"/>
                            <w:sz w:val="24"/>
                          </w:rPr>
                          <w:t xml:space="preserve"> </w:t>
                        </w:r>
                        <w:r>
                          <w:rPr>
                            <w:sz w:val="24"/>
                          </w:rPr>
                          <w:t>includes:</w:t>
                        </w:r>
                        <w:r>
                          <w:rPr>
                            <w:spacing w:val="-1"/>
                            <w:sz w:val="24"/>
                          </w:rPr>
                          <w:t xml:space="preserve"> </w:t>
                        </w:r>
                        <w:r>
                          <w:rPr>
                            <w:sz w:val="24"/>
                          </w:rPr>
                          <w:t>Project</w:t>
                        </w:r>
                        <w:r>
                          <w:rPr>
                            <w:spacing w:val="-1"/>
                            <w:sz w:val="24"/>
                          </w:rPr>
                          <w:t xml:space="preserve"> </w:t>
                        </w:r>
                        <w:r>
                          <w:rPr>
                            <w:sz w:val="24"/>
                          </w:rPr>
                          <w:t>Topics</w:t>
                        </w:r>
                        <w:r>
                          <w:rPr>
                            <w:spacing w:val="1"/>
                            <w:sz w:val="24"/>
                          </w:rPr>
                          <w:t xml:space="preserve"> </w:t>
                        </w:r>
                        <w:r>
                          <w:rPr>
                            <w:sz w:val="24"/>
                          </w:rPr>
                          <w:t>and Materials</w:t>
                        </w:r>
                      </w:p>
                    </w:txbxContent>
                  </v:textbox>
                </v:shape>
                <w10:wrap type="topAndBottom" anchorx="page"/>
              </v:group>
            </w:pict>
          </mc:Fallback>
        </mc:AlternateContent>
      </w:r>
    </w:p>
    <w:p w:rsidR="00BC5C39" w:rsidRDefault="00BC5C39">
      <w:pPr>
        <w:pStyle w:val="BodyText"/>
        <w:rPr>
          <w:b/>
          <w:sz w:val="30"/>
        </w:rPr>
      </w:pPr>
    </w:p>
    <w:p w:rsidR="00BC5C39" w:rsidRDefault="008A51F1">
      <w:pPr>
        <w:pStyle w:val="Heading1"/>
        <w:numPr>
          <w:ilvl w:val="1"/>
          <w:numId w:val="35"/>
        </w:numPr>
        <w:tabs>
          <w:tab w:val="left" w:pos="523"/>
        </w:tabs>
        <w:spacing w:before="186"/>
        <w:ind w:left="522"/>
        <w:jc w:val="left"/>
      </w:pPr>
      <w:bookmarkStart w:id="7" w:name="_Toc117117291"/>
      <w:r>
        <w:t>Useful</w:t>
      </w:r>
      <w:r>
        <w:rPr>
          <w:spacing w:val="-4"/>
        </w:rPr>
        <w:t xml:space="preserve"> </w:t>
      </w:r>
      <w:r>
        <w:t>Tools</w:t>
      </w:r>
      <w:r>
        <w:rPr>
          <w:spacing w:val="-4"/>
        </w:rPr>
        <w:t xml:space="preserve"> </w:t>
      </w:r>
      <w:r>
        <w:t>and</w:t>
      </w:r>
      <w:r>
        <w:rPr>
          <w:spacing w:val="-7"/>
        </w:rPr>
        <w:t xml:space="preserve"> </w:t>
      </w:r>
      <w:r>
        <w:t>Technologies</w:t>
      </w:r>
      <w:bookmarkEnd w:id="7"/>
    </w:p>
    <w:p w:rsidR="00BC5C39" w:rsidRDefault="008A51F1">
      <w:pPr>
        <w:pStyle w:val="BodyText"/>
        <w:spacing w:before="22"/>
        <w:ind w:left="820"/>
      </w:pPr>
      <w:r>
        <w:t>Following</w:t>
      </w:r>
      <w:r>
        <w:rPr>
          <w:spacing w:val="-4"/>
        </w:rPr>
        <w:t xml:space="preserve"> </w:t>
      </w:r>
      <w:r>
        <w:t>is</w:t>
      </w:r>
      <w:r>
        <w:rPr>
          <w:spacing w:val="-1"/>
        </w:rPr>
        <w:t xml:space="preserve"> </w:t>
      </w:r>
      <w:r>
        <w:t>a</w:t>
      </w:r>
      <w:r>
        <w:rPr>
          <w:spacing w:val="-1"/>
        </w:rPr>
        <w:t xml:space="preserve"> </w:t>
      </w:r>
      <w:r>
        <w:t>list</w:t>
      </w:r>
      <w:r>
        <w:rPr>
          <w:spacing w:val="-1"/>
        </w:rPr>
        <w:t xml:space="preserve"> </w:t>
      </w:r>
      <w:r>
        <w:t>of</w:t>
      </w:r>
      <w:r>
        <w:rPr>
          <w:spacing w:val="-1"/>
        </w:rPr>
        <w:t xml:space="preserve"> </w:t>
      </w:r>
      <w:r>
        <w:t>all</w:t>
      </w:r>
      <w:r>
        <w:rPr>
          <w:spacing w:val="1"/>
        </w:rPr>
        <w:t xml:space="preserve"> </w:t>
      </w:r>
      <w:r>
        <w:t>possible</w:t>
      </w:r>
      <w:r>
        <w:rPr>
          <w:spacing w:val="-1"/>
        </w:rPr>
        <w:t xml:space="preserve"> </w:t>
      </w:r>
      <w:r>
        <w:t>technologies</w:t>
      </w:r>
      <w:r>
        <w:rPr>
          <w:spacing w:val="-1"/>
        </w:rPr>
        <w:t xml:space="preserve"> </w:t>
      </w:r>
      <w:r>
        <w:t>that</w:t>
      </w:r>
      <w:r>
        <w:rPr>
          <w:spacing w:val="-1"/>
        </w:rPr>
        <w:t xml:space="preserve"> </w:t>
      </w:r>
      <w:r>
        <w:t>will</w:t>
      </w:r>
      <w:r>
        <w:rPr>
          <w:spacing w:val="-1"/>
        </w:rPr>
        <w:t xml:space="preserve"> </w:t>
      </w:r>
      <w:r>
        <w:t>be</w:t>
      </w:r>
      <w:r>
        <w:rPr>
          <w:spacing w:val="-1"/>
        </w:rPr>
        <w:t xml:space="preserve"> </w:t>
      </w:r>
      <w:r>
        <w:t>required</w:t>
      </w:r>
      <w:r>
        <w:rPr>
          <w:spacing w:val="-1"/>
        </w:rPr>
        <w:t xml:space="preserve"> </w:t>
      </w:r>
      <w:r>
        <w:t>during</w:t>
      </w:r>
      <w:r>
        <w:rPr>
          <w:spacing w:val="-2"/>
        </w:rPr>
        <w:t xml:space="preserve"> </w:t>
      </w:r>
      <w:r>
        <w:t>our</w:t>
      </w:r>
      <w:r>
        <w:rPr>
          <w:spacing w:val="-1"/>
        </w:rPr>
        <w:t xml:space="preserve"> </w:t>
      </w:r>
      <w:r>
        <w:t>project:</w:t>
      </w:r>
    </w:p>
    <w:p w:rsidR="00BC5C39" w:rsidRDefault="008A51F1">
      <w:pPr>
        <w:pStyle w:val="ListParagraph"/>
        <w:numPr>
          <w:ilvl w:val="0"/>
          <w:numId w:val="31"/>
        </w:numPr>
        <w:tabs>
          <w:tab w:val="left" w:pos="1535"/>
          <w:tab w:val="left" w:pos="1536"/>
        </w:tabs>
        <w:spacing w:before="181" w:line="690" w:lineRule="atLeast"/>
        <w:ind w:right="2027" w:hanging="384"/>
        <w:rPr>
          <w:sz w:val="24"/>
        </w:rPr>
      </w:pPr>
      <w:proofErr w:type="spellStart"/>
      <w:r>
        <w:rPr>
          <w:b/>
          <w:sz w:val="24"/>
        </w:rPr>
        <w:t>DJango</w:t>
      </w:r>
      <w:proofErr w:type="spellEnd"/>
      <w:r>
        <w:rPr>
          <w:b/>
          <w:sz w:val="24"/>
        </w:rPr>
        <w:t>:</w:t>
      </w:r>
      <w:r>
        <w:rPr>
          <w:b/>
          <w:spacing w:val="-3"/>
          <w:sz w:val="24"/>
        </w:rPr>
        <w:t xml:space="preserve"> </w:t>
      </w:r>
      <w:r>
        <w:rPr>
          <w:sz w:val="24"/>
        </w:rPr>
        <w:t>For</w:t>
      </w:r>
      <w:r>
        <w:rPr>
          <w:spacing w:val="-1"/>
          <w:sz w:val="24"/>
        </w:rPr>
        <w:t xml:space="preserve"> </w:t>
      </w:r>
      <w:r>
        <w:rPr>
          <w:sz w:val="24"/>
        </w:rPr>
        <w:t>web</w:t>
      </w:r>
      <w:r>
        <w:rPr>
          <w:spacing w:val="-2"/>
          <w:sz w:val="24"/>
        </w:rPr>
        <w:t xml:space="preserve"> </w:t>
      </w:r>
      <w:r>
        <w:rPr>
          <w:sz w:val="24"/>
        </w:rPr>
        <w:t>application</w:t>
      </w:r>
      <w:r>
        <w:rPr>
          <w:spacing w:val="-1"/>
          <w:sz w:val="24"/>
        </w:rPr>
        <w:t xml:space="preserve"> </w:t>
      </w:r>
      <w:r>
        <w:rPr>
          <w:sz w:val="24"/>
        </w:rPr>
        <w:t>development</w:t>
      </w:r>
      <w:r>
        <w:rPr>
          <w:spacing w:val="-2"/>
          <w:sz w:val="24"/>
        </w:rPr>
        <w:t xml:space="preserve"> </w:t>
      </w:r>
      <w:r>
        <w:rPr>
          <w:sz w:val="24"/>
        </w:rPr>
        <w:t>including</w:t>
      </w:r>
      <w:r>
        <w:rPr>
          <w:spacing w:val="-4"/>
          <w:sz w:val="24"/>
        </w:rPr>
        <w:t xml:space="preserve"> </w:t>
      </w:r>
      <w:r>
        <w:rPr>
          <w:sz w:val="24"/>
        </w:rPr>
        <w:t>HTML5,</w:t>
      </w:r>
      <w:r>
        <w:rPr>
          <w:spacing w:val="-1"/>
          <w:sz w:val="24"/>
        </w:rPr>
        <w:t xml:space="preserve"> </w:t>
      </w:r>
      <w:r>
        <w:rPr>
          <w:sz w:val="24"/>
        </w:rPr>
        <w:t>CSS,</w:t>
      </w:r>
      <w:r>
        <w:rPr>
          <w:spacing w:val="-57"/>
          <w:sz w:val="24"/>
        </w:rPr>
        <w:t xml:space="preserve"> </w:t>
      </w:r>
      <w:r>
        <w:rPr>
          <w:sz w:val="24"/>
        </w:rPr>
        <w:t>Bootstrap</w:t>
      </w:r>
      <w:r>
        <w:rPr>
          <w:spacing w:val="-1"/>
          <w:sz w:val="24"/>
        </w:rPr>
        <w:t xml:space="preserve"> </w:t>
      </w:r>
      <w:r>
        <w:rPr>
          <w:sz w:val="24"/>
        </w:rPr>
        <w:t>and Java</w:t>
      </w:r>
      <w:r>
        <w:rPr>
          <w:spacing w:val="-1"/>
          <w:sz w:val="24"/>
        </w:rPr>
        <w:t xml:space="preserve"> </w:t>
      </w:r>
      <w:r>
        <w:rPr>
          <w:sz w:val="24"/>
        </w:rPr>
        <w:t>script.</w:t>
      </w:r>
    </w:p>
    <w:p w:rsidR="00BC5C39" w:rsidRDefault="00BC5C39">
      <w:pPr>
        <w:pStyle w:val="BodyText"/>
        <w:spacing w:before="7"/>
        <w:rPr>
          <w:sz w:val="26"/>
        </w:rPr>
      </w:pPr>
    </w:p>
    <w:p w:rsidR="00BC5C39" w:rsidRDefault="008A51F1">
      <w:pPr>
        <w:pStyle w:val="ListParagraph"/>
        <w:numPr>
          <w:ilvl w:val="0"/>
          <w:numId w:val="31"/>
        </w:numPr>
        <w:tabs>
          <w:tab w:val="left" w:pos="1535"/>
          <w:tab w:val="left" w:pos="1536"/>
        </w:tabs>
        <w:spacing w:before="0"/>
        <w:ind w:left="1535" w:hanging="361"/>
        <w:rPr>
          <w:sz w:val="24"/>
        </w:rPr>
      </w:pPr>
      <w:r>
        <w:rPr>
          <w:b/>
          <w:sz w:val="24"/>
        </w:rPr>
        <w:t>SQL</w:t>
      </w:r>
      <w:r>
        <w:rPr>
          <w:b/>
          <w:spacing w:val="-2"/>
          <w:sz w:val="24"/>
        </w:rPr>
        <w:t xml:space="preserve"> </w:t>
      </w:r>
      <w:r>
        <w:rPr>
          <w:b/>
          <w:sz w:val="24"/>
        </w:rPr>
        <w:t>database</w:t>
      </w:r>
      <w:r>
        <w:rPr>
          <w:sz w:val="24"/>
        </w:rPr>
        <w:t>:</w:t>
      </w:r>
      <w:r>
        <w:rPr>
          <w:spacing w:val="-1"/>
          <w:sz w:val="24"/>
        </w:rPr>
        <w:t xml:space="preserve"> </w:t>
      </w:r>
      <w:r>
        <w:rPr>
          <w:sz w:val="24"/>
        </w:rPr>
        <w:t>For</w:t>
      </w:r>
      <w:r>
        <w:rPr>
          <w:spacing w:val="-2"/>
          <w:sz w:val="24"/>
        </w:rPr>
        <w:t xml:space="preserve"> </w:t>
      </w:r>
      <w:r>
        <w:rPr>
          <w:sz w:val="24"/>
        </w:rPr>
        <w:t>database.</w:t>
      </w:r>
    </w:p>
    <w:p w:rsidR="00BC5C39" w:rsidRDefault="00BC5C39">
      <w:pPr>
        <w:pStyle w:val="BodyText"/>
        <w:spacing w:before="3"/>
        <w:rPr>
          <w:sz w:val="37"/>
        </w:rPr>
      </w:pPr>
    </w:p>
    <w:p w:rsidR="00BC5C39" w:rsidRDefault="008A51F1">
      <w:pPr>
        <w:pStyle w:val="ListParagraph"/>
        <w:numPr>
          <w:ilvl w:val="0"/>
          <w:numId w:val="31"/>
        </w:numPr>
        <w:tabs>
          <w:tab w:val="left" w:pos="1535"/>
          <w:tab w:val="left" w:pos="1536"/>
        </w:tabs>
        <w:spacing w:before="0"/>
        <w:ind w:left="1535" w:hanging="361"/>
        <w:rPr>
          <w:b/>
          <w:sz w:val="24"/>
        </w:rPr>
      </w:pPr>
      <w:r>
        <w:rPr>
          <w:b/>
          <w:sz w:val="24"/>
        </w:rPr>
        <w:t>Python/</w:t>
      </w:r>
      <w:proofErr w:type="spellStart"/>
      <w:r>
        <w:rPr>
          <w:b/>
          <w:sz w:val="24"/>
        </w:rPr>
        <w:t>PyCharm</w:t>
      </w:r>
      <w:proofErr w:type="spellEnd"/>
    </w:p>
    <w:p w:rsidR="00BC5C39" w:rsidRDefault="00BC5C39">
      <w:pPr>
        <w:rPr>
          <w:sz w:val="24"/>
        </w:rPr>
        <w:sectPr w:rsidR="00BC5C39">
          <w:pgSz w:w="12240" w:h="15840"/>
          <w:pgMar w:top="1360" w:right="760" w:bottom="1260" w:left="1340" w:header="0" w:footer="988" w:gutter="0"/>
          <w:cols w:space="720"/>
        </w:sectPr>
      </w:pPr>
    </w:p>
    <w:p w:rsidR="00BC5C39" w:rsidRDefault="008A51F1">
      <w:pPr>
        <w:pStyle w:val="Heading1"/>
        <w:numPr>
          <w:ilvl w:val="1"/>
          <w:numId w:val="35"/>
        </w:numPr>
        <w:tabs>
          <w:tab w:val="left" w:pos="523"/>
        </w:tabs>
        <w:spacing w:before="75"/>
        <w:ind w:left="522"/>
        <w:jc w:val="left"/>
      </w:pPr>
      <w:bookmarkStart w:id="8" w:name="_Toc117117292"/>
      <w:r>
        <w:lastRenderedPageBreak/>
        <w:t>Work</w:t>
      </w:r>
      <w:r>
        <w:rPr>
          <w:spacing w:val="-6"/>
        </w:rPr>
        <w:t xml:space="preserve"> </w:t>
      </w:r>
      <w:r>
        <w:t>Breakdown Structure</w:t>
      </w:r>
      <w:bookmarkEnd w:id="8"/>
    </w:p>
    <w:p w:rsidR="00BC5C39" w:rsidRDefault="008A51F1">
      <w:pPr>
        <w:pStyle w:val="BodyText"/>
        <w:spacing w:before="25" w:line="360" w:lineRule="auto"/>
        <w:ind w:left="100" w:right="677" w:firstLine="719"/>
      </w:pPr>
      <w:r>
        <w:t>The</w:t>
      </w:r>
      <w:r>
        <w:rPr>
          <w:spacing w:val="-5"/>
        </w:rPr>
        <w:t xml:space="preserve"> </w:t>
      </w:r>
      <w:r>
        <w:t>figure</w:t>
      </w:r>
      <w:r>
        <w:rPr>
          <w:spacing w:val="-2"/>
        </w:rPr>
        <w:t xml:space="preserve"> </w:t>
      </w:r>
      <w:r>
        <w:t>below</w:t>
      </w:r>
      <w:r>
        <w:rPr>
          <w:spacing w:val="-4"/>
        </w:rPr>
        <w:t xml:space="preserve"> </w:t>
      </w:r>
      <w:r>
        <w:t>shows</w:t>
      </w:r>
      <w:r>
        <w:rPr>
          <w:spacing w:val="-3"/>
        </w:rPr>
        <w:t xml:space="preserve"> </w:t>
      </w:r>
      <w:r>
        <w:t>the</w:t>
      </w:r>
      <w:r>
        <w:rPr>
          <w:spacing w:val="-3"/>
        </w:rPr>
        <w:t xml:space="preserve"> </w:t>
      </w:r>
      <w:r>
        <w:t>work</w:t>
      </w:r>
      <w:r>
        <w:rPr>
          <w:spacing w:val="-4"/>
        </w:rPr>
        <w:t xml:space="preserve"> </w:t>
      </w:r>
      <w:r>
        <w:t>breakdown</w:t>
      </w:r>
      <w:r>
        <w:rPr>
          <w:spacing w:val="-3"/>
        </w:rPr>
        <w:t xml:space="preserve"> </w:t>
      </w:r>
      <w:r>
        <w:t>structure</w:t>
      </w:r>
      <w:r>
        <w:rPr>
          <w:spacing w:val="-5"/>
        </w:rPr>
        <w:t xml:space="preserve"> </w:t>
      </w:r>
      <w:r>
        <w:t>of</w:t>
      </w:r>
      <w:r>
        <w:rPr>
          <w:spacing w:val="-4"/>
        </w:rPr>
        <w:t xml:space="preserve"> </w:t>
      </w:r>
      <w:r>
        <w:t>the</w:t>
      </w:r>
      <w:r>
        <w:rPr>
          <w:spacing w:val="-1"/>
        </w:rPr>
        <w:t xml:space="preserve"> </w:t>
      </w:r>
      <w:r>
        <w:t>complete</w:t>
      </w:r>
      <w:r>
        <w:rPr>
          <w:spacing w:val="-4"/>
        </w:rPr>
        <w:t xml:space="preserve"> </w:t>
      </w:r>
      <w:r>
        <w:t>project. It</w:t>
      </w:r>
      <w:r>
        <w:rPr>
          <w:spacing w:val="-3"/>
        </w:rPr>
        <w:t xml:space="preserve"> </w:t>
      </w:r>
      <w:r>
        <w:t>involves</w:t>
      </w:r>
      <w:r>
        <w:rPr>
          <w:spacing w:val="-57"/>
        </w:rPr>
        <w:t xml:space="preserve"> </w:t>
      </w:r>
      <w:r>
        <w:t>the</w:t>
      </w:r>
      <w:r>
        <w:rPr>
          <w:spacing w:val="-1"/>
        </w:rPr>
        <w:t xml:space="preserve"> </w:t>
      </w:r>
      <w:r>
        <w:t>activities which are</w:t>
      </w:r>
      <w:r>
        <w:rPr>
          <w:spacing w:val="-1"/>
        </w:rPr>
        <w:t xml:space="preserve"> </w:t>
      </w:r>
      <w:r>
        <w:t>required to complete</w:t>
      </w:r>
      <w:r>
        <w:rPr>
          <w:spacing w:val="-1"/>
        </w:rPr>
        <w:t xml:space="preserve"> </w:t>
      </w:r>
      <w:r>
        <w:t>the project.</w:t>
      </w:r>
    </w:p>
    <w:p w:rsidR="00BC5C39" w:rsidRDefault="00BC5C39">
      <w:pPr>
        <w:pStyle w:val="BodyText"/>
        <w:rPr>
          <w:sz w:val="20"/>
        </w:rPr>
      </w:pPr>
    </w:p>
    <w:p w:rsidR="00BC5C39" w:rsidRDefault="00BC5C39">
      <w:pPr>
        <w:pStyle w:val="BodyText"/>
        <w:rPr>
          <w:sz w:val="20"/>
        </w:rPr>
      </w:pPr>
    </w:p>
    <w:p w:rsidR="00BC5C39" w:rsidRDefault="008A51F1">
      <w:pPr>
        <w:pStyle w:val="BodyText"/>
        <w:spacing w:before="8"/>
        <w:rPr>
          <w:sz w:val="10"/>
        </w:rPr>
      </w:pPr>
      <w:r>
        <w:rPr>
          <w:noProof/>
        </w:rPr>
        <w:drawing>
          <wp:anchor distT="0" distB="0" distL="0" distR="0" simplePos="0" relativeHeight="251601408" behindDoc="0" locked="0" layoutInCell="1" allowOverlap="1" wp14:anchorId="3C5F5666" wp14:editId="30826E28">
            <wp:simplePos x="0" y="0"/>
            <wp:positionH relativeFrom="page">
              <wp:posOffset>1200911</wp:posOffset>
            </wp:positionH>
            <wp:positionV relativeFrom="paragraph">
              <wp:posOffset>103464</wp:posOffset>
            </wp:positionV>
            <wp:extent cx="5368881" cy="5084064"/>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5368881" cy="5084064"/>
                    </a:xfrm>
                    <a:prstGeom prst="rect">
                      <a:avLst/>
                    </a:prstGeom>
                  </pic:spPr>
                </pic:pic>
              </a:graphicData>
            </a:graphic>
          </wp:anchor>
        </w:drawing>
      </w:r>
    </w:p>
    <w:p w:rsidR="00BC5C39" w:rsidRDefault="008A51F1">
      <w:pPr>
        <w:spacing w:before="162"/>
        <w:ind w:right="578"/>
        <w:jc w:val="center"/>
        <w:rPr>
          <w:i/>
          <w:sz w:val="18"/>
        </w:rPr>
      </w:pPr>
      <w:bookmarkStart w:id="9" w:name="_bookmark12"/>
      <w:bookmarkEnd w:id="9"/>
      <w:r>
        <w:rPr>
          <w:i/>
          <w:sz w:val="18"/>
        </w:rPr>
        <w:t>Figure</w:t>
      </w:r>
      <w:r>
        <w:rPr>
          <w:i/>
          <w:spacing w:val="-4"/>
          <w:sz w:val="18"/>
        </w:rPr>
        <w:t xml:space="preserve"> </w:t>
      </w:r>
      <w:r>
        <w:rPr>
          <w:i/>
          <w:sz w:val="18"/>
        </w:rPr>
        <w:t>1 Work</w:t>
      </w:r>
      <w:r>
        <w:rPr>
          <w:i/>
          <w:spacing w:val="-2"/>
          <w:sz w:val="18"/>
        </w:rPr>
        <w:t xml:space="preserve"> </w:t>
      </w:r>
      <w:r>
        <w:rPr>
          <w:i/>
          <w:sz w:val="18"/>
        </w:rPr>
        <w:t>breakdown</w:t>
      </w:r>
      <w:r>
        <w:rPr>
          <w:i/>
          <w:spacing w:val="-2"/>
          <w:sz w:val="18"/>
        </w:rPr>
        <w:t xml:space="preserve"> </w:t>
      </w:r>
      <w:r>
        <w:rPr>
          <w:i/>
          <w:sz w:val="18"/>
        </w:rPr>
        <w:t>structure</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numPr>
          <w:ilvl w:val="1"/>
          <w:numId w:val="35"/>
        </w:numPr>
        <w:tabs>
          <w:tab w:val="left" w:pos="523"/>
        </w:tabs>
        <w:ind w:left="522"/>
        <w:jc w:val="left"/>
      </w:pPr>
      <w:bookmarkStart w:id="10" w:name="_Toc117117293"/>
      <w:r>
        <w:lastRenderedPageBreak/>
        <w:t>Project</w:t>
      </w:r>
      <w:r>
        <w:rPr>
          <w:spacing w:val="-7"/>
        </w:rPr>
        <w:t xml:space="preserve"> </w:t>
      </w:r>
      <w:r>
        <w:t>Timeline</w:t>
      </w:r>
      <w:bookmarkEnd w:id="10"/>
    </w:p>
    <w:p w:rsidR="00BC5C39" w:rsidRDefault="00BC5C39">
      <w:pPr>
        <w:pStyle w:val="BodyText"/>
        <w:spacing w:before="7"/>
        <w:rPr>
          <w:b/>
          <w:sz w:val="41"/>
        </w:rPr>
      </w:pPr>
    </w:p>
    <w:p w:rsidR="00BC5C39" w:rsidRDefault="008A51F1">
      <w:pPr>
        <w:pStyle w:val="BodyText"/>
        <w:ind w:right="580"/>
        <w:jc w:val="center"/>
      </w:pPr>
      <w:r>
        <w:t>The</w:t>
      </w:r>
      <w:r>
        <w:rPr>
          <w:spacing w:val="-3"/>
        </w:rPr>
        <w:t xml:space="preserve"> </w:t>
      </w:r>
      <w:r>
        <w:t>figure</w:t>
      </w:r>
      <w:r>
        <w:rPr>
          <w:spacing w:val="-2"/>
        </w:rPr>
        <w:t xml:space="preserve"> </w:t>
      </w:r>
      <w:r>
        <w:t>below</w:t>
      </w:r>
      <w:r>
        <w:rPr>
          <w:spacing w:val="-1"/>
        </w:rPr>
        <w:t xml:space="preserve"> </w:t>
      </w:r>
      <w:r>
        <w:t>shows the</w:t>
      </w:r>
      <w:r>
        <w:rPr>
          <w:spacing w:val="-2"/>
        </w:rPr>
        <w:t xml:space="preserve"> </w:t>
      </w:r>
      <w:r>
        <w:t>project timeline</w:t>
      </w:r>
      <w:r>
        <w:rPr>
          <w:spacing w:val="-2"/>
        </w:rPr>
        <w:t xml:space="preserve"> </w:t>
      </w:r>
      <w:r>
        <w:t>which</w:t>
      </w:r>
      <w:r>
        <w:rPr>
          <w:spacing w:val="2"/>
        </w:rPr>
        <w:t xml:space="preserve"> </w:t>
      </w:r>
      <w:r>
        <w:t>includes amount</w:t>
      </w:r>
      <w:r>
        <w:rPr>
          <w:spacing w:val="-1"/>
        </w:rPr>
        <w:t xml:space="preserve"> </w:t>
      </w:r>
      <w:r>
        <w:t>of time</w:t>
      </w:r>
      <w:r>
        <w:rPr>
          <w:spacing w:val="-2"/>
        </w:rPr>
        <w:t xml:space="preserve"> </w:t>
      </w:r>
      <w:r>
        <w:t>utilized on</w:t>
      </w:r>
      <w:r>
        <w:rPr>
          <w:spacing w:val="-1"/>
        </w:rPr>
        <w:t xml:space="preserve"> </w:t>
      </w:r>
      <w:r>
        <w:t>each task.</w:t>
      </w:r>
    </w:p>
    <w:p w:rsidR="00BC5C39" w:rsidRDefault="008A51F1">
      <w:pPr>
        <w:pStyle w:val="BodyText"/>
        <w:spacing w:before="11"/>
        <w:rPr>
          <w:sz w:val="12"/>
        </w:rPr>
      </w:pPr>
      <w:r>
        <w:rPr>
          <w:noProof/>
        </w:rPr>
        <w:drawing>
          <wp:anchor distT="0" distB="0" distL="0" distR="0" simplePos="0" relativeHeight="251603456" behindDoc="0" locked="0" layoutInCell="1" allowOverlap="1" wp14:anchorId="16C8CBFA" wp14:editId="3045E853">
            <wp:simplePos x="0" y="0"/>
            <wp:positionH relativeFrom="page">
              <wp:posOffset>1019555</wp:posOffset>
            </wp:positionH>
            <wp:positionV relativeFrom="paragraph">
              <wp:posOffset>119374</wp:posOffset>
            </wp:positionV>
            <wp:extent cx="5748822" cy="1937003"/>
            <wp:effectExtent l="0" t="0" r="0" b="0"/>
            <wp:wrapTopAndBottom/>
            <wp:docPr id="5" name="image4.jpeg" descr="C:\Users\uaer\Download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6" cstate="print"/>
                    <a:stretch>
                      <a:fillRect/>
                    </a:stretch>
                  </pic:blipFill>
                  <pic:spPr>
                    <a:xfrm>
                      <a:off x="0" y="0"/>
                      <a:ext cx="5748822" cy="1937003"/>
                    </a:xfrm>
                    <a:prstGeom prst="rect">
                      <a:avLst/>
                    </a:prstGeom>
                  </pic:spPr>
                </pic:pic>
              </a:graphicData>
            </a:graphic>
          </wp:anchor>
        </w:drawing>
      </w:r>
    </w:p>
    <w:p w:rsidR="00BC5C39" w:rsidRDefault="008A51F1">
      <w:pPr>
        <w:spacing w:before="159"/>
        <w:ind w:right="573"/>
        <w:jc w:val="center"/>
        <w:rPr>
          <w:i/>
          <w:sz w:val="18"/>
        </w:rPr>
      </w:pPr>
      <w:bookmarkStart w:id="11" w:name="_bookmark14"/>
      <w:bookmarkEnd w:id="11"/>
      <w:r>
        <w:rPr>
          <w:i/>
          <w:sz w:val="18"/>
        </w:rPr>
        <w:t>Figure</w:t>
      </w:r>
      <w:r>
        <w:rPr>
          <w:i/>
          <w:spacing w:val="-4"/>
          <w:sz w:val="18"/>
        </w:rPr>
        <w:t xml:space="preserve"> </w:t>
      </w:r>
      <w:r>
        <w:rPr>
          <w:i/>
          <w:sz w:val="18"/>
        </w:rPr>
        <w:t>2</w:t>
      </w:r>
      <w:r>
        <w:rPr>
          <w:i/>
          <w:spacing w:val="-1"/>
          <w:sz w:val="18"/>
        </w:rPr>
        <w:t xml:space="preserve"> </w:t>
      </w:r>
      <w:r>
        <w:rPr>
          <w:i/>
          <w:sz w:val="18"/>
        </w:rPr>
        <w:t>Project</w:t>
      </w:r>
      <w:r>
        <w:rPr>
          <w:i/>
          <w:spacing w:val="-1"/>
          <w:sz w:val="18"/>
        </w:rPr>
        <w:t xml:space="preserve"> </w:t>
      </w:r>
      <w:r>
        <w:rPr>
          <w:i/>
          <w:sz w:val="18"/>
        </w:rPr>
        <w:t>timeline</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FF46A0" w:rsidRDefault="008A51F1" w:rsidP="00FF46A0">
      <w:pPr>
        <w:pStyle w:val="Heading1"/>
        <w:jc w:val="center"/>
        <w:rPr>
          <w:spacing w:val="-67"/>
        </w:rPr>
      </w:pPr>
      <w:bookmarkStart w:id="12" w:name="_Toc117117294"/>
      <w:r>
        <w:lastRenderedPageBreak/>
        <w:t>Chapter 2</w:t>
      </w:r>
      <w:bookmarkEnd w:id="12"/>
    </w:p>
    <w:p w:rsidR="00BC5C39" w:rsidRDefault="008A51F1" w:rsidP="00FF46A0">
      <w:pPr>
        <w:pStyle w:val="Heading1"/>
      </w:pPr>
      <w:bookmarkStart w:id="13" w:name="_Toc117117295"/>
      <w:r>
        <w:t>Requirement</w:t>
      </w:r>
      <w:r>
        <w:rPr>
          <w:spacing w:val="-1"/>
        </w:rPr>
        <w:t xml:space="preserve"> </w:t>
      </w:r>
      <w:r>
        <w:t>Specification</w:t>
      </w:r>
      <w:r>
        <w:rPr>
          <w:spacing w:val="-4"/>
        </w:rPr>
        <w:t xml:space="preserve"> </w:t>
      </w:r>
      <w:r>
        <w:t>and</w:t>
      </w:r>
      <w:r>
        <w:rPr>
          <w:spacing w:val="-2"/>
        </w:rPr>
        <w:t xml:space="preserve"> </w:t>
      </w:r>
      <w:r>
        <w:t>Analysis</w:t>
      </w:r>
      <w:bookmarkEnd w:id="13"/>
    </w:p>
    <w:p w:rsidR="00BC5C39" w:rsidRDefault="008A51F1">
      <w:pPr>
        <w:pStyle w:val="BodyText"/>
        <w:spacing w:before="49" w:line="360" w:lineRule="auto"/>
        <w:ind w:left="100" w:right="674" w:firstLine="719"/>
        <w:jc w:val="both"/>
      </w:pPr>
      <w:r>
        <w:t>The emphasis of this chapter is on getting an idea of what the requirements are for the</w:t>
      </w:r>
      <w:r>
        <w:rPr>
          <w:spacing w:val="1"/>
        </w:rPr>
        <w:t xml:space="preserve"> </w:t>
      </w:r>
      <w:r>
        <w:t>intended software. Students who are doing a research related project would provide literature</w:t>
      </w:r>
      <w:r>
        <w:rPr>
          <w:spacing w:val="1"/>
        </w:rPr>
        <w:t xml:space="preserve"> </w:t>
      </w:r>
      <w:r>
        <w:t>surveys for their problems. They are expected to understand the relevant papers and provide a</w:t>
      </w:r>
      <w:r>
        <w:rPr>
          <w:spacing w:val="1"/>
        </w:rPr>
        <w:t xml:space="preserve"> </w:t>
      </w:r>
      <w:r>
        <w:t>summary</w:t>
      </w:r>
      <w:r>
        <w:rPr>
          <w:spacing w:val="-13"/>
        </w:rPr>
        <w:t xml:space="preserve"> </w:t>
      </w:r>
      <w:r>
        <w:t>of</w:t>
      </w:r>
      <w:r>
        <w:rPr>
          <w:spacing w:val="-8"/>
        </w:rPr>
        <w:t xml:space="preserve"> </w:t>
      </w:r>
      <w:r>
        <w:t>the</w:t>
      </w:r>
      <w:r>
        <w:rPr>
          <w:spacing w:val="-8"/>
        </w:rPr>
        <w:t xml:space="preserve"> </w:t>
      </w:r>
      <w:r>
        <w:t>existing</w:t>
      </w:r>
      <w:r>
        <w:rPr>
          <w:spacing w:val="-7"/>
        </w:rPr>
        <w:t xml:space="preserve"> </w:t>
      </w:r>
      <w:r>
        <w:t>work</w:t>
      </w:r>
      <w:r>
        <w:rPr>
          <w:spacing w:val="-8"/>
        </w:rPr>
        <w:t xml:space="preserve"> </w:t>
      </w:r>
      <w:r>
        <w:t>presented</w:t>
      </w:r>
      <w:r>
        <w:rPr>
          <w:spacing w:val="-8"/>
        </w:rPr>
        <w:t xml:space="preserve"> </w:t>
      </w:r>
      <w:r>
        <w:t>in</w:t>
      </w:r>
      <w:r>
        <w:rPr>
          <w:spacing w:val="-8"/>
        </w:rPr>
        <w:t xml:space="preserve"> </w:t>
      </w:r>
      <w:r>
        <w:t>each</w:t>
      </w:r>
      <w:r>
        <w:rPr>
          <w:spacing w:val="-8"/>
        </w:rPr>
        <w:t xml:space="preserve"> </w:t>
      </w:r>
      <w:r>
        <w:t>research</w:t>
      </w:r>
      <w:r>
        <w:rPr>
          <w:spacing w:val="-8"/>
        </w:rPr>
        <w:t xml:space="preserve"> </w:t>
      </w:r>
      <w:r>
        <w:t>paper.</w:t>
      </w:r>
      <w:r>
        <w:rPr>
          <w:spacing w:val="-4"/>
        </w:rPr>
        <w:t xml:space="preserve"> </w:t>
      </w:r>
      <w:r>
        <w:t>Such</w:t>
      </w:r>
      <w:r>
        <w:rPr>
          <w:spacing w:val="-8"/>
        </w:rPr>
        <w:t xml:space="preserve"> </w:t>
      </w:r>
      <w:r>
        <w:t>students</w:t>
      </w:r>
      <w:r>
        <w:rPr>
          <w:spacing w:val="-7"/>
        </w:rPr>
        <w:t xml:space="preserve"> </w:t>
      </w:r>
      <w:r>
        <w:t>should</w:t>
      </w:r>
      <w:r>
        <w:rPr>
          <w:spacing w:val="-9"/>
        </w:rPr>
        <w:t xml:space="preserve"> </w:t>
      </w:r>
      <w:r>
        <w:t>consult</w:t>
      </w:r>
      <w:r>
        <w:rPr>
          <w:spacing w:val="-7"/>
        </w:rPr>
        <w:t xml:space="preserve"> </w:t>
      </w:r>
      <w:r>
        <w:t>their</w:t>
      </w:r>
      <w:r>
        <w:rPr>
          <w:spacing w:val="-57"/>
        </w:rPr>
        <w:t xml:space="preserve"> </w:t>
      </w:r>
      <w:r>
        <w:t>project</w:t>
      </w:r>
      <w:r>
        <w:rPr>
          <w:spacing w:val="-1"/>
        </w:rPr>
        <w:t xml:space="preserve"> </w:t>
      </w:r>
      <w:r>
        <w:t>supervisor</w:t>
      </w:r>
      <w:r>
        <w:rPr>
          <w:spacing w:val="2"/>
        </w:rPr>
        <w:t xml:space="preserve"> </w:t>
      </w:r>
      <w:r>
        <w:t>for</w:t>
      </w:r>
      <w:r>
        <w:rPr>
          <w:spacing w:val="-2"/>
        </w:rPr>
        <w:t xml:space="preserve"> </w:t>
      </w:r>
      <w:r>
        <w:t>the</w:t>
      </w:r>
      <w:r>
        <w:rPr>
          <w:spacing w:val="1"/>
        </w:rPr>
        <w:t xml:space="preserve"> </w:t>
      </w:r>
      <w:r>
        <w:t>detailed</w:t>
      </w:r>
      <w:r>
        <w:rPr>
          <w:spacing w:val="-1"/>
        </w:rPr>
        <w:t xml:space="preserve"> </w:t>
      </w:r>
      <w:r>
        <w:t>instructions related to this chapter.</w:t>
      </w:r>
    </w:p>
    <w:p w:rsidR="00BC5C39" w:rsidRDefault="008A51F1">
      <w:pPr>
        <w:pStyle w:val="Heading1"/>
        <w:numPr>
          <w:ilvl w:val="1"/>
          <w:numId w:val="30"/>
        </w:numPr>
        <w:tabs>
          <w:tab w:val="left" w:pos="523"/>
        </w:tabs>
        <w:spacing w:before="164"/>
      </w:pPr>
      <w:bookmarkStart w:id="14" w:name="_Toc117117296"/>
      <w:r>
        <w:t>Requirement</w:t>
      </w:r>
      <w:r>
        <w:rPr>
          <w:spacing w:val="-12"/>
        </w:rPr>
        <w:t xml:space="preserve"> </w:t>
      </w:r>
      <w:r>
        <w:t>Specification</w:t>
      </w:r>
      <w:bookmarkEnd w:id="14"/>
    </w:p>
    <w:p w:rsidR="00BC5C39" w:rsidRDefault="00BC5C39">
      <w:pPr>
        <w:pStyle w:val="BodyText"/>
        <w:spacing w:before="7"/>
        <w:rPr>
          <w:b/>
          <w:sz w:val="27"/>
        </w:rPr>
      </w:pPr>
    </w:p>
    <w:p w:rsidR="00BC5C39" w:rsidRDefault="008A51F1">
      <w:pPr>
        <w:pStyle w:val="BodyText"/>
        <w:spacing w:line="360" w:lineRule="auto"/>
        <w:ind w:left="100" w:right="678" w:firstLine="719"/>
        <w:jc w:val="both"/>
      </w:pPr>
      <w:r>
        <w:t>Requirements</w:t>
      </w:r>
      <w:r>
        <w:rPr>
          <w:spacing w:val="1"/>
        </w:rPr>
        <w:t xml:space="preserve"> </w:t>
      </w:r>
      <w:r>
        <w:t>specification</w:t>
      </w:r>
      <w:r>
        <w:rPr>
          <w:spacing w:val="1"/>
        </w:rPr>
        <w:t xml:space="preserve"> </w:t>
      </w:r>
      <w:r>
        <w:t>involves</w:t>
      </w:r>
      <w:r>
        <w:rPr>
          <w:spacing w:val="1"/>
        </w:rPr>
        <w:t xml:space="preserve"> </w:t>
      </w:r>
      <w:r>
        <w:t>frequent</w:t>
      </w:r>
      <w:r>
        <w:rPr>
          <w:spacing w:val="1"/>
        </w:rPr>
        <w:t xml:space="preserve"> </w:t>
      </w:r>
      <w:r>
        <w:t>communication</w:t>
      </w:r>
      <w:r>
        <w:rPr>
          <w:spacing w:val="1"/>
        </w:rPr>
        <w:t xml:space="preserve"> </w:t>
      </w:r>
      <w:r>
        <w:t>with</w:t>
      </w:r>
      <w:r>
        <w:rPr>
          <w:spacing w:val="1"/>
        </w:rPr>
        <w:t xml:space="preserve"> </w:t>
      </w:r>
      <w:r>
        <w:t>system</w:t>
      </w:r>
      <w:r>
        <w:rPr>
          <w:spacing w:val="1"/>
        </w:rPr>
        <w:t xml:space="preserve"> </w:t>
      </w:r>
      <w:r>
        <w:t>users</w:t>
      </w:r>
      <w:r>
        <w:rPr>
          <w:spacing w:val="1"/>
        </w:rPr>
        <w:t xml:space="preserve"> </w:t>
      </w:r>
      <w:r>
        <w:t>to</w:t>
      </w:r>
      <w:r>
        <w:rPr>
          <w:spacing w:val="1"/>
        </w:rPr>
        <w:t xml:space="preserve"> </w:t>
      </w:r>
      <w:r>
        <w:t>determine specific feature expectations, resolution of conflict or ambiguity in requirements as</w:t>
      </w:r>
      <w:r>
        <w:rPr>
          <w:spacing w:val="1"/>
        </w:rPr>
        <w:t xml:space="preserve"> </w:t>
      </w:r>
      <w:r>
        <w:t>demanded by the various users or groups of users and documentation of all aspects of the project</w:t>
      </w:r>
      <w:r>
        <w:rPr>
          <w:spacing w:val="1"/>
        </w:rPr>
        <w:t xml:space="preserve"> </w:t>
      </w:r>
      <w:r>
        <w:t>development process from start to finish. Requirements are a description of how a system should</w:t>
      </w:r>
      <w:r>
        <w:rPr>
          <w:spacing w:val="1"/>
        </w:rPr>
        <w:t xml:space="preserve"> </w:t>
      </w:r>
      <w:r>
        <w:t>behave or a description of system properties or attributes. It can alternatively be a statement of</w:t>
      </w:r>
      <w:r>
        <w:rPr>
          <w:spacing w:val="1"/>
        </w:rPr>
        <w:t xml:space="preserve"> </w:t>
      </w:r>
      <w:r>
        <w:t>'what'</w:t>
      </w:r>
      <w:r>
        <w:rPr>
          <w:spacing w:val="-1"/>
        </w:rPr>
        <w:t xml:space="preserve"> </w:t>
      </w:r>
      <w:r>
        <w:t>an application is expected to do.</w:t>
      </w:r>
    </w:p>
    <w:p w:rsidR="00BC5C39" w:rsidRDefault="008A51F1">
      <w:pPr>
        <w:pStyle w:val="Heading2"/>
        <w:numPr>
          <w:ilvl w:val="2"/>
          <w:numId w:val="30"/>
        </w:numPr>
        <w:tabs>
          <w:tab w:val="left" w:pos="641"/>
        </w:tabs>
        <w:spacing w:before="3"/>
        <w:ind w:hanging="541"/>
      </w:pPr>
      <w:bookmarkStart w:id="15" w:name="_Toc117117297"/>
      <w:r>
        <w:t>Functional</w:t>
      </w:r>
      <w:r>
        <w:rPr>
          <w:spacing w:val="-11"/>
        </w:rPr>
        <w:t xml:space="preserve"> </w:t>
      </w:r>
      <w:r>
        <w:t>Requirements</w:t>
      </w:r>
      <w:bookmarkEnd w:id="15"/>
    </w:p>
    <w:p w:rsidR="00BC5C39" w:rsidRDefault="00BC5C39">
      <w:pPr>
        <w:pStyle w:val="BodyText"/>
        <w:spacing w:before="9"/>
        <w:rPr>
          <w:b/>
          <w:sz w:val="23"/>
        </w:rPr>
      </w:pPr>
    </w:p>
    <w:p w:rsidR="00BC5C39" w:rsidRDefault="008A51F1">
      <w:pPr>
        <w:pStyle w:val="BodyText"/>
        <w:spacing w:before="1" w:line="360" w:lineRule="auto"/>
        <w:ind w:left="102" w:right="688" w:firstLine="717"/>
        <w:jc w:val="both"/>
      </w:pPr>
      <w:r>
        <w:t>Functional requirement defines a system or its component. It describes the functions a</w:t>
      </w:r>
      <w:r>
        <w:rPr>
          <w:spacing w:val="1"/>
        </w:rPr>
        <w:t xml:space="preserve"> </w:t>
      </w:r>
      <w:r>
        <w:t>software must perform. A function is nothing but inputs, its behavior, and outputs. It can be a</w:t>
      </w:r>
      <w:r>
        <w:rPr>
          <w:spacing w:val="1"/>
        </w:rPr>
        <w:t xml:space="preserve"> </w:t>
      </w:r>
      <w:r>
        <w:t>calculation,</w:t>
      </w:r>
      <w:r>
        <w:rPr>
          <w:spacing w:val="1"/>
        </w:rPr>
        <w:t xml:space="preserve"> </w:t>
      </w:r>
      <w:r>
        <w:t>data</w:t>
      </w:r>
      <w:r>
        <w:rPr>
          <w:spacing w:val="1"/>
        </w:rPr>
        <w:t xml:space="preserve"> </w:t>
      </w:r>
      <w:r>
        <w:t>manipulation,</w:t>
      </w:r>
      <w:r>
        <w:rPr>
          <w:spacing w:val="1"/>
        </w:rPr>
        <w:t xml:space="preserve"> </w:t>
      </w:r>
      <w:r>
        <w:t>business</w:t>
      </w:r>
      <w:r>
        <w:rPr>
          <w:spacing w:val="1"/>
        </w:rPr>
        <w:t xml:space="preserve"> </w:t>
      </w:r>
      <w:r>
        <w:t>process,</w:t>
      </w:r>
      <w:r>
        <w:rPr>
          <w:spacing w:val="1"/>
        </w:rPr>
        <w:t xml:space="preserve"> </w:t>
      </w:r>
      <w:r>
        <w:t>user</w:t>
      </w:r>
      <w:r>
        <w:rPr>
          <w:spacing w:val="1"/>
        </w:rPr>
        <w:t xml:space="preserve"> </w:t>
      </w:r>
      <w:r>
        <w:t>interaction,</w:t>
      </w:r>
      <w:r>
        <w:rPr>
          <w:spacing w:val="1"/>
        </w:rPr>
        <w:t xml:space="preserve"> </w:t>
      </w:r>
      <w:r>
        <w:t>or</w:t>
      </w:r>
      <w:r>
        <w:rPr>
          <w:spacing w:val="1"/>
        </w:rPr>
        <w:t xml:space="preserve"> </w:t>
      </w:r>
      <w:r>
        <w:t>any</w:t>
      </w:r>
      <w:r>
        <w:rPr>
          <w:spacing w:val="1"/>
        </w:rPr>
        <w:t xml:space="preserve"> </w:t>
      </w:r>
      <w:r>
        <w:t>other</w:t>
      </w:r>
      <w:r>
        <w:rPr>
          <w:spacing w:val="1"/>
        </w:rPr>
        <w:t xml:space="preserve"> </w:t>
      </w:r>
      <w:r>
        <w:t>specific</w:t>
      </w:r>
      <w:r>
        <w:rPr>
          <w:spacing w:val="1"/>
        </w:rPr>
        <w:t xml:space="preserve"> </w:t>
      </w:r>
      <w:r>
        <w:t>functionality</w:t>
      </w:r>
      <w:r>
        <w:rPr>
          <w:spacing w:val="-6"/>
        </w:rPr>
        <w:t xml:space="preserve"> </w:t>
      </w:r>
      <w:r>
        <w:t>which defines what function a</w:t>
      </w:r>
      <w:r>
        <w:rPr>
          <w:spacing w:val="-1"/>
        </w:rPr>
        <w:t xml:space="preserve"> </w:t>
      </w:r>
      <w:r>
        <w:t>system is likely</w:t>
      </w:r>
      <w:r>
        <w:rPr>
          <w:spacing w:val="-8"/>
        </w:rPr>
        <w:t xml:space="preserve"> </w:t>
      </w:r>
      <w:r>
        <w:t>to</w:t>
      </w:r>
      <w:r>
        <w:rPr>
          <w:spacing w:val="4"/>
        </w:rPr>
        <w:t xml:space="preserve"> </w:t>
      </w:r>
      <w:r>
        <w:t>perform.</w:t>
      </w:r>
    </w:p>
    <w:p w:rsidR="00BC5C39" w:rsidRDefault="008A51F1">
      <w:pPr>
        <w:pStyle w:val="BodyText"/>
        <w:ind w:left="100"/>
        <w:jc w:val="both"/>
      </w:pPr>
      <w:r>
        <w:t>Functional</w:t>
      </w:r>
      <w:r>
        <w:rPr>
          <w:spacing w:val="-2"/>
        </w:rPr>
        <w:t xml:space="preserve"> </w:t>
      </w:r>
      <w:r>
        <w:t>requirements</w:t>
      </w:r>
      <w:r>
        <w:rPr>
          <w:spacing w:val="1"/>
        </w:rPr>
        <w:t xml:space="preserve"> </w:t>
      </w:r>
      <w:r>
        <w:t>included</w:t>
      </w:r>
      <w:r>
        <w:rPr>
          <w:spacing w:val="-1"/>
        </w:rPr>
        <w:t xml:space="preserve"> </w:t>
      </w:r>
      <w:r>
        <w:t>in our</w:t>
      </w:r>
      <w:r>
        <w:rPr>
          <w:spacing w:val="-1"/>
        </w:rPr>
        <w:t xml:space="preserve"> </w:t>
      </w:r>
      <w:r>
        <w:t>system</w:t>
      </w:r>
      <w:r>
        <w:rPr>
          <w:spacing w:val="-2"/>
        </w:rPr>
        <w:t xml:space="preserve"> </w:t>
      </w:r>
      <w:r>
        <w:t>is</w:t>
      </w:r>
      <w:r>
        <w:rPr>
          <w:spacing w:val="1"/>
        </w:rPr>
        <w:t xml:space="preserve"> </w:t>
      </w:r>
      <w:r>
        <w:t>shown</w:t>
      </w:r>
      <w:r>
        <w:rPr>
          <w:spacing w:val="-1"/>
        </w:rPr>
        <w:t xml:space="preserve"> </w:t>
      </w:r>
      <w:r>
        <w:t>in</w:t>
      </w:r>
      <w:r>
        <w:rPr>
          <w:spacing w:val="-1"/>
        </w:rPr>
        <w:t xml:space="preserve"> </w:t>
      </w:r>
      <w:r>
        <w:t>Table.</w:t>
      </w:r>
    </w:p>
    <w:p w:rsidR="00BC5C39" w:rsidRDefault="00BC5C39">
      <w:pPr>
        <w:pStyle w:val="BodyText"/>
        <w:rPr>
          <w:sz w:val="26"/>
        </w:rPr>
      </w:pPr>
    </w:p>
    <w:p w:rsidR="00BC5C39" w:rsidRDefault="00BC5C39">
      <w:pPr>
        <w:pStyle w:val="BodyText"/>
        <w:spacing w:before="5"/>
        <w:rPr>
          <w:sz w:val="27"/>
        </w:rPr>
      </w:pPr>
    </w:p>
    <w:p w:rsidR="00BC5C39" w:rsidRDefault="008A51F1">
      <w:pPr>
        <w:ind w:right="576"/>
        <w:jc w:val="center"/>
        <w:rPr>
          <w:i/>
          <w:sz w:val="18"/>
        </w:rPr>
      </w:pPr>
      <w:bookmarkStart w:id="16" w:name="_bookmark19"/>
      <w:bookmarkEnd w:id="16"/>
      <w:r>
        <w:rPr>
          <w:i/>
          <w:sz w:val="18"/>
        </w:rPr>
        <w:t>Table</w:t>
      </w:r>
      <w:r>
        <w:rPr>
          <w:i/>
          <w:spacing w:val="-4"/>
          <w:sz w:val="18"/>
        </w:rPr>
        <w:t xml:space="preserve"> </w:t>
      </w:r>
      <w:r>
        <w:rPr>
          <w:i/>
          <w:sz w:val="18"/>
        </w:rPr>
        <w:t>1</w:t>
      </w:r>
      <w:r>
        <w:rPr>
          <w:i/>
          <w:spacing w:val="-2"/>
          <w:sz w:val="18"/>
        </w:rPr>
        <w:t xml:space="preserve"> </w:t>
      </w:r>
      <w:r>
        <w:rPr>
          <w:i/>
          <w:sz w:val="18"/>
        </w:rPr>
        <w:t>Functional</w:t>
      </w:r>
      <w:r>
        <w:rPr>
          <w:i/>
          <w:spacing w:val="-2"/>
          <w:sz w:val="18"/>
        </w:rPr>
        <w:t xml:space="preserve"> </w:t>
      </w:r>
      <w:r>
        <w:rPr>
          <w:i/>
          <w:sz w:val="18"/>
        </w:rPr>
        <w:t>requirements</w:t>
      </w:r>
    </w:p>
    <w:p w:rsidR="00BC5C39" w:rsidRDefault="00BC5C39">
      <w:pPr>
        <w:pStyle w:val="BodyText"/>
        <w:spacing w:before="11"/>
        <w:rPr>
          <w:i/>
          <w:sz w:val="17"/>
        </w:rPr>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72"/>
        <w:gridCol w:w="5367"/>
        <w:gridCol w:w="1409"/>
        <w:gridCol w:w="1603"/>
      </w:tblGrid>
      <w:tr w:rsidR="00BC5C39" w:rsidTr="003A7D9E">
        <w:trPr>
          <w:trHeight w:val="448"/>
        </w:trPr>
        <w:tc>
          <w:tcPr>
            <w:tcW w:w="972" w:type="dxa"/>
            <w:tcBorders>
              <w:bottom w:val="single" w:sz="12" w:space="0" w:color="666666"/>
            </w:tcBorders>
          </w:tcPr>
          <w:p w:rsidR="00BC5C39" w:rsidRDefault="008A51F1">
            <w:pPr>
              <w:pStyle w:val="TableParagraph"/>
              <w:spacing w:line="276" w:lineRule="exact"/>
              <w:ind w:left="0" w:right="326"/>
              <w:jc w:val="right"/>
              <w:rPr>
                <w:b/>
                <w:sz w:val="24"/>
              </w:rPr>
            </w:pPr>
            <w:r>
              <w:rPr>
                <w:b/>
                <w:sz w:val="24"/>
              </w:rPr>
              <w:t>Sr.</w:t>
            </w:r>
          </w:p>
        </w:tc>
        <w:tc>
          <w:tcPr>
            <w:tcW w:w="5367" w:type="dxa"/>
            <w:tcBorders>
              <w:bottom w:val="single" w:sz="12" w:space="0" w:color="666666"/>
            </w:tcBorders>
          </w:tcPr>
          <w:p w:rsidR="00BC5C39" w:rsidRDefault="008A51F1">
            <w:pPr>
              <w:pStyle w:val="TableParagraph"/>
              <w:spacing w:line="276" w:lineRule="exact"/>
              <w:ind w:left="1939" w:right="1937"/>
              <w:jc w:val="center"/>
              <w:rPr>
                <w:b/>
                <w:sz w:val="24"/>
              </w:rPr>
            </w:pPr>
            <w:r>
              <w:rPr>
                <w:b/>
                <w:sz w:val="24"/>
              </w:rPr>
              <w:t>Requirements</w:t>
            </w:r>
          </w:p>
        </w:tc>
        <w:tc>
          <w:tcPr>
            <w:tcW w:w="1409" w:type="dxa"/>
            <w:tcBorders>
              <w:bottom w:val="single" w:sz="12" w:space="0" w:color="666666"/>
            </w:tcBorders>
          </w:tcPr>
          <w:p w:rsidR="00BC5C39" w:rsidRDefault="008A51F1">
            <w:pPr>
              <w:pStyle w:val="TableParagraph"/>
              <w:spacing w:line="276" w:lineRule="exact"/>
              <w:ind w:left="286" w:right="281"/>
              <w:jc w:val="center"/>
              <w:rPr>
                <w:b/>
                <w:sz w:val="24"/>
              </w:rPr>
            </w:pPr>
            <w:r>
              <w:rPr>
                <w:b/>
                <w:sz w:val="24"/>
              </w:rPr>
              <w:t>Type</w:t>
            </w:r>
          </w:p>
        </w:tc>
        <w:tc>
          <w:tcPr>
            <w:tcW w:w="1603" w:type="dxa"/>
            <w:tcBorders>
              <w:bottom w:val="single" w:sz="12" w:space="0" w:color="666666"/>
            </w:tcBorders>
          </w:tcPr>
          <w:p w:rsidR="00BC5C39" w:rsidRDefault="008A51F1">
            <w:pPr>
              <w:pStyle w:val="TableParagraph"/>
              <w:spacing w:line="276" w:lineRule="exact"/>
              <w:ind w:left="295" w:right="292"/>
              <w:jc w:val="center"/>
              <w:rPr>
                <w:b/>
                <w:sz w:val="24"/>
              </w:rPr>
            </w:pPr>
            <w:r>
              <w:rPr>
                <w:b/>
                <w:sz w:val="24"/>
              </w:rPr>
              <w:t>Status</w:t>
            </w:r>
          </w:p>
        </w:tc>
      </w:tr>
      <w:tr w:rsidR="00BC5C39">
        <w:trPr>
          <w:trHeight w:val="627"/>
        </w:trPr>
        <w:tc>
          <w:tcPr>
            <w:tcW w:w="972" w:type="dxa"/>
            <w:tcBorders>
              <w:top w:val="single" w:sz="12" w:space="0" w:color="666666"/>
            </w:tcBorders>
          </w:tcPr>
          <w:p w:rsidR="00BC5C39" w:rsidRDefault="008A51F1" w:rsidP="003A7D9E">
            <w:pPr>
              <w:pStyle w:val="TableParagraph"/>
              <w:spacing w:line="240" w:lineRule="auto"/>
              <w:ind w:left="0" w:right="312"/>
              <w:rPr>
                <w:b/>
                <w:sz w:val="24"/>
              </w:rPr>
            </w:pPr>
            <w:r>
              <w:rPr>
                <w:b/>
                <w:sz w:val="24"/>
              </w:rPr>
              <w:t>1.</w:t>
            </w:r>
          </w:p>
        </w:tc>
        <w:tc>
          <w:tcPr>
            <w:tcW w:w="5367" w:type="dxa"/>
            <w:tcBorders>
              <w:top w:val="single" w:sz="12" w:space="0" w:color="666666"/>
            </w:tcBorders>
          </w:tcPr>
          <w:p w:rsidR="00BC5C39" w:rsidRDefault="008A51F1" w:rsidP="003A7D9E">
            <w:pPr>
              <w:pStyle w:val="TableParagraph"/>
              <w:spacing w:line="272" w:lineRule="exact"/>
              <w:rPr>
                <w:sz w:val="24"/>
              </w:rPr>
            </w:pPr>
            <w:r>
              <w:rPr>
                <w:sz w:val="24"/>
              </w:rPr>
              <w:t>Super</w:t>
            </w:r>
            <w:r>
              <w:rPr>
                <w:spacing w:val="-2"/>
                <w:sz w:val="24"/>
              </w:rPr>
              <w:t xml:space="preserve"> </w:t>
            </w:r>
            <w:r>
              <w:rPr>
                <w:sz w:val="24"/>
              </w:rPr>
              <w:t>admin</w:t>
            </w:r>
            <w:r>
              <w:rPr>
                <w:spacing w:val="-1"/>
                <w:sz w:val="24"/>
              </w:rPr>
              <w:t xml:space="preserve"> </w:t>
            </w:r>
            <w:r>
              <w:rPr>
                <w:sz w:val="24"/>
              </w:rPr>
              <w:t>can</w:t>
            </w:r>
            <w:r>
              <w:rPr>
                <w:spacing w:val="-2"/>
                <w:sz w:val="24"/>
              </w:rPr>
              <w:t xml:space="preserve"> </w:t>
            </w:r>
            <w:r>
              <w:rPr>
                <w:sz w:val="24"/>
              </w:rPr>
              <w:t>login</w:t>
            </w:r>
          </w:p>
        </w:tc>
        <w:tc>
          <w:tcPr>
            <w:tcW w:w="1409" w:type="dxa"/>
            <w:tcBorders>
              <w:top w:val="single" w:sz="12" w:space="0" w:color="666666"/>
            </w:tcBorders>
          </w:tcPr>
          <w:p w:rsidR="00BC5C39" w:rsidRDefault="008A51F1" w:rsidP="003A7D9E">
            <w:pPr>
              <w:pStyle w:val="TableParagraph"/>
              <w:spacing w:line="272" w:lineRule="exact"/>
              <w:ind w:left="286" w:right="280"/>
              <w:rPr>
                <w:sz w:val="24"/>
              </w:rPr>
            </w:pPr>
            <w:r>
              <w:rPr>
                <w:sz w:val="24"/>
              </w:rPr>
              <w:t>core</w:t>
            </w:r>
          </w:p>
        </w:tc>
        <w:tc>
          <w:tcPr>
            <w:tcW w:w="1603" w:type="dxa"/>
            <w:tcBorders>
              <w:top w:val="single" w:sz="12" w:space="0" w:color="666666"/>
            </w:tcBorders>
          </w:tcPr>
          <w:p w:rsidR="00BC5C39" w:rsidRDefault="008A51F1" w:rsidP="003A7D9E">
            <w:pPr>
              <w:pStyle w:val="TableParagraph"/>
              <w:spacing w:line="272" w:lineRule="exact"/>
              <w:ind w:left="296" w:right="288"/>
              <w:rPr>
                <w:sz w:val="24"/>
              </w:rPr>
            </w:pPr>
            <w:r>
              <w:rPr>
                <w:sz w:val="24"/>
              </w:rPr>
              <w:t>Approved</w:t>
            </w:r>
          </w:p>
        </w:tc>
      </w:tr>
      <w:tr w:rsidR="00BC5C39">
        <w:trPr>
          <w:trHeight w:val="626"/>
        </w:trPr>
        <w:tc>
          <w:tcPr>
            <w:tcW w:w="972" w:type="dxa"/>
          </w:tcPr>
          <w:p w:rsidR="00BC5C39" w:rsidRDefault="008A51F1" w:rsidP="003A7D9E">
            <w:pPr>
              <w:pStyle w:val="TableParagraph"/>
              <w:spacing w:line="275" w:lineRule="exact"/>
              <w:ind w:left="0" w:right="312"/>
              <w:rPr>
                <w:b/>
                <w:sz w:val="24"/>
              </w:rPr>
            </w:pPr>
            <w:r>
              <w:rPr>
                <w:b/>
                <w:sz w:val="24"/>
              </w:rPr>
              <w:t>2.</w:t>
            </w:r>
          </w:p>
        </w:tc>
        <w:tc>
          <w:tcPr>
            <w:tcW w:w="5367" w:type="dxa"/>
          </w:tcPr>
          <w:p w:rsidR="00BC5C39" w:rsidRDefault="008A51F1" w:rsidP="003A7D9E">
            <w:pPr>
              <w:pStyle w:val="TableParagraph"/>
              <w:rPr>
                <w:sz w:val="24"/>
              </w:rPr>
            </w:pPr>
            <w:r>
              <w:rPr>
                <w:sz w:val="24"/>
              </w:rPr>
              <w:t>Super</w:t>
            </w:r>
            <w:r>
              <w:rPr>
                <w:spacing w:val="-2"/>
                <w:sz w:val="24"/>
              </w:rPr>
              <w:t xml:space="preserve"> </w:t>
            </w:r>
            <w:r>
              <w:rPr>
                <w:sz w:val="24"/>
              </w:rPr>
              <w:t>admin</w:t>
            </w:r>
            <w:r>
              <w:rPr>
                <w:spacing w:val="-1"/>
                <w:sz w:val="24"/>
              </w:rPr>
              <w:t xml:space="preserve"> </w:t>
            </w:r>
            <w:r>
              <w:rPr>
                <w:sz w:val="24"/>
              </w:rPr>
              <w:t>can</w:t>
            </w:r>
            <w:r>
              <w:rPr>
                <w:spacing w:val="-2"/>
                <w:sz w:val="24"/>
              </w:rPr>
              <w:t xml:space="preserve"> </w:t>
            </w:r>
            <w:r>
              <w:rPr>
                <w:sz w:val="24"/>
              </w:rPr>
              <w:t>logout</w:t>
            </w:r>
          </w:p>
        </w:tc>
        <w:tc>
          <w:tcPr>
            <w:tcW w:w="1409" w:type="dxa"/>
          </w:tcPr>
          <w:p w:rsidR="00BC5C39" w:rsidRDefault="008A51F1" w:rsidP="003A7D9E">
            <w:pPr>
              <w:pStyle w:val="TableParagraph"/>
              <w:ind w:left="286" w:right="280"/>
              <w:rPr>
                <w:sz w:val="24"/>
              </w:rPr>
            </w:pPr>
            <w:r>
              <w:rPr>
                <w:sz w:val="24"/>
              </w:rPr>
              <w:t>core</w:t>
            </w:r>
          </w:p>
        </w:tc>
        <w:tc>
          <w:tcPr>
            <w:tcW w:w="1603" w:type="dxa"/>
          </w:tcPr>
          <w:p w:rsidR="00BC5C39" w:rsidRDefault="008A51F1" w:rsidP="003A7D9E">
            <w:pPr>
              <w:pStyle w:val="TableParagraph"/>
              <w:ind w:left="296" w:right="288"/>
              <w:rPr>
                <w:sz w:val="24"/>
              </w:rPr>
            </w:pPr>
            <w:r>
              <w:rPr>
                <w:sz w:val="24"/>
              </w:rPr>
              <w:t>Approved</w:t>
            </w:r>
          </w:p>
        </w:tc>
      </w:tr>
      <w:tr w:rsidR="00BC5C39">
        <w:trPr>
          <w:trHeight w:val="628"/>
        </w:trPr>
        <w:tc>
          <w:tcPr>
            <w:tcW w:w="972" w:type="dxa"/>
          </w:tcPr>
          <w:p w:rsidR="00BC5C39" w:rsidRDefault="008A51F1" w:rsidP="003A7D9E">
            <w:pPr>
              <w:pStyle w:val="TableParagraph"/>
              <w:spacing w:line="240" w:lineRule="auto"/>
              <w:ind w:left="0" w:right="312"/>
              <w:rPr>
                <w:b/>
                <w:sz w:val="24"/>
              </w:rPr>
            </w:pPr>
            <w:r>
              <w:rPr>
                <w:b/>
                <w:sz w:val="24"/>
              </w:rPr>
              <w:t>3.</w:t>
            </w:r>
          </w:p>
        </w:tc>
        <w:tc>
          <w:tcPr>
            <w:tcW w:w="5367" w:type="dxa"/>
          </w:tcPr>
          <w:p w:rsidR="00BC5C39" w:rsidRDefault="008A51F1" w:rsidP="003A7D9E">
            <w:pPr>
              <w:pStyle w:val="TableParagraph"/>
              <w:spacing w:line="273" w:lineRule="exact"/>
              <w:rPr>
                <w:sz w:val="24"/>
              </w:rPr>
            </w:pPr>
            <w:r>
              <w:rPr>
                <w:sz w:val="24"/>
              </w:rPr>
              <w:t>Super</w:t>
            </w:r>
            <w:r>
              <w:rPr>
                <w:spacing w:val="-2"/>
                <w:sz w:val="24"/>
              </w:rPr>
              <w:t xml:space="preserve"> </w:t>
            </w:r>
            <w:r>
              <w:rPr>
                <w:sz w:val="24"/>
              </w:rPr>
              <w:t>admin</w:t>
            </w:r>
            <w:r>
              <w:rPr>
                <w:spacing w:val="-1"/>
                <w:sz w:val="24"/>
              </w:rPr>
              <w:t xml:space="preserve"> </w:t>
            </w:r>
            <w:r>
              <w:rPr>
                <w:sz w:val="24"/>
              </w:rPr>
              <w:t>can</w:t>
            </w:r>
            <w:r>
              <w:rPr>
                <w:spacing w:val="-1"/>
                <w:sz w:val="24"/>
              </w:rPr>
              <w:t xml:space="preserve"> </w:t>
            </w:r>
            <w:r>
              <w:rPr>
                <w:sz w:val="24"/>
              </w:rPr>
              <w:t>assign</w:t>
            </w:r>
            <w:r>
              <w:rPr>
                <w:spacing w:val="-1"/>
                <w:sz w:val="24"/>
              </w:rPr>
              <w:t xml:space="preserve"> </w:t>
            </w:r>
            <w:r>
              <w:rPr>
                <w:sz w:val="24"/>
              </w:rPr>
              <w:t>credentials</w:t>
            </w:r>
            <w:r>
              <w:rPr>
                <w:spacing w:val="-1"/>
                <w:sz w:val="24"/>
              </w:rPr>
              <w:t xml:space="preserve"> </w:t>
            </w:r>
            <w:r>
              <w:rPr>
                <w:sz w:val="24"/>
              </w:rPr>
              <w:t>to</w:t>
            </w:r>
            <w:r>
              <w:rPr>
                <w:spacing w:val="-1"/>
                <w:sz w:val="24"/>
              </w:rPr>
              <w:t xml:space="preserve"> </w:t>
            </w:r>
            <w:r w:rsidR="00624F48">
              <w:rPr>
                <w:sz w:val="24"/>
              </w:rPr>
              <w:t>department admin, supervisor and student.</w:t>
            </w:r>
          </w:p>
        </w:tc>
        <w:tc>
          <w:tcPr>
            <w:tcW w:w="1409" w:type="dxa"/>
          </w:tcPr>
          <w:p w:rsidR="00BC5C39" w:rsidRDefault="008A51F1" w:rsidP="003A7D9E">
            <w:pPr>
              <w:pStyle w:val="TableParagraph"/>
              <w:spacing w:line="273" w:lineRule="exact"/>
              <w:ind w:left="286" w:right="280"/>
              <w:rPr>
                <w:sz w:val="24"/>
              </w:rPr>
            </w:pPr>
            <w:r>
              <w:rPr>
                <w:sz w:val="24"/>
              </w:rPr>
              <w:t>core</w:t>
            </w:r>
          </w:p>
        </w:tc>
        <w:tc>
          <w:tcPr>
            <w:tcW w:w="1603" w:type="dxa"/>
          </w:tcPr>
          <w:p w:rsidR="00BC5C39" w:rsidRDefault="008A51F1" w:rsidP="003A7D9E">
            <w:pPr>
              <w:pStyle w:val="TableParagraph"/>
              <w:spacing w:line="273" w:lineRule="exact"/>
              <w:ind w:left="296" w:right="288"/>
              <w:rPr>
                <w:sz w:val="24"/>
              </w:rPr>
            </w:pPr>
            <w:r>
              <w:rPr>
                <w:sz w:val="24"/>
              </w:rPr>
              <w:t>Approved</w:t>
            </w:r>
          </w:p>
        </w:tc>
      </w:tr>
    </w:tbl>
    <w:p w:rsidR="00BC5C39" w:rsidRDefault="00BC5C39" w:rsidP="003A7D9E">
      <w:pPr>
        <w:spacing w:line="273" w:lineRule="exact"/>
        <w:rPr>
          <w:sz w:val="24"/>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tbl>
      <w:tblPr>
        <w:tblW w:w="0" w:type="auto"/>
        <w:tblInd w:w="1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72"/>
        <w:gridCol w:w="5367"/>
        <w:gridCol w:w="1409"/>
        <w:gridCol w:w="1603"/>
      </w:tblGrid>
      <w:tr w:rsidR="00BC5C39">
        <w:trPr>
          <w:trHeight w:val="626"/>
        </w:trPr>
        <w:tc>
          <w:tcPr>
            <w:tcW w:w="972" w:type="dxa"/>
          </w:tcPr>
          <w:p w:rsidR="00BC5C39" w:rsidRDefault="008A51F1" w:rsidP="003A7D9E">
            <w:pPr>
              <w:pStyle w:val="TableParagraph"/>
              <w:spacing w:line="275" w:lineRule="exact"/>
              <w:ind w:left="467"/>
              <w:rPr>
                <w:b/>
                <w:sz w:val="24"/>
              </w:rPr>
            </w:pPr>
            <w:r>
              <w:rPr>
                <w:b/>
                <w:sz w:val="24"/>
              </w:rPr>
              <w:lastRenderedPageBreak/>
              <w:t>4.</w:t>
            </w:r>
          </w:p>
        </w:tc>
        <w:tc>
          <w:tcPr>
            <w:tcW w:w="5367" w:type="dxa"/>
          </w:tcPr>
          <w:p w:rsidR="00BC5C39" w:rsidRDefault="008A51F1" w:rsidP="003A7D9E">
            <w:pPr>
              <w:pStyle w:val="TableParagraph"/>
              <w:spacing w:line="271" w:lineRule="exact"/>
              <w:rPr>
                <w:sz w:val="24"/>
              </w:rPr>
            </w:pPr>
            <w:r>
              <w:rPr>
                <w:sz w:val="24"/>
              </w:rPr>
              <w:t>Super</w:t>
            </w:r>
            <w:r>
              <w:rPr>
                <w:spacing w:val="-9"/>
                <w:sz w:val="24"/>
              </w:rPr>
              <w:t xml:space="preserve"> </w:t>
            </w:r>
            <w:r>
              <w:rPr>
                <w:sz w:val="24"/>
              </w:rPr>
              <w:t>admin</w:t>
            </w:r>
            <w:r>
              <w:rPr>
                <w:spacing w:val="-9"/>
                <w:sz w:val="24"/>
              </w:rPr>
              <w:t xml:space="preserve"> </w:t>
            </w:r>
            <w:r>
              <w:rPr>
                <w:sz w:val="24"/>
              </w:rPr>
              <w:t>can</w:t>
            </w:r>
            <w:r>
              <w:rPr>
                <w:spacing w:val="-7"/>
                <w:sz w:val="24"/>
              </w:rPr>
              <w:t xml:space="preserve"> </w:t>
            </w:r>
            <w:r>
              <w:rPr>
                <w:sz w:val="24"/>
              </w:rPr>
              <w:t>perform</w:t>
            </w:r>
            <w:r>
              <w:rPr>
                <w:spacing w:val="-6"/>
                <w:sz w:val="24"/>
              </w:rPr>
              <w:t xml:space="preserve"> </w:t>
            </w:r>
            <w:r>
              <w:rPr>
                <w:sz w:val="24"/>
              </w:rPr>
              <w:t>CRUD</w:t>
            </w:r>
            <w:r>
              <w:rPr>
                <w:spacing w:val="-10"/>
                <w:sz w:val="24"/>
              </w:rPr>
              <w:t xml:space="preserve"> </w:t>
            </w:r>
            <w:r>
              <w:rPr>
                <w:sz w:val="24"/>
              </w:rPr>
              <w:t>operations</w:t>
            </w:r>
            <w:r>
              <w:rPr>
                <w:spacing w:val="-8"/>
                <w:sz w:val="24"/>
              </w:rPr>
              <w:t xml:space="preserve"> </w:t>
            </w:r>
            <w:r>
              <w:rPr>
                <w:sz w:val="24"/>
              </w:rPr>
              <w:t>on</w:t>
            </w:r>
            <w:r>
              <w:rPr>
                <w:spacing w:val="-6"/>
                <w:sz w:val="24"/>
              </w:rPr>
              <w:t xml:space="preserve"> </w:t>
            </w:r>
            <w:r>
              <w:rPr>
                <w:sz w:val="24"/>
              </w:rPr>
              <w:t>admin</w:t>
            </w:r>
            <w:r w:rsidR="00624F48">
              <w:rPr>
                <w:sz w:val="24"/>
              </w:rPr>
              <w:t>, supervisor and student.</w:t>
            </w:r>
          </w:p>
        </w:tc>
        <w:tc>
          <w:tcPr>
            <w:tcW w:w="1409" w:type="dxa"/>
          </w:tcPr>
          <w:p w:rsidR="00BC5C39" w:rsidRDefault="008A51F1" w:rsidP="003A7D9E">
            <w:pPr>
              <w:pStyle w:val="TableParagraph"/>
              <w:spacing w:line="271" w:lineRule="exact"/>
              <w:ind w:left="286" w:right="280"/>
              <w:rPr>
                <w:sz w:val="24"/>
              </w:rPr>
            </w:pPr>
            <w:r>
              <w:rPr>
                <w:sz w:val="24"/>
              </w:rPr>
              <w:t>core</w:t>
            </w:r>
          </w:p>
        </w:tc>
        <w:tc>
          <w:tcPr>
            <w:tcW w:w="1603" w:type="dxa"/>
          </w:tcPr>
          <w:p w:rsidR="00BC5C39" w:rsidRDefault="008A51F1" w:rsidP="003A7D9E">
            <w:pPr>
              <w:pStyle w:val="TableParagraph"/>
              <w:spacing w:line="271" w:lineRule="exact"/>
              <w:ind w:left="296" w:right="288"/>
              <w:rPr>
                <w:sz w:val="24"/>
              </w:rPr>
            </w:pPr>
            <w:r>
              <w:rPr>
                <w:sz w:val="24"/>
              </w:rPr>
              <w:t>Approved</w:t>
            </w:r>
          </w:p>
        </w:tc>
      </w:tr>
      <w:tr w:rsidR="00BC5C39">
        <w:trPr>
          <w:trHeight w:val="628"/>
        </w:trPr>
        <w:tc>
          <w:tcPr>
            <w:tcW w:w="972" w:type="dxa"/>
          </w:tcPr>
          <w:p w:rsidR="00BC5C39" w:rsidRDefault="008A51F1" w:rsidP="003A7D9E">
            <w:pPr>
              <w:pStyle w:val="TableParagraph"/>
              <w:spacing w:line="240" w:lineRule="auto"/>
              <w:ind w:left="467"/>
              <w:rPr>
                <w:b/>
                <w:sz w:val="24"/>
              </w:rPr>
            </w:pPr>
            <w:r>
              <w:rPr>
                <w:b/>
                <w:sz w:val="24"/>
              </w:rPr>
              <w:t>5.</w:t>
            </w:r>
          </w:p>
        </w:tc>
        <w:tc>
          <w:tcPr>
            <w:tcW w:w="5367" w:type="dxa"/>
          </w:tcPr>
          <w:p w:rsidR="00BC5C39" w:rsidRDefault="008A51F1" w:rsidP="003A7D9E">
            <w:pPr>
              <w:pStyle w:val="TableParagraph"/>
              <w:spacing w:line="273" w:lineRule="exact"/>
              <w:rPr>
                <w:sz w:val="24"/>
              </w:rPr>
            </w:pPr>
            <w:r>
              <w:rPr>
                <w:sz w:val="24"/>
              </w:rPr>
              <w:t>Super</w:t>
            </w:r>
            <w:r>
              <w:rPr>
                <w:spacing w:val="-1"/>
                <w:sz w:val="24"/>
              </w:rPr>
              <w:t xml:space="preserve"> </w:t>
            </w:r>
            <w:r>
              <w:rPr>
                <w:sz w:val="24"/>
              </w:rPr>
              <w:t>admin</w:t>
            </w:r>
            <w:r>
              <w:rPr>
                <w:spacing w:val="-1"/>
                <w:sz w:val="24"/>
              </w:rPr>
              <w:t xml:space="preserve"> </w:t>
            </w:r>
            <w:r w:rsidR="00624F48">
              <w:rPr>
                <w:sz w:val="24"/>
              </w:rPr>
              <w:t>can view the information of department admin, supervisor and student</w:t>
            </w:r>
            <w:r w:rsidR="00717494">
              <w:rPr>
                <w:sz w:val="24"/>
              </w:rPr>
              <w:t>.</w:t>
            </w:r>
          </w:p>
        </w:tc>
        <w:tc>
          <w:tcPr>
            <w:tcW w:w="1409" w:type="dxa"/>
          </w:tcPr>
          <w:p w:rsidR="00BC5C39" w:rsidRDefault="008A51F1" w:rsidP="003A7D9E">
            <w:pPr>
              <w:pStyle w:val="TableParagraph"/>
              <w:spacing w:line="273" w:lineRule="exact"/>
              <w:ind w:left="286" w:right="280"/>
              <w:rPr>
                <w:sz w:val="24"/>
              </w:rPr>
            </w:pPr>
            <w:r>
              <w:rPr>
                <w:sz w:val="24"/>
              </w:rPr>
              <w:t>core</w:t>
            </w:r>
          </w:p>
        </w:tc>
        <w:tc>
          <w:tcPr>
            <w:tcW w:w="1603" w:type="dxa"/>
          </w:tcPr>
          <w:p w:rsidR="00BC5C39" w:rsidRDefault="008A51F1" w:rsidP="003A7D9E">
            <w:pPr>
              <w:pStyle w:val="TableParagraph"/>
              <w:spacing w:line="273" w:lineRule="exact"/>
              <w:ind w:left="296" w:right="288"/>
              <w:rPr>
                <w:sz w:val="24"/>
              </w:rPr>
            </w:pPr>
            <w:r>
              <w:rPr>
                <w:sz w:val="24"/>
              </w:rPr>
              <w:t>Approved</w:t>
            </w:r>
          </w:p>
        </w:tc>
      </w:tr>
      <w:tr w:rsidR="00190D16">
        <w:trPr>
          <w:trHeight w:val="628"/>
        </w:trPr>
        <w:tc>
          <w:tcPr>
            <w:tcW w:w="972" w:type="dxa"/>
          </w:tcPr>
          <w:p w:rsidR="00190D16" w:rsidRDefault="00190D16" w:rsidP="003A7D9E">
            <w:pPr>
              <w:pStyle w:val="TableParagraph"/>
              <w:spacing w:line="240" w:lineRule="auto"/>
              <w:ind w:left="467"/>
              <w:rPr>
                <w:b/>
                <w:sz w:val="24"/>
              </w:rPr>
            </w:pPr>
          </w:p>
        </w:tc>
        <w:tc>
          <w:tcPr>
            <w:tcW w:w="5367" w:type="dxa"/>
          </w:tcPr>
          <w:p w:rsidR="00190D16" w:rsidRDefault="00190D16" w:rsidP="003A7D9E">
            <w:pPr>
              <w:pStyle w:val="TableParagraph"/>
              <w:spacing w:line="273" w:lineRule="exact"/>
              <w:rPr>
                <w:sz w:val="24"/>
              </w:rPr>
            </w:pPr>
            <w:r>
              <w:rPr>
                <w:sz w:val="24"/>
              </w:rPr>
              <w:t>Super Admin can check plagiarism on reports.</w:t>
            </w:r>
          </w:p>
        </w:tc>
        <w:tc>
          <w:tcPr>
            <w:tcW w:w="1409" w:type="dxa"/>
          </w:tcPr>
          <w:p w:rsidR="00190D16" w:rsidRDefault="00190D16" w:rsidP="003A7D9E">
            <w:pPr>
              <w:pStyle w:val="TableParagraph"/>
              <w:spacing w:line="273" w:lineRule="exact"/>
              <w:ind w:left="286" w:right="280"/>
              <w:rPr>
                <w:sz w:val="24"/>
              </w:rPr>
            </w:pPr>
          </w:p>
        </w:tc>
        <w:tc>
          <w:tcPr>
            <w:tcW w:w="1603" w:type="dxa"/>
          </w:tcPr>
          <w:p w:rsidR="00190D16" w:rsidRDefault="00190D16" w:rsidP="003A7D9E">
            <w:pPr>
              <w:pStyle w:val="TableParagraph"/>
              <w:spacing w:line="273" w:lineRule="exact"/>
              <w:ind w:left="296" w:right="288"/>
              <w:rPr>
                <w:sz w:val="24"/>
              </w:rPr>
            </w:pPr>
          </w:p>
        </w:tc>
      </w:tr>
      <w:tr w:rsidR="00BC5C39">
        <w:trPr>
          <w:trHeight w:val="623"/>
        </w:trPr>
        <w:tc>
          <w:tcPr>
            <w:tcW w:w="972" w:type="dxa"/>
          </w:tcPr>
          <w:p w:rsidR="00BC5C39" w:rsidRDefault="008A51F1" w:rsidP="003A7D9E">
            <w:pPr>
              <w:pStyle w:val="TableParagraph"/>
              <w:spacing w:line="273" w:lineRule="exact"/>
              <w:ind w:left="467"/>
              <w:rPr>
                <w:b/>
                <w:sz w:val="24"/>
              </w:rPr>
            </w:pPr>
            <w:r>
              <w:rPr>
                <w:b/>
                <w:sz w:val="24"/>
              </w:rPr>
              <w:t>6.</w:t>
            </w:r>
          </w:p>
        </w:tc>
        <w:tc>
          <w:tcPr>
            <w:tcW w:w="5367" w:type="dxa"/>
          </w:tcPr>
          <w:p w:rsidR="00BC5C39" w:rsidRDefault="008A51F1" w:rsidP="003A7D9E">
            <w:pPr>
              <w:pStyle w:val="TableParagraph"/>
              <w:spacing w:line="268" w:lineRule="exact"/>
              <w:rPr>
                <w:sz w:val="24"/>
              </w:rPr>
            </w:pPr>
            <w:r>
              <w:rPr>
                <w:sz w:val="24"/>
              </w:rPr>
              <w:t>Admin</w:t>
            </w:r>
            <w:r>
              <w:rPr>
                <w:spacing w:val="-1"/>
                <w:sz w:val="24"/>
              </w:rPr>
              <w:t xml:space="preserve"> </w:t>
            </w:r>
            <w:r>
              <w:rPr>
                <w:sz w:val="24"/>
              </w:rPr>
              <w:t>can</w:t>
            </w:r>
            <w:r>
              <w:rPr>
                <w:spacing w:val="-1"/>
                <w:sz w:val="24"/>
              </w:rPr>
              <w:t xml:space="preserve"> </w:t>
            </w:r>
            <w:r>
              <w:rPr>
                <w:sz w:val="24"/>
              </w:rPr>
              <w:t>login.</w:t>
            </w:r>
          </w:p>
        </w:tc>
        <w:tc>
          <w:tcPr>
            <w:tcW w:w="1409" w:type="dxa"/>
          </w:tcPr>
          <w:p w:rsidR="00BC5C39" w:rsidRDefault="008A51F1" w:rsidP="003A7D9E">
            <w:pPr>
              <w:pStyle w:val="TableParagraph"/>
              <w:ind w:left="286" w:right="284"/>
              <w:rPr>
                <w:sz w:val="24"/>
              </w:rPr>
            </w:pPr>
            <w:r>
              <w:rPr>
                <w:sz w:val="24"/>
              </w:rPr>
              <w:t>core</w:t>
            </w:r>
          </w:p>
        </w:tc>
        <w:tc>
          <w:tcPr>
            <w:tcW w:w="1603" w:type="dxa"/>
          </w:tcPr>
          <w:p w:rsidR="00BC5C39" w:rsidRDefault="008A51F1" w:rsidP="003A7D9E">
            <w:pPr>
              <w:pStyle w:val="TableParagraph"/>
              <w:ind w:left="292" w:right="292"/>
              <w:rPr>
                <w:sz w:val="24"/>
              </w:rPr>
            </w:pPr>
            <w:r>
              <w:rPr>
                <w:sz w:val="24"/>
              </w:rPr>
              <w:t>Approved</w:t>
            </w:r>
          </w:p>
        </w:tc>
      </w:tr>
      <w:tr w:rsidR="00BC5C39">
        <w:trPr>
          <w:trHeight w:val="626"/>
        </w:trPr>
        <w:tc>
          <w:tcPr>
            <w:tcW w:w="972" w:type="dxa"/>
          </w:tcPr>
          <w:p w:rsidR="00BC5C39" w:rsidRDefault="008A51F1" w:rsidP="003A7D9E">
            <w:pPr>
              <w:pStyle w:val="TableParagraph"/>
              <w:spacing w:line="240" w:lineRule="auto"/>
              <w:ind w:left="467"/>
              <w:rPr>
                <w:b/>
                <w:sz w:val="24"/>
              </w:rPr>
            </w:pPr>
            <w:r>
              <w:rPr>
                <w:b/>
                <w:sz w:val="24"/>
              </w:rPr>
              <w:t>7.</w:t>
            </w:r>
          </w:p>
        </w:tc>
        <w:tc>
          <w:tcPr>
            <w:tcW w:w="5367" w:type="dxa"/>
          </w:tcPr>
          <w:p w:rsidR="00BC5C39" w:rsidRPr="00494AE5" w:rsidRDefault="00494AE5" w:rsidP="003A7D9E">
            <w:pPr>
              <w:pStyle w:val="TableParagraph"/>
              <w:spacing w:line="240" w:lineRule="auto"/>
              <w:ind w:right="87"/>
              <w:rPr>
                <w:spacing w:val="-1"/>
                <w:sz w:val="24"/>
              </w:rPr>
            </w:pPr>
            <w:r>
              <w:rPr>
                <w:sz w:val="24"/>
              </w:rPr>
              <w:t>Admin</w:t>
            </w:r>
            <w:r>
              <w:rPr>
                <w:spacing w:val="-2"/>
                <w:sz w:val="24"/>
              </w:rPr>
              <w:t xml:space="preserve"> </w:t>
            </w:r>
            <w:r>
              <w:rPr>
                <w:sz w:val="24"/>
              </w:rPr>
              <w:t>can</w:t>
            </w:r>
            <w:r>
              <w:rPr>
                <w:spacing w:val="-1"/>
                <w:sz w:val="24"/>
              </w:rPr>
              <w:t xml:space="preserve"> </w:t>
            </w:r>
            <w:r>
              <w:rPr>
                <w:sz w:val="24"/>
              </w:rPr>
              <w:t>logout</w:t>
            </w:r>
            <w:r>
              <w:rPr>
                <w:spacing w:val="-1"/>
                <w:sz w:val="24"/>
              </w:rPr>
              <w:t>.</w:t>
            </w:r>
          </w:p>
        </w:tc>
        <w:tc>
          <w:tcPr>
            <w:tcW w:w="1409" w:type="dxa"/>
          </w:tcPr>
          <w:p w:rsidR="00BC5C39" w:rsidRDefault="008A51F1" w:rsidP="003A7D9E">
            <w:pPr>
              <w:pStyle w:val="TableParagraph"/>
              <w:spacing w:line="273" w:lineRule="exact"/>
              <w:ind w:left="286" w:right="284"/>
              <w:rPr>
                <w:sz w:val="24"/>
              </w:rPr>
            </w:pPr>
            <w:r>
              <w:rPr>
                <w:sz w:val="24"/>
              </w:rPr>
              <w:t>core</w:t>
            </w:r>
          </w:p>
        </w:tc>
        <w:tc>
          <w:tcPr>
            <w:tcW w:w="1603" w:type="dxa"/>
          </w:tcPr>
          <w:p w:rsidR="00BC5C39" w:rsidRDefault="008A51F1" w:rsidP="003A7D9E">
            <w:pPr>
              <w:pStyle w:val="TableParagraph"/>
              <w:spacing w:line="273" w:lineRule="exact"/>
              <w:ind w:left="292" w:right="292"/>
              <w:rPr>
                <w:sz w:val="24"/>
              </w:rPr>
            </w:pPr>
            <w:r>
              <w:rPr>
                <w:sz w:val="24"/>
              </w:rPr>
              <w:t>Approved</w:t>
            </w:r>
          </w:p>
        </w:tc>
      </w:tr>
      <w:tr w:rsidR="00BC5C39">
        <w:trPr>
          <w:trHeight w:val="625"/>
        </w:trPr>
        <w:tc>
          <w:tcPr>
            <w:tcW w:w="972" w:type="dxa"/>
          </w:tcPr>
          <w:p w:rsidR="00BC5C39" w:rsidRDefault="008A51F1" w:rsidP="003A7D9E">
            <w:pPr>
              <w:pStyle w:val="TableParagraph"/>
              <w:spacing w:line="275" w:lineRule="exact"/>
              <w:ind w:left="467"/>
              <w:rPr>
                <w:b/>
                <w:sz w:val="24"/>
              </w:rPr>
            </w:pPr>
            <w:r>
              <w:rPr>
                <w:b/>
                <w:sz w:val="24"/>
              </w:rPr>
              <w:t>8.</w:t>
            </w:r>
          </w:p>
        </w:tc>
        <w:tc>
          <w:tcPr>
            <w:tcW w:w="5367" w:type="dxa"/>
          </w:tcPr>
          <w:p w:rsidR="00190D16" w:rsidRDefault="00190D16" w:rsidP="003A7D9E">
            <w:pPr>
              <w:pStyle w:val="TableParagraph"/>
              <w:spacing w:line="268" w:lineRule="exact"/>
              <w:rPr>
                <w:sz w:val="24"/>
              </w:rPr>
            </w:pPr>
            <w:r>
              <w:rPr>
                <w:sz w:val="24"/>
              </w:rPr>
              <w:t>Admin</w:t>
            </w:r>
            <w:r>
              <w:rPr>
                <w:spacing w:val="-2"/>
                <w:sz w:val="24"/>
              </w:rPr>
              <w:t xml:space="preserve"> </w:t>
            </w:r>
            <w:r>
              <w:rPr>
                <w:sz w:val="24"/>
              </w:rPr>
              <w:t>can generate</w:t>
            </w:r>
            <w:r>
              <w:rPr>
                <w:spacing w:val="-2"/>
                <w:sz w:val="24"/>
              </w:rPr>
              <w:t xml:space="preserve"> </w:t>
            </w:r>
            <w:r>
              <w:rPr>
                <w:sz w:val="24"/>
              </w:rPr>
              <w:t>students and supervisor</w:t>
            </w:r>
            <w:r>
              <w:rPr>
                <w:spacing w:val="-1"/>
                <w:sz w:val="24"/>
              </w:rPr>
              <w:t xml:space="preserve"> </w:t>
            </w:r>
            <w:r>
              <w:rPr>
                <w:sz w:val="24"/>
              </w:rPr>
              <w:t>accounts.</w:t>
            </w:r>
          </w:p>
          <w:p w:rsidR="00BC5C39" w:rsidRDefault="00BC5C39" w:rsidP="003A7D9E">
            <w:pPr>
              <w:pStyle w:val="TableParagraph"/>
              <w:spacing w:line="268" w:lineRule="exact"/>
              <w:rPr>
                <w:sz w:val="24"/>
              </w:rPr>
            </w:pPr>
          </w:p>
        </w:tc>
        <w:tc>
          <w:tcPr>
            <w:tcW w:w="1409" w:type="dxa"/>
          </w:tcPr>
          <w:p w:rsidR="00BC5C39" w:rsidRDefault="008A51F1" w:rsidP="003A7D9E">
            <w:pPr>
              <w:pStyle w:val="TableParagraph"/>
              <w:ind w:left="286" w:right="284"/>
              <w:rPr>
                <w:sz w:val="24"/>
              </w:rPr>
            </w:pPr>
            <w:r>
              <w:rPr>
                <w:sz w:val="24"/>
              </w:rPr>
              <w:t>core</w:t>
            </w:r>
          </w:p>
        </w:tc>
        <w:tc>
          <w:tcPr>
            <w:tcW w:w="1603" w:type="dxa"/>
          </w:tcPr>
          <w:p w:rsidR="00BC5C39" w:rsidRDefault="008A51F1" w:rsidP="003A7D9E">
            <w:pPr>
              <w:pStyle w:val="TableParagraph"/>
              <w:ind w:left="292" w:right="292"/>
              <w:rPr>
                <w:sz w:val="24"/>
              </w:rPr>
            </w:pPr>
            <w:r>
              <w:rPr>
                <w:sz w:val="24"/>
              </w:rPr>
              <w:t>Approved</w:t>
            </w:r>
          </w:p>
        </w:tc>
      </w:tr>
      <w:tr w:rsidR="00BC5C39">
        <w:trPr>
          <w:trHeight w:val="624"/>
        </w:trPr>
        <w:tc>
          <w:tcPr>
            <w:tcW w:w="972" w:type="dxa"/>
          </w:tcPr>
          <w:p w:rsidR="00BC5C39" w:rsidRDefault="008A51F1" w:rsidP="003A7D9E">
            <w:pPr>
              <w:pStyle w:val="TableParagraph"/>
              <w:spacing w:line="275" w:lineRule="exact"/>
              <w:ind w:left="467"/>
              <w:rPr>
                <w:b/>
                <w:sz w:val="24"/>
              </w:rPr>
            </w:pPr>
            <w:r>
              <w:rPr>
                <w:b/>
                <w:sz w:val="24"/>
              </w:rPr>
              <w:t>9.</w:t>
            </w:r>
          </w:p>
        </w:tc>
        <w:tc>
          <w:tcPr>
            <w:tcW w:w="5367" w:type="dxa"/>
          </w:tcPr>
          <w:p w:rsidR="00190D16" w:rsidRDefault="00190D16" w:rsidP="003A7D9E">
            <w:pPr>
              <w:pStyle w:val="TableParagraph"/>
              <w:spacing w:line="268" w:lineRule="exact"/>
              <w:rPr>
                <w:sz w:val="24"/>
              </w:rPr>
            </w:pPr>
            <w:r>
              <w:rPr>
                <w:sz w:val="24"/>
              </w:rPr>
              <w:t>Admin</w:t>
            </w:r>
            <w:r>
              <w:rPr>
                <w:spacing w:val="-1"/>
                <w:sz w:val="24"/>
              </w:rPr>
              <w:t xml:space="preserve"> </w:t>
            </w:r>
            <w:r>
              <w:rPr>
                <w:sz w:val="24"/>
              </w:rPr>
              <w:t xml:space="preserve">can view the information </w:t>
            </w:r>
            <w:proofErr w:type="gramStart"/>
            <w:r>
              <w:rPr>
                <w:sz w:val="24"/>
              </w:rPr>
              <w:t>of  supervisor</w:t>
            </w:r>
            <w:proofErr w:type="gramEnd"/>
            <w:r>
              <w:rPr>
                <w:sz w:val="24"/>
              </w:rPr>
              <w:t xml:space="preserve"> and student</w:t>
            </w:r>
            <w:r w:rsidR="0015653A">
              <w:rPr>
                <w:sz w:val="24"/>
              </w:rPr>
              <w:t xml:space="preserve"> and projects</w:t>
            </w:r>
            <w:r>
              <w:rPr>
                <w:sz w:val="24"/>
              </w:rPr>
              <w:t>.</w:t>
            </w:r>
          </w:p>
          <w:p w:rsidR="00BC5C39" w:rsidRDefault="00BC5C39" w:rsidP="003A7D9E">
            <w:pPr>
              <w:pStyle w:val="TableParagraph"/>
              <w:spacing w:line="268" w:lineRule="exact"/>
              <w:rPr>
                <w:sz w:val="24"/>
              </w:rPr>
            </w:pPr>
          </w:p>
        </w:tc>
        <w:tc>
          <w:tcPr>
            <w:tcW w:w="1409" w:type="dxa"/>
          </w:tcPr>
          <w:p w:rsidR="00BC5C39" w:rsidRDefault="008A51F1" w:rsidP="003A7D9E">
            <w:pPr>
              <w:pStyle w:val="TableParagraph"/>
              <w:ind w:left="286" w:right="284"/>
              <w:rPr>
                <w:sz w:val="24"/>
              </w:rPr>
            </w:pPr>
            <w:r>
              <w:rPr>
                <w:sz w:val="24"/>
              </w:rPr>
              <w:t>core</w:t>
            </w:r>
          </w:p>
        </w:tc>
        <w:tc>
          <w:tcPr>
            <w:tcW w:w="1603" w:type="dxa"/>
          </w:tcPr>
          <w:p w:rsidR="00BC5C39" w:rsidRDefault="008A51F1" w:rsidP="003A7D9E">
            <w:pPr>
              <w:pStyle w:val="TableParagraph"/>
              <w:ind w:left="292" w:right="292"/>
              <w:rPr>
                <w:sz w:val="24"/>
              </w:rPr>
            </w:pPr>
            <w:r>
              <w:rPr>
                <w:sz w:val="24"/>
              </w:rPr>
              <w:t>Pending</w:t>
            </w:r>
          </w:p>
        </w:tc>
      </w:tr>
      <w:tr w:rsidR="00190D16">
        <w:trPr>
          <w:trHeight w:val="624"/>
        </w:trPr>
        <w:tc>
          <w:tcPr>
            <w:tcW w:w="972" w:type="dxa"/>
          </w:tcPr>
          <w:p w:rsidR="00190D16" w:rsidRDefault="00190D16" w:rsidP="003A7D9E">
            <w:pPr>
              <w:pStyle w:val="TableParagraph"/>
              <w:spacing w:line="275" w:lineRule="exact"/>
              <w:ind w:left="467"/>
              <w:rPr>
                <w:b/>
                <w:sz w:val="24"/>
              </w:rPr>
            </w:pPr>
          </w:p>
        </w:tc>
        <w:tc>
          <w:tcPr>
            <w:tcW w:w="5367" w:type="dxa"/>
          </w:tcPr>
          <w:p w:rsidR="00190D16" w:rsidRDefault="00190D16" w:rsidP="003A7D9E">
            <w:pPr>
              <w:pStyle w:val="TableParagraph"/>
              <w:spacing w:line="268" w:lineRule="exact"/>
              <w:rPr>
                <w:sz w:val="24"/>
              </w:rPr>
            </w:pPr>
            <w:r>
              <w:rPr>
                <w:sz w:val="24"/>
              </w:rPr>
              <w:t>Admin</w:t>
            </w:r>
            <w:r>
              <w:rPr>
                <w:spacing w:val="-1"/>
                <w:sz w:val="24"/>
              </w:rPr>
              <w:t xml:space="preserve"> </w:t>
            </w:r>
            <w:r>
              <w:rPr>
                <w:sz w:val="24"/>
              </w:rPr>
              <w:t xml:space="preserve">can perform CRUD operations on </w:t>
            </w:r>
            <w:proofErr w:type="gramStart"/>
            <w:r>
              <w:rPr>
                <w:sz w:val="24"/>
              </w:rPr>
              <w:t>supervisor ,</w:t>
            </w:r>
            <w:proofErr w:type="gramEnd"/>
            <w:r>
              <w:rPr>
                <w:sz w:val="24"/>
              </w:rPr>
              <w:t xml:space="preserve"> student and projects.</w:t>
            </w:r>
          </w:p>
          <w:p w:rsidR="00190D16" w:rsidRDefault="00190D16" w:rsidP="003A7D9E">
            <w:pPr>
              <w:pStyle w:val="TableParagraph"/>
              <w:spacing w:line="268" w:lineRule="exact"/>
              <w:rPr>
                <w:sz w:val="24"/>
              </w:rPr>
            </w:pPr>
          </w:p>
        </w:tc>
        <w:tc>
          <w:tcPr>
            <w:tcW w:w="1409" w:type="dxa"/>
          </w:tcPr>
          <w:p w:rsidR="00190D16" w:rsidRDefault="00190D16" w:rsidP="003A7D9E">
            <w:pPr>
              <w:pStyle w:val="TableParagraph"/>
              <w:ind w:left="286" w:right="284"/>
              <w:rPr>
                <w:sz w:val="24"/>
              </w:rPr>
            </w:pPr>
          </w:p>
        </w:tc>
        <w:tc>
          <w:tcPr>
            <w:tcW w:w="1603" w:type="dxa"/>
          </w:tcPr>
          <w:p w:rsidR="00190D16" w:rsidRDefault="00190D16" w:rsidP="003A7D9E">
            <w:pPr>
              <w:pStyle w:val="TableParagraph"/>
              <w:ind w:left="292" w:right="292"/>
              <w:rPr>
                <w:sz w:val="24"/>
              </w:rPr>
            </w:pPr>
          </w:p>
        </w:tc>
      </w:tr>
      <w:tr w:rsidR="00BC5C39">
        <w:trPr>
          <w:trHeight w:val="626"/>
        </w:trPr>
        <w:tc>
          <w:tcPr>
            <w:tcW w:w="972" w:type="dxa"/>
          </w:tcPr>
          <w:p w:rsidR="00BC5C39" w:rsidRDefault="008A51F1" w:rsidP="003A7D9E">
            <w:pPr>
              <w:pStyle w:val="TableParagraph"/>
              <w:spacing w:line="275" w:lineRule="exact"/>
              <w:ind w:left="467"/>
              <w:rPr>
                <w:b/>
                <w:sz w:val="24"/>
              </w:rPr>
            </w:pPr>
            <w:r>
              <w:rPr>
                <w:b/>
                <w:sz w:val="24"/>
              </w:rPr>
              <w:t>10.</w:t>
            </w:r>
          </w:p>
        </w:tc>
        <w:tc>
          <w:tcPr>
            <w:tcW w:w="5367" w:type="dxa"/>
          </w:tcPr>
          <w:p w:rsidR="00BC5C39" w:rsidRDefault="008A51F1" w:rsidP="003A7D9E">
            <w:pPr>
              <w:pStyle w:val="TableParagraph"/>
              <w:spacing w:line="268" w:lineRule="exact"/>
              <w:ind w:left="0"/>
              <w:rPr>
                <w:sz w:val="24"/>
              </w:rPr>
            </w:pPr>
            <w:r>
              <w:rPr>
                <w:sz w:val="24"/>
              </w:rPr>
              <w:t>Admin</w:t>
            </w:r>
            <w:r>
              <w:rPr>
                <w:spacing w:val="-2"/>
                <w:sz w:val="24"/>
              </w:rPr>
              <w:t xml:space="preserve"> </w:t>
            </w:r>
            <w:r w:rsidR="00190D16">
              <w:rPr>
                <w:sz w:val="24"/>
              </w:rPr>
              <w:t>can view profile.</w:t>
            </w:r>
          </w:p>
        </w:tc>
        <w:tc>
          <w:tcPr>
            <w:tcW w:w="1409" w:type="dxa"/>
          </w:tcPr>
          <w:p w:rsidR="00BC5C39" w:rsidRDefault="008A51F1" w:rsidP="003A7D9E">
            <w:pPr>
              <w:pStyle w:val="TableParagraph"/>
              <w:ind w:left="286" w:right="285"/>
              <w:rPr>
                <w:sz w:val="24"/>
              </w:rPr>
            </w:pPr>
            <w:r>
              <w:rPr>
                <w:sz w:val="24"/>
              </w:rPr>
              <w:t>optional</w:t>
            </w:r>
          </w:p>
        </w:tc>
        <w:tc>
          <w:tcPr>
            <w:tcW w:w="1603" w:type="dxa"/>
          </w:tcPr>
          <w:p w:rsidR="00BC5C39" w:rsidRDefault="008A51F1" w:rsidP="003A7D9E">
            <w:pPr>
              <w:pStyle w:val="TableParagraph"/>
              <w:ind w:left="292" w:right="292"/>
              <w:rPr>
                <w:sz w:val="24"/>
              </w:rPr>
            </w:pPr>
            <w:r>
              <w:rPr>
                <w:sz w:val="24"/>
              </w:rPr>
              <w:t>Pending</w:t>
            </w:r>
          </w:p>
        </w:tc>
      </w:tr>
      <w:tr w:rsidR="00BC5C39">
        <w:trPr>
          <w:trHeight w:val="623"/>
        </w:trPr>
        <w:tc>
          <w:tcPr>
            <w:tcW w:w="972" w:type="dxa"/>
          </w:tcPr>
          <w:p w:rsidR="00BC5C39" w:rsidRDefault="008A51F1" w:rsidP="003A7D9E">
            <w:pPr>
              <w:pStyle w:val="TableParagraph"/>
              <w:spacing w:line="275" w:lineRule="exact"/>
              <w:ind w:left="467"/>
              <w:rPr>
                <w:b/>
                <w:sz w:val="24"/>
              </w:rPr>
            </w:pPr>
            <w:r>
              <w:rPr>
                <w:b/>
                <w:sz w:val="24"/>
              </w:rPr>
              <w:t>11.</w:t>
            </w:r>
          </w:p>
        </w:tc>
        <w:tc>
          <w:tcPr>
            <w:tcW w:w="5367" w:type="dxa"/>
          </w:tcPr>
          <w:p w:rsidR="00BC5C39" w:rsidRDefault="008A51F1" w:rsidP="003A7D9E">
            <w:pPr>
              <w:pStyle w:val="TableParagraph"/>
              <w:spacing w:line="268" w:lineRule="exact"/>
              <w:rPr>
                <w:sz w:val="24"/>
              </w:rPr>
            </w:pPr>
            <w:r>
              <w:rPr>
                <w:sz w:val="24"/>
              </w:rPr>
              <w:t>Admin</w:t>
            </w:r>
            <w:r>
              <w:rPr>
                <w:spacing w:val="-2"/>
                <w:sz w:val="24"/>
              </w:rPr>
              <w:t xml:space="preserve"> </w:t>
            </w:r>
            <w:r>
              <w:rPr>
                <w:sz w:val="24"/>
              </w:rPr>
              <w:t>can</w:t>
            </w:r>
            <w:r>
              <w:rPr>
                <w:spacing w:val="-1"/>
                <w:sz w:val="24"/>
              </w:rPr>
              <w:t xml:space="preserve"> </w:t>
            </w:r>
            <w:r>
              <w:rPr>
                <w:sz w:val="24"/>
              </w:rPr>
              <w:t>check</w:t>
            </w:r>
            <w:r>
              <w:rPr>
                <w:spacing w:val="-1"/>
                <w:sz w:val="24"/>
              </w:rPr>
              <w:t xml:space="preserve"> </w:t>
            </w:r>
            <w:r>
              <w:rPr>
                <w:sz w:val="24"/>
              </w:rPr>
              <w:t>plagiarism</w:t>
            </w:r>
            <w:r w:rsidR="00190D16">
              <w:rPr>
                <w:sz w:val="24"/>
              </w:rPr>
              <w:t xml:space="preserve"> on reports.</w:t>
            </w:r>
          </w:p>
        </w:tc>
        <w:tc>
          <w:tcPr>
            <w:tcW w:w="1409" w:type="dxa"/>
          </w:tcPr>
          <w:p w:rsidR="00BC5C39" w:rsidRDefault="008A51F1" w:rsidP="003A7D9E">
            <w:pPr>
              <w:pStyle w:val="TableParagraph"/>
              <w:ind w:left="286" w:right="282"/>
              <w:rPr>
                <w:sz w:val="24"/>
              </w:rPr>
            </w:pPr>
            <w:r>
              <w:rPr>
                <w:sz w:val="24"/>
              </w:rPr>
              <w:t>Core</w:t>
            </w:r>
          </w:p>
        </w:tc>
        <w:tc>
          <w:tcPr>
            <w:tcW w:w="1603" w:type="dxa"/>
          </w:tcPr>
          <w:p w:rsidR="00BC5C39" w:rsidRDefault="008A51F1" w:rsidP="003A7D9E">
            <w:pPr>
              <w:pStyle w:val="TableParagraph"/>
              <w:ind w:left="292" w:right="292"/>
              <w:rPr>
                <w:sz w:val="24"/>
              </w:rPr>
            </w:pPr>
            <w:r>
              <w:rPr>
                <w:sz w:val="24"/>
              </w:rPr>
              <w:t>Pending</w:t>
            </w:r>
          </w:p>
        </w:tc>
      </w:tr>
      <w:tr w:rsidR="00BC5C39">
        <w:trPr>
          <w:trHeight w:val="623"/>
        </w:trPr>
        <w:tc>
          <w:tcPr>
            <w:tcW w:w="972" w:type="dxa"/>
          </w:tcPr>
          <w:p w:rsidR="00BC5C39" w:rsidRDefault="008A51F1" w:rsidP="003A7D9E">
            <w:pPr>
              <w:pStyle w:val="TableParagraph"/>
              <w:spacing w:line="275" w:lineRule="exact"/>
              <w:ind w:left="467"/>
              <w:rPr>
                <w:b/>
                <w:sz w:val="24"/>
              </w:rPr>
            </w:pPr>
            <w:r>
              <w:rPr>
                <w:b/>
                <w:sz w:val="24"/>
              </w:rPr>
              <w:t>13.</w:t>
            </w:r>
          </w:p>
        </w:tc>
        <w:tc>
          <w:tcPr>
            <w:tcW w:w="5367" w:type="dxa"/>
          </w:tcPr>
          <w:p w:rsidR="00BC5C39" w:rsidRDefault="008A51F1" w:rsidP="003A7D9E">
            <w:pPr>
              <w:pStyle w:val="TableParagraph"/>
              <w:rPr>
                <w:sz w:val="24"/>
              </w:rPr>
            </w:pPr>
            <w:r>
              <w:rPr>
                <w:sz w:val="24"/>
              </w:rPr>
              <w:t>Student</w:t>
            </w:r>
            <w:r>
              <w:rPr>
                <w:spacing w:val="-2"/>
                <w:sz w:val="24"/>
              </w:rPr>
              <w:t xml:space="preserve"> </w:t>
            </w:r>
            <w:r>
              <w:rPr>
                <w:sz w:val="24"/>
              </w:rPr>
              <w:t>can</w:t>
            </w:r>
            <w:r>
              <w:rPr>
                <w:spacing w:val="-1"/>
                <w:sz w:val="24"/>
              </w:rPr>
              <w:t xml:space="preserve"> </w:t>
            </w:r>
            <w:r>
              <w:rPr>
                <w:sz w:val="24"/>
              </w:rPr>
              <w:t>login.</w:t>
            </w:r>
          </w:p>
        </w:tc>
        <w:tc>
          <w:tcPr>
            <w:tcW w:w="1409" w:type="dxa"/>
          </w:tcPr>
          <w:p w:rsidR="00BC5C39" w:rsidRDefault="008A51F1" w:rsidP="003A7D9E">
            <w:pPr>
              <w:pStyle w:val="TableParagraph"/>
              <w:ind w:left="286" w:right="282"/>
              <w:rPr>
                <w:sz w:val="24"/>
              </w:rPr>
            </w:pPr>
            <w:r>
              <w:rPr>
                <w:sz w:val="24"/>
              </w:rPr>
              <w:t>Core</w:t>
            </w:r>
          </w:p>
        </w:tc>
        <w:tc>
          <w:tcPr>
            <w:tcW w:w="1603" w:type="dxa"/>
          </w:tcPr>
          <w:p w:rsidR="00BC5C39" w:rsidRDefault="008A51F1" w:rsidP="003A7D9E">
            <w:pPr>
              <w:pStyle w:val="TableParagraph"/>
              <w:ind w:left="292" w:right="292"/>
              <w:rPr>
                <w:sz w:val="24"/>
              </w:rPr>
            </w:pPr>
            <w:r>
              <w:rPr>
                <w:sz w:val="24"/>
              </w:rPr>
              <w:t>Pending</w:t>
            </w:r>
          </w:p>
        </w:tc>
      </w:tr>
      <w:tr w:rsidR="00BC5C39">
        <w:trPr>
          <w:trHeight w:val="626"/>
        </w:trPr>
        <w:tc>
          <w:tcPr>
            <w:tcW w:w="972" w:type="dxa"/>
          </w:tcPr>
          <w:p w:rsidR="00BC5C39" w:rsidRDefault="008A51F1" w:rsidP="003A7D9E">
            <w:pPr>
              <w:pStyle w:val="TableParagraph"/>
              <w:spacing w:line="240" w:lineRule="auto"/>
              <w:ind w:left="467"/>
              <w:rPr>
                <w:b/>
                <w:sz w:val="24"/>
              </w:rPr>
            </w:pPr>
            <w:r>
              <w:rPr>
                <w:b/>
                <w:sz w:val="24"/>
              </w:rPr>
              <w:t>14.</w:t>
            </w:r>
          </w:p>
        </w:tc>
        <w:tc>
          <w:tcPr>
            <w:tcW w:w="5367" w:type="dxa"/>
          </w:tcPr>
          <w:p w:rsidR="00FB2ABC" w:rsidRDefault="00FB2ABC" w:rsidP="003A7D9E">
            <w:pPr>
              <w:pStyle w:val="TableParagraph"/>
              <w:rPr>
                <w:sz w:val="24"/>
              </w:rPr>
            </w:pPr>
            <w:r>
              <w:rPr>
                <w:sz w:val="24"/>
              </w:rPr>
              <w:t>Student ca</w:t>
            </w:r>
            <w:r w:rsidR="007152D0">
              <w:rPr>
                <w:sz w:val="24"/>
              </w:rPr>
              <w:t>n</w:t>
            </w:r>
            <w:r>
              <w:rPr>
                <w:sz w:val="24"/>
              </w:rPr>
              <w:t xml:space="preserve"> logout.</w:t>
            </w:r>
          </w:p>
          <w:p w:rsidR="00BC5C39" w:rsidRDefault="00BC5C39" w:rsidP="003A7D9E">
            <w:pPr>
              <w:pStyle w:val="TableParagraph"/>
              <w:rPr>
                <w:sz w:val="24"/>
              </w:rPr>
            </w:pPr>
          </w:p>
        </w:tc>
        <w:tc>
          <w:tcPr>
            <w:tcW w:w="1409" w:type="dxa"/>
          </w:tcPr>
          <w:p w:rsidR="00BC5C39" w:rsidRDefault="008A51F1" w:rsidP="003A7D9E">
            <w:pPr>
              <w:pStyle w:val="TableParagraph"/>
              <w:spacing w:line="273" w:lineRule="exact"/>
              <w:ind w:left="286" w:right="282"/>
              <w:rPr>
                <w:sz w:val="24"/>
              </w:rPr>
            </w:pPr>
            <w:r>
              <w:rPr>
                <w:sz w:val="24"/>
              </w:rPr>
              <w:t>Core</w:t>
            </w:r>
          </w:p>
        </w:tc>
        <w:tc>
          <w:tcPr>
            <w:tcW w:w="1603" w:type="dxa"/>
          </w:tcPr>
          <w:p w:rsidR="00BC5C39" w:rsidRDefault="008A51F1" w:rsidP="003A7D9E">
            <w:pPr>
              <w:pStyle w:val="TableParagraph"/>
              <w:spacing w:line="273" w:lineRule="exact"/>
              <w:ind w:left="292" w:right="292"/>
              <w:rPr>
                <w:sz w:val="24"/>
              </w:rPr>
            </w:pPr>
            <w:r>
              <w:rPr>
                <w:sz w:val="24"/>
              </w:rPr>
              <w:t>Pending</w:t>
            </w:r>
          </w:p>
        </w:tc>
      </w:tr>
      <w:tr w:rsidR="00BC5C39">
        <w:trPr>
          <w:trHeight w:val="626"/>
        </w:trPr>
        <w:tc>
          <w:tcPr>
            <w:tcW w:w="972" w:type="dxa"/>
          </w:tcPr>
          <w:p w:rsidR="00BC5C39" w:rsidRDefault="008A51F1" w:rsidP="003A7D9E">
            <w:pPr>
              <w:pStyle w:val="TableParagraph"/>
              <w:spacing w:line="275" w:lineRule="exact"/>
              <w:ind w:left="467"/>
              <w:rPr>
                <w:b/>
                <w:sz w:val="24"/>
              </w:rPr>
            </w:pPr>
            <w:r>
              <w:rPr>
                <w:b/>
                <w:sz w:val="24"/>
              </w:rPr>
              <w:t>15.</w:t>
            </w:r>
          </w:p>
        </w:tc>
        <w:tc>
          <w:tcPr>
            <w:tcW w:w="5367" w:type="dxa"/>
          </w:tcPr>
          <w:p w:rsidR="00BC5C39" w:rsidRDefault="003D2784" w:rsidP="003A7D9E">
            <w:pPr>
              <w:pStyle w:val="TableParagraph"/>
              <w:spacing w:line="268" w:lineRule="exact"/>
              <w:rPr>
                <w:sz w:val="24"/>
              </w:rPr>
            </w:pPr>
            <w:r>
              <w:rPr>
                <w:sz w:val="24"/>
              </w:rPr>
              <w:t>Student c</w:t>
            </w:r>
            <w:r w:rsidR="007152D0">
              <w:rPr>
                <w:sz w:val="24"/>
              </w:rPr>
              <w:t>an view profile.</w:t>
            </w:r>
          </w:p>
        </w:tc>
        <w:tc>
          <w:tcPr>
            <w:tcW w:w="1409" w:type="dxa"/>
          </w:tcPr>
          <w:p w:rsidR="00BC5C39" w:rsidRDefault="008A51F1" w:rsidP="003A7D9E">
            <w:pPr>
              <w:pStyle w:val="TableParagraph"/>
              <w:ind w:left="286" w:right="282"/>
              <w:rPr>
                <w:sz w:val="24"/>
              </w:rPr>
            </w:pPr>
            <w:r>
              <w:rPr>
                <w:sz w:val="24"/>
              </w:rPr>
              <w:t>Core</w:t>
            </w:r>
          </w:p>
        </w:tc>
        <w:tc>
          <w:tcPr>
            <w:tcW w:w="1603" w:type="dxa"/>
          </w:tcPr>
          <w:p w:rsidR="00BC5C39" w:rsidRDefault="008A51F1" w:rsidP="003A7D9E">
            <w:pPr>
              <w:pStyle w:val="TableParagraph"/>
              <w:ind w:left="292" w:right="292"/>
              <w:rPr>
                <w:sz w:val="24"/>
              </w:rPr>
            </w:pPr>
            <w:r>
              <w:rPr>
                <w:sz w:val="24"/>
              </w:rPr>
              <w:t>Pending</w:t>
            </w:r>
          </w:p>
        </w:tc>
      </w:tr>
      <w:tr w:rsidR="00BC5C39">
        <w:trPr>
          <w:trHeight w:val="623"/>
        </w:trPr>
        <w:tc>
          <w:tcPr>
            <w:tcW w:w="972" w:type="dxa"/>
          </w:tcPr>
          <w:p w:rsidR="00BC5C39" w:rsidRDefault="008A51F1" w:rsidP="003A7D9E">
            <w:pPr>
              <w:pStyle w:val="TableParagraph"/>
              <w:spacing w:line="275" w:lineRule="exact"/>
              <w:ind w:left="467"/>
              <w:rPr>
                <w:b/>
                <w:sz w:val="24"/>
              </w:rPr>
            </w:pPr>
            <w:r>
              <w:rPr>
                <w:b/>
                <w:sz w:val="24"/>
              </w:rPr>
              <w:t>16.</w:t>
            </w:r>
          </w:p>
        </w:tc>
        <w:tc>
          <w:tcPr>
            <w:tcW w:w="5367" w:type="dxa"/>
          </w:tcPr>
          <w:p w:rsidR="007152D0" w:rsidRDefault="003D2784" w:rsidP="003A7D9E">
            <w:pPr>
              <w:pStyle w:val="TableParagraph"/>
              <w:spacing w:line="268" w:lineRule="exact"/>
              <w:rPr>
                <w:sz w:val="24"/>
              </w:rPr>
            </w:pPr>
            <w:r>
              <w:rPr>
                <w:sz w:val="24"/>
              </w:rPr>
              <w:t>Student</w:t>
            </w:r>
            <w:r w:rsidR="007152D0">
              <w:rPr>
                <w:spacing w:val="-1"/>
                <w:sz w:val="24"/>
              </w:rPr>
              <w:t xml:space="preserve"> </w:t>
            </w:r>
            <w:r w:rsidR="007152D0">
              <w:rPr>
                <w:sz w:val="24"/>
              </w:rPr>
              <w:t xml:space="preserve">can view the information of </w:t>
            </w:r>
            <w:r w:rsidR="00B51B72">
              <w:rPr>
                <w:sz w:val="24"/>
              </w:rPr>
              <w:t xml:space="preserve">Past Final </w:t>
            </w:r>
            <w:proofErr w:type="gramStart"/>
            <w:r w:rsidR="00B51B72">
              <w:rPr>
                <w:sz w:val="24"/>
              </w:rPr>
              <w:t xml:space="preserve">year </w:t>
            </w:r>
            <w:r w:rsidR="007152D0">
              <w:rPr>
                <w:sz w:val="24"/>
              </w:rPr>
              <w:t xml:space="preserve"> projects</w:t>
            </w:r>
            <w:proofErr w:type="gramEnd"/>
            <w:r w:rsidR="007152D0">
              <w:rPr>
                <w:sz w:val="24"/>
              </w:rPr>
              <w:t>.</w:t>
            </w:r>
          </w:p>
          <w:p w:rsidR="00BC5C39" w:rsidRDefault="00BC5C39" w:rsidP="003A7D9E">
            <w:pPr>
              <w:pStyle w:val="TableParagraph"/>
              <w:spacing w:line="240" w:lineRule="auto"/>
              <w:ind w:right="86"/>
              <w:rPr>
                <w:sz w:val="24"/>
              </w:rPr>
            </w:pPr>
          </w:p>
        </w:tc>
        <w:tc>
          <w:tcPr>
            <w:tcW w:w="1409" w:type="dxa"/>
          </w:tcPr>
          <w:p w:rsidR="00BC5C39" w:rsidRDefault="008A51F1" w:rsidP="003A7D9E">
            <w:pPr>
              <w:pStyle w:val="TableParagraph"/>
              <w:ind w:left="286" w:right="282"/>
              <w:rPr>
                <w:sz w:val="24"/>
              </w:rPr>
            </w:pPr>
            <w:r>
              <w:rPr>
                <w:sz w:val="24"/>
              </w:rPr>
              <w:t>Core</w:t>
            </w:r>
          </w:p>
        </w:tc>
        <w:tc>
          <w:tcPr>
            <w:tcW w:w="1603" w:type="dxa"/>
          </w:tcPr>
          <w:p w:rsidR="00BC5C39" w:rsidRDefault="008A51F1" w:rsidP="003A7D9E">
            <w:pPr>
              <w:pStyle w:val="TableParagraph"/>
              <w:ind w:left="293" w:right="292"/>
              <w:rPr>
                <w:sz w:val="24"/>
              </w:rPr>
            </w:pPr>
            <w:r>
              <w:rPr>
                <w:sz w:val="24"/>
              </w:rPr>
              <w:t>Pending</w:t>
            </w:r>
          </w:p>
        </w:tc>
      </w:tr>
      <w:tr w:rsidR="00BC5C39">
        <w:trPr>
          <w:trHeight w:val="625"/>
        </w:trPr>
        <w:tc>
          <w:tcPr>
            <w:tcW w:w="972" w:type="dxa"/>
          </w:tcPr>
          <w:p w:rsidR="00BC5C39" w:rsidRDefault="008A51F1" w:rsidP="003A7D9E">
            <w:pPr>
              <w:pStyle w:val="TableParagraph"/>
              <w:spacing w:line="275" w:lineRule="exact"/>
              <w:ind w:left="467"/>
              <w:rPr>
                <w:b/>
                <w:sz w:val="24"/>
              </w:rPr>
            </w:pPr>
            <w:r>
              <w:rPr>
                <w:b/>
                <w:sz w:val="24"/>
              </w:rPr>
              <w:t>17.</w:t>
            </w:r>
          </w:p>
        </w:tc>
        <w:tc>
          <w:tcPr>
            <w:tcW w:w="5367" w:type="dxa"/>
          </w:tcPr>
          <w:p w:rsidR="00BC5C39" w:rsidRDefault="008A51F1" w:rsidP="003A7D9E">
            <w:pPr>
              <w:pStyle w:val="TableParagraph"/>
              <w:spacing w:line="240" w:lineRule="auto"/>
              <w:rPr>
                <w:sz w:val="24"/>
              </w:rPr>
            </w:pPr>
            <w:r>
              <w:rPr>
                <w:sz w:val="24"/>
              </w:rPr>
              <w:t>Student</w:t>
            </w:r>
            <w:r>
              <w:rPr>
                <w:spacing w:val="24"/>
                <w:sz w:val="24"/>
              </w:rPr>
              <w:t xml:space="preserve"> </w:t>
            </w:r>
            <w:r>
              <w:rPr>
                <w:sz w:val="24"/>
              </w:rPr>
              <w:t>can</w:t>
            </w:r>
            <w:r>
              <w:rPr>
                <w:spacing w:val="26"/>
                <w:sz w:val="24"/>
              </w:rPr>
              <w:t xml:space="preserve"> </w:t>
            </w:r>
            <w:r>
              <w:rPr>
                <w:sz w:val="24"/>
              </w:rPr>
              <w:t>add</w:t>
            </w:r>
            <w:r>
              <w:rPr>
                <w:spacing w:val="24"/>
                <w:sz w:val="24"/>
              </w:rPr>
              <w:t xml:space="preserve"> </w:t>
            </w:r>
            <w:r>
              <w:rPr>
                <w:sz w:val="24"/>
              </w:rPr>
              <w:t>own</w:t>
            </w:r>
            <w:r>
              <w:rPr>
                <w:spacing w:val="30"/>
                <w:sz w:val="24"/>
              </w:rPr>
              <w:t xml:space="preserve"> </w:t>
            </w:r>
            <w:r>
              <w:rPr>
                <w:sz w:val="24"/>
              </w:rPr>
              <w:t>information</w:t>
            </w:r>
            <w:r>
              <w:rPr>
                <w:spacing w:val="24"/>
                <w:sz w:val="24"/>
              </w:rPr>
              <w:t xml:space="preserve"> </w:t>
            </w:r>
            <w:r>
              <w:rPr>
                <w:sz w:val="24"/>
              </w:rPr>
              <w:t>of</w:t>
            </w:r>
            <w:r>
              <w:rPr>
                <w:spacing w:val="25"/>
                <w:sz w:val="24"/>
              </w:rPr>
              <w:t xml:space="preserve"> </w:t>
            </w:r>
            <w:r>
              <w:rPr>
                <w:sz w:val="24"/>
              </w:rPr>
              <w:t>Final</w:t>
            </w:r>
            <w:r>
              <w:rPr>
                <w:spacing w:val="26"/>
                <w:sz w:val="24"/>
              </w:rPr>
              <w:t xml:space="preserve"> </w:t>
            </w:r>
            <w:r>
              <w:rPr>
                <w:sz w:val="24"/>
              </w:rPr>
              <w:t>Year</w:t>
            </w:r>
            <w:r>
              <w:rPr>
                <w:spacing w:val="-57"/>
                <w:sz w:val="24"/>
              </w:rPr>
              <w:t xml:space="preserve"> </w:t>
            </w:r>
            <w:r>
              <w:rPr>
                <w:sz w:val="24"/>
              </w:rPr>
              <w:t>Project.</w:t>
            </w:r>
          </w:p>
        </w:tc>
        <w:tc>
          <w:tcPr>
            <w:tcW w:w="1409" w:type="dxa"/>
          </w:tcPr>
          <w:p w:rsidR="00BC5C39" w:rsidRDefault="008A51F1" w:rsidP="003A7D9E">
            <w:pPr>
              <w:pStyle w:val="TableParagraph"/>
              <w:ind w:left="286" w:right="282"/>
              <w:rPr>
                <w:sz w:val="24"/>
              </w:rPr>
            </w:pPr>
            <w:r>
              <w:rPr>
                <w:sz w:val="24"/>
              </w:rPr>
              <w:t>Core</w:t>
            </w:r>
          </w:p>
        </w:tc>
        <w:tc>
          <w:tcPr>
            <w:tcW w:w="1603" w:type="dxa"/>
          </w:tcPr>
          <w:p w:rsidR="00BC5C39" w:rsidRDefault="008A51F1" w:rsidP="003A7D9E">
            <w:pPr>
              <w:pStyle w:val="TableParagraph"/>
              <w:ind w:left="292" w:right="292"/>
              <w:rPr>
                <w:sz w:val="24"/>
              </w:rPr>
            </w:pPr>
            <w:r>
              <w:rPr>
                <w:sz w:val="24"/>
              </w:rPr>
              <w:t>Pending</w:t>
            </w:r>
          </w:p>
        </w:tc>
      </w:tr>
      <w:tr w:rsidR="00BC5C39">
        <w:trPr>
          <w:trHeight w:val="623"/>
        </w:trPr>
        <w:tc>
          <w:tcPr>
            <w:tcW w:w="972" w:type="dxa"/>
          </w:tcPr>
          <w:p w:rsidR="00BC5C39" w:rsidRDefault="008A51F1" w:rsidP="003A7D9E">
            <w:pPr>
              <w:pStyle w:val="TableParagraph"/>
              <w:spacing w:line="275" w:lineRule="exact"/>
              <w:ind w:left="467"/>
              <w:rPr>
                <w:b/>
                <w:sz w:val="24"/>
              </w:rPr>
            </w:pPr>
            <w:r>
              <w:rPr>
                <w:b/>
                <w:sz w:val="24"/>
              </w:rPr>
              <w:t>18.</w:t>
            </w:r>
          </w:p>
        </w:tc>
        <w:tc>
          <w:tcPr>
            <w:tcW w:w="5367" w:type="dxa"/>
          </w:tcPr>
          <w:p w:rsidR="00BC5C39" w:rsidRDefault="00A8041C" w:rsidP="003A7D9E">
            <w:pPr>
              <w:pStyle w:val="TableParagraph"/>
              <w:spacing w:line="268" w:lineRule="exact"/>
              <w:rPr>
                <w:sz w:val="24"/>
              </w:rPr>
            </w:pPr>
            <w:r>
              <w:rPr>
                <w:sz w:val="24"/>
              </w:rPr>
              <w:t>Student</w:t>
            </w:r>
            <w:r>
              <w:rPr>
                <w:spacing w:val="-2"/>
                <w:sz w:val="24"/>
              </w:rPr>
              <w:t xml:space="preserve"> </w:t>
            </w:r>
            <w:r>
              <w:rPr>
                <w:sz w:val="24"/>
              </w:rPr>
              <w:t>can</w:t>
            </w:r>
            <w:r>
              <w:rPr>
                <w:spacing w:val="-2"/>
                <w:sz w:val="24"/>
              </w:rPr>
              <w:t xml:space="preserve"> </w:t>
            </w:r>
            <w:r>
              <w:rPr>
                <w:sz w:val="24"/>
              </w:rPr>
              <w:t>generate</w:t>
            </w:r>
            <w:r>
              <w:rPr>
                <w:spacing w:val="-1"/>
                <w:sz w:val="24"/>
              </w:rPr>
              <w:t xml:space="preserve"> </w:t>
            </w:r>
            <w:r>
              <w:rPr>
                <w:sz w:val="24"/>
              </w:rPr>
              <w:t>plagiarism</w:t>
            </w:r>
            <w:r>
              <w:rPr>
                <w:spacing w:val="-2"/>
                <w:sz w:val="24"/>
              </w:rPr>
              <w:t xml:space="preserve"> </w:t>
            </w:r>
            <w:r>
              <w:rPr>
                <w:sz w:val="24"/>
              </w:rPr>
              <w:t>report.</w:t>
            </w:r>
          </w:p>
        </w:tc>
        <w:tc>
          <w:tcPr>
            <w:tcW w:w="1409" w:type="dxa"/>
          </w:tcPr>
          <w:p w:rsidR="00BC5C39" w:rsidRDefault="008A51F1" w:rsidP="003A7D9E">
            <w:pPr>
              <w:pStyle w:val="TableParagraph"/>
              <w:ind w:left="286" w:right="282"/>
              <w:rPr>
                <w:sz w:val="24"/>
              </w:rPr>
            </w:pPr>
            <w:r>
              <w:rPr>
                <w:sz w:val="24"/>
              </w:rPr>
              <w:t>Core</w:t>
            </w:r>
          </w:p>
        </w:tc>
        <w:tc>
          <w:tcPr>
            <w:tcW w:w="1603" w:type="dxa"/>
          </w:tcPr>
          <w:p w:rsidR="00BC5C39" w:rsidRDefault="008A51F1" w:rsidP="003A7D9E">
            <w:pPr>
              <w:pStyle w:val="TableParagraph"/>
              <w:ind w:left="292" w:right="292"/>
              <w:rPr>
                <w:sz w:val="24"/>
              </w:rPr>
            </w:pPr>
            <w:r>
              <w:rPr>
                <w:sz w:val="24"/>
              </w:rPr>
              <w:t>Pending</w:t>
            </w:r>
          </w:p>
        </w:tc>
      </w:tr>
      <w:tr w:rsidR="00BC5C39">
        <w:trPr>
          <w:trHeight w:val="623"/>
        </w:trPr>
        <w:tc>
          <w:tcPr>
            <w:tcW w:w="972" w:type="dxa"/>
            <w:tcBorders>
              <w:bottom w:val="single" w:sz="6" w:space="0" w:color="999999"/>
            </w:tcBorders>
          </w:tcPr>
          <w:p w:rsidR="00BC5C39" w:rsidRDefault="008A51F1" w:rsidP="003A7D9E">
            <w:pPr>
              <w:pStyle w:val="TableParagraph"/>
              <w:spacing w:line="275" w:lineRule="exact"/>
              <w:ind w:left="467"/>
              <w:rPr>
                <w:b/>
                <w:sz w:val="24"/>
              </w:rPr>
            </w:pPr>
            <w:r>
              <w:rPr>
                <w:b/>
                <w:sz w:val="24"/>
              </w:rPr>
              <w:t>19.</w:t>
            </w:r>
          </w:p>
        </w:tc>
        <w:tc>
          <w:tcPr>
            <w:tcW w:w="5367" w:type="dxa"/>
            <w:tcBorders>
              <w:bottom w:val="single" w:sz="6" w:space="0" w:color="999999"/>
            </w:tcBorders>
          </w:tcPr>
          <w:p w:rsidR="00BC5C39" w:rsidRDefault="003A7D9E" w:rsidP="003A7D9E">
            <w:pPr>
              <w:pStyle w:val="TableParagraph"/>
              <w:spacing w:line="268" w:lineRule="exact"/>
              <w:rPr>
                <w:sz w:val="24"/>
              </w:rPr>
            </w:pPr>
            <w:r>
              <w:rPr>
                <w:sz w:val="24"/>
              </w:rPr>
              <w:t>Supervisor can login.</w:t>
            </w:r>
          </w:p>
        </w:tc>
        <w:tc>
          <w:tcPr>
            <w:tcW w:w="1409" w:type="dxa"/>
            <w:tcBorders>
              <w:bottom w:val="single" w:sz="6" w:space="0" w:color="999999"/>
            </w:tcBorders>
          </w:tcPr>
          <w:p w:rsidR="00BC5C39" w:rsidRDefault="008A51F1" w:rsidP="003A7D9E">
            <w:pPr>
              <w:pStyle w:val="TableParagraph"/>
              <w:ind w:left="286" w:right="282"/>
              <w:rPr>
                <w:sz w:val="24"/>
              </w:rPr>
            </w:pPr>
            <w:r>
              <w:rPr>
                <w:sz w:val="24"/>
              </w:rPr>
              <w:t>Core</w:t>
            </w:r>
          </w:p>
        </w:tc>
        <w:tc>
          <w:tcPr>
            <w:tcW w:w="1603" w:type="dxa"/>
            <w:tcBorders>
              <w:bottom w:val="single" w:sz="6" w:space="0" w:color="999999"/>
            </w:tcBorders>
          </w:tcPr>
          <w:p w:rsidR="00BC5C39" w:rsidRDefault="008A51F1" w:rsidP="003A7D9E">
            <w:pPr>
              <w:pStyle w:val="TableParagraph"/>
              <w:ind w:left="292" w:right="292"/>
              <w:rPr>
                <w:sz w:val="24"/>
              </w:rPr>
            </w:pPr>
            <w:r>
              <w:rPr>
                <w:sz w:val="24"/>
              </w:rPr>
              <w:t>Pending</w:t>
            </w:r>
          </w:p>
        </w:tc>
      </w:tr>
      <w:tr w:rsidR="00BC5C39" w:rsidTr="003A7D9E">
        <w:trPr>
          <w:trHeight w:val="623"/>
        </w:trPr>
        <w:tc>
          <w:tcPr>
            <w:tcW w:w="972" w:type="dxa"/>
            <w:tcBorders>
              <w:top w:val="single" w:sz="6" w:space="0" w:color="999999"/>
              <w:bottom w:val="single" w:sz="6" w:space="0" w:color="999999"/>
            </w:tcBorders>
          </w:tcPr>
          <w:p w:rsidR="00BC5C39" w:rsidRDefault="008A51F1" w:rsidP="003A7D9E">
            <w:pPr>
              <w:pStyle w:val="TableParagraph"/>
              <w:spacing w:line="273" w:lineRule="exact"/>
              <w:ind w:left="467"/>
              <w:rPr>
                <w:b/>
                <w:sz w:val="24"/>
              </w:rPr>
            </w:pPr>
            <w:r>
              <w:rPr>
                <w:b/>
                <w:sz w:val="24"/>
              </w:rPr>
              <w:t>20.</w:t>
            </w:r>
          </w:p>
        </w:tc>
        <w:tc>
          <w:tcPr>
            <w:tcW w:w="5367" w:type="dxa"/>
            <w:tcBorders>
              <w:top w:val="single" w:sz="6" w:space="0" w:color="999999"/>
              <w:bottom w:val="single" w:sz="6" w:space="0" w:color="999999"/>
            </w:tcBorders>
          </w:tcPr>
          <w:p w:rsidR="00BC5C39" w:rsidRDefault="003A7D9E" w:rsidP="003A7D9E">
            <w:pPr>
              <w:pStyle w:val="TableParagraph"/>
              <w:spacing w:line="240" w:lineRule="auto"/>
              <w:ind w:left="0" w:right="93"/>
              <w:rPr>
                <w:sz w:val="24"/>
              </w:rPr>
            </w:pPr>
            <w:r>
              <w:rPr>
                <w:sz w:val="24"/>
              </w:rPr>
              <w:t xml:space="preserve"> Supervisor can logout.</w:t>
            </w:r>
          </w:p>
        </w:tc>
        <w:tc>
          <w:tcPr>
            <w:tcW w:w="1409" w:type="dxa"/>
            <w:tcBorders>
              <w:top w:val="single" w:sz="6" w:space="0" w:color="999999"/>
              <w:bottom w:val="single" w:sz="6" w:space="0" w:color="999999"/>
            </w:tcBorders>
          </w:tcPr>
          <w:p w:rsidR="00BC5C39" w:rsidRDefault="008A51F1" w:rsidP="003A7D9E">
            <w:pPr>
              <w:pStyle w:val="TableParagraph"/>
              <w:spacing w:line="268" w:lineRule="exact"/>
              <w:ind w:left="286" w:right="282"/>
              <w:rPr>
                <w:sz w:val="24"/>
              </w:rPr>
            </w:pPr>
            <w:r>
              <w:rPr>
                <w:sz w:val="24"/>
              </w:rPr>
              <w:t>Core</w:t>
            </w:r>
          </w:p>
        </w:tc>
        <w:tc>
          <w:tcPr>
            <w:tcW w:w="1603" w:type="dxa"/>
            <w:tcBorders>
              <w:top w:val="single" w:sz="6" w:space="0" w:color="999999"/>
              <w:bottom w:val="single" w:sz="6" w:space="0" w:color="999999"/>
            </w:tcBorders>
          </w:tcPr>
          <w:p w:rsidR="00BC5C39" w:rsidRDefault="008A51F1" w:rsidP="003A7D9E">
            <w:pPr>
              <w:pStyle w:val="TableParagraph"/>
              <w:spacing w:line="268" w:lineRule="exact"/>
              <w:ind w:left="292" w:right="292"/>
              <w:rPr>
                <w:sz w:val="24"/>
              </w:rPr>
            </w:pPr>
            <w:r>
              <w:rPr>
                <w:sz w:val="24"/>
              </w:rPr>
              <w:t>Pending</w:t>
            </w:r>
          </w:p>
        </w:tc>
      </w:tr>
      <w:tr w:rsidR="003A7D9E" w:rsidTr="003A7D9E">
        <w:trPr>
          <w:trHeight w:val="623"/>
        </w:trPr>
        <w:tc>
          <w:tcPr>
            <w:tcW w:w="972" w:type="dxa"/>
            <w:tcBorders>
              <w:top w:val="single" w:sz="6" w:space="0" w:color="999999"/>
              <w:bottom w:val="single" w:sz="6" w:space="0" w:color="999999"/>
            </w:tcBorders>
          </w:tcPr>
          <w:p w:rsidR="003A7D9E" w:rsidRDefault="003A7D9E" w:rsidP="003A7D9E">
            <w:pPr>
              <w:pStyle w:val="TableParagraph"/>
              <w:spacing w:line="273" w:lineRule="exact"/>
              <w:ind w:left="467"/>
              <w:rPr>
                <w:b/>
                <w:sz w:val="24"/>
              </w:rPr>
            </w:pPr>
          </w:p>
        </w:tc>
        <w:tc>
          <w:tcPr>
            <w:tcW w:w="5367" w:type="dxa"/>
            <w:tcBorders>
              <w:top w:val="single" w:sz="6" w:space="0" w:color="999999"/>
              <w:bottom w:val="single" w:sz="6" w:space="0" w:color="999999"/>
            </w:tcBorders>
          </w:tcPr>
          <w:p w:rsidR="003A7D9E" w:rsidRDefault="003A7D9E" w:rsidP="003A7D9E">
            <w:pPr>
              <w:pStyle w:val="TableParagraph"/>
              <w:spacing w:line="240" w:lineRule="auto"/>
              <w:ind w:left="0" w:right="93"/>
              <w:rPr>
                <w:sz w:val="24"/>
              </w:rPr>
            </w:pPr>
            <w:r>
              <w:rPr>
                <w:sz w:val="24"/>
              </w:rPr>
              <w:t>Supervisor can view profile.</w:t>
            </w:r>
          </w:p>
        </w:tc>
        <w:tc>
          <w:tcPr>
            <w:tcW w:w="1409" w:type="dxa"/>
            <w:tcBorders>
              <w:top w:val="single" w:sz="6" w:space="0" w:color="999999"/>
              <w:bottom w:val="single" w:sz="6" w:space="0" w:color="999999"/>
            </w:tcBorders>
          </w:tcPr>
          <w:p w:rsidR="003A7D9E" w:rsidRDefault="003A7D9E" w:rsidP="003A7D9E">
            <w:pPr>
              <w:pStyle w:val="TableParagraph"/>
              <w:spacing w:line="268" w:lineRule="exact"/>
              <w:ind w:left="286" w:right="282"/>
              <w:rPr>
                <w:sz w:val="24"/>
              </w:rPr>
            </w:pPr>
          </w:p>
        </w:tc>
        <w:tc>
          <w:tcPr>
            <w:tcW w:w="1603" w:type="dxa"/>
            <w:tcBorders>
              <w:top w:val="single" w:sz="6" w:space="0" w:color="999999"/>
              <w:bottom w:val="single" w:sz="6" w:space="0" w:color="999999"/>
            </w:tcBorders>
          </w:tcPr>
          <w:p w:rsidR="003A7D9E" w:rsidRDefault="003A7D9E" w:rsidP="003A7D9E">
            <w:pPr>
              <w:pStyle w:val="TableParagraph"/>
              <w:spacing w:line="268" w:lineRule="exact"/>
              <w:ind w:left="292" w:right="292"/>
              <w:rPr>
                <w:sz w:val="24"/>
              </w:rPr>
            </w:pPr>
          </w:p>
          <w:p w:rsidR="003A7D9E" w:rsidRDefault="003A7D9E" w:rsidP="003A7D9E">
            <w:pPr>
              <w:pStyle w:val="TableParagraph"/>
              <w:spacing w:line="268" w:lineRule="exact"/>
              <w:ind w:left="0" w:right="292"/>
              <w:rPr>
                <w:sz w:val="24"/>
              </w:rPr>
            </w:pPr>
          </w:p>
        </w:tc>
      </w:tr>
      <w:tr w:rsidR="003A7D9E" w:rsidTr="003A7D9E">
        <w:trPr>
          <w:trHeight w:val="623"/>
        </w:trPr>
        <w:tc>
          <w:tcPr>
            <w:tcW w:w="972" w:type="dxa"/>
            <w:tcBorders>
              <w:top w:val="single" w:sz="6" w:space="0" w:color="999999"/>
              <w:bottom w:val="single" w:sz="6" w:space="0" w:color="999999"/>
            </w:tcBorders>
          </w:tcPr>
          <w:p w:rsidR="003A7D9E" w:rsidRDefault="003A7D9E" w:rsidP="003A7D9E">
            <w:pPr>
              <w:pStyle w:val="TableParagraph"/>
              <w:spacing w:line="273" w:lineRule="exact"/>
              <w:ind w:left="467"/>
              <w:rPr>
                <w:b/>
                <w:sz w:val="24"/>
              </w:rPr>
            </w:pPr>
          </w:p>
        </w:tc>
        <w:tc>
          <w:tcPr>
            <w:tcW w:w="5367" w:type="dxa"/>
            <w:tcBorders>
              <w:top w:val="single" w:sz="6" w:space="0" w:color="999999"/>
              <w:bottom w:val="single" w:sz="6" w:space="0" w:color="999999"/>
            </w:tcBorders>
          </w:tcPr>
          <w:p w:rsidR="003A7D9E" w:rsidRDefault="003A7D9E" w:rsidP="003A7D9E">
            <w:pPr>
              <w:pStyle w:val="TableParagraph"/>
              <w:spacing w:line="240" w:lineRule="auto"/>
              <w:ind w:left="0" w:right="93"/>
              <w:rPr>
                <w:sz w:val="24"/>
              </w:rPr>
            </w:pPr>
            <w:r>
              <w:rPr>
                <w:sz w:val="24"/>
              </w:rPr>
              <w:t xml:space="preserve"> Supervisor can add Final Year Project.</w:t>
            </w:r>
          </w:p>
        </w:tc>
        <w:tc>
          <w:tcPr>
            <w:tcW w:w="1409" w:type="dxa"/>
            <w:tcBorders>
              <w:top w:val="single" w:sz="6" w:space="0" w:color="999999"/>
              <w:bottom w:val="single" w:sz="6" w:space="0" w:color="999999"/>
            </w:tcBorders>
          </w:tcPr>
          <w:p w:rsidR="003A7D9E" w:rsidRDefault="003A7D9E" w:rsidP="003A7D9E">
            <w:pPr>
              <w:pStyle w:val="TableParagraph"/>
              <w:spacing w:line="268" w:lineRule="exact"/>
              <w:ind w:left="286" w:right="282"/>
              <w:rPr>
                <w:sz w:val="24"/>
              </w:rPr>
            </w:pPr>
          </w:p>
        </w:tc>
        <w:tc>
          <w:tcPr>
            <w:tcW w:w="1603" w:type="dxa"/>
            <w:tcBorders>
              <w:top w:val="single" w:sz="6" w:space="0" w:color="999999"/>
              <w:bottom w:val="single" w:sz="6" w:space="0" w:color="999999"/>
            </w:tcBorders>
          </w:tcPr>
          <w:p w:rsidR="003A7D9E" w:rsidRDefault="003A7D9E" w:rsidP="003A7D9E">
            <w:pPr>
              <w:pStyle w:val="TableParagraph"/>
              <w:spacing w:line="268" w:lineRule="exact"/>
              <w:ind w:left="292" w:right="292"/>
              <w:rPr>
                <w:sz w:val="24"/>
              </w:rPr>
            </w:pPr>
          </w:p>
        </w:tc>
      </w:tr>
      <w:tr w:rsidR="003A7D9E" w:rsidTr="003A7D9E">
        <w:trPr>
          <w:trHeight w:val="623"/>
        </w:trPr>
        <w:tc>
          <w:tcPr>
            <w:tcW w:w="972" w:type="dxa"/>
            <w:tcBorders>
              <w:top w:val="single" w:sz="6" w:space="0" w:color="999999"/>
              <w:bottom w:val="single" w:sz="6" w:space="0" w:color="999999"/>
            </w:tcBorders>
          </w:tcPr>
          <w:p w:rsidR="003A7D9E" w:rsidRDefault="003A7D9E" w:rsidP="003A7D9E">
            <w:pPr>
              <w:pStyle w:val="TableParagraph"/>
              <w:spacing w:line="273" w:lineRule="exact"/>
              <w:ind w:left="467"/>
              <w:rPr>
                <w:b/>
                <w:sz w:val="24"/>
              </w:rPr>
            </w:pPr>
            <w:r>
              <w:rPr>
                <w:b/>
                <w:sz w:val="24"/>
              </w:rPr>
              <w:t xml:space="preserve"> </w:t>
            </w:r>
          </w:p>
        </w:tc>
        <w:tc>
          <w:tcPr>
            <w:tcW w:w="5367" w:type="dxa"/>
            <w:tcBorders>
              <w:top w:val="single" w:sz="6" w:space="0" w:color="999999"/>
              <w:bottom w:val="single" w:sz="6" w:space="0" w:color="999999"/>
            </w:tcBorders>
          </w:tcPr>
          <w:p w:rsidR="003A7D9E" w:rsidRDefault="003A7D9E" w:rsidP="003A7D9E">
            <w:pPr>
              <w:pStyle w:val="TableParagraph"/>
              <w:spacing w:line="240" w:lineRule="auto"/>
              <w:ind w:left="0" w:right="93"/>
              <w:rPr>
                <w:sz w:val="24"/>
              </w:rPr>
            </w:pPr>
            <w:r>
              <w:rPr>
                <w:sz w:val="24"/>
              </w:rPr>
              <w:t xml:space="preserve"> Supervisor can view the information of past Final Year Projects.</w:t>
            </w:r>
          </w:p>
        </w:tc>
        <w:tc>
          <w:tcPr>
            <w:tcW w:w="1409" w:type="dxa"/>
            <w:tcBorders>
              <w:top w:val="single" w:sz="6" w:space="0" w:color="999999"/>
              <w:bottom w:val="single" w:sz="6" w:space="0" w:color="999999"/>
            </w:tcBorders>
          </w:tcPr>
          <w:p w:rsidR="003A7D9E" w:rsidRDefault="003A7D9E" w:rsidP="003A7D9E">
            <w:pPr>
              <w:pStyle w:val="TableParagraph"/>
              <w:spacing w:line="268" w:lineRule="exact"/>
              <w:ind w:left="286" w:right="282"/>
              <w:rPr>
                <w:sz w:val="24"/>
              </w:rPr>
            </w:pPr>
          </w:p>
        </w:tc>
        <w:tc>
          <w:tcPr>
            <w:tcW w:w="1603" w:type="dxa"/>
            <w:tcBorders>
              <w:top w:val="single" w:sz="6" w:space="0" w:color="999999"/>
              <w:bottom w:val="single" w:sz="6" w:space="0" w:color="999999"/>
            </w:tcBorders>
          </w:tcPr>
          <w:p w:rsidR="003A7D9E" w:rsidRDefault="003A7D9E" w:rsidP="003A7D9E">
            <w:pPr>
              <w:pStyle w:val="TableParagraph"/>
              <w:spacing w:line="268" w:lineRule="exact"/>
              <w:ind w:left="292" w:right="292"/>
              <w:rPr>
                <w:sz w:val="24"/>
              </w:rPr>
            </w:pPr>
          </w:p>
        </w:tc>
      </w:tr>
      <w:tr w:rsidR="003A7D9E" w:rsidTr="003A7D9E">
        <w:trPr>
          <w:trHeight w:val="623"/>
        </w:trPr>
        <w:tc>
          <w:tcPr>
            <w:tcW w:w="972" w:type="dxa"/>
            <w:tcBorders>
              <w:top w:val="single" w:sz="6" w:space="0" w:color="999999"/>
              <w:bottom w:val="single" w:sz="6" w:space="0" w:color="999999"/>
            </w:tcBorders>
          </w:tcPr>
          <w:p w:rsidR="003A7D9E" w:rsidRDefault="003A7D9E" w:rsidP="003A7D9E">
            <w:pPr>
              <w:pStyle w:val="TableParagraph"/>
              <w:spacing w:line="273" w:lineRule="exact"/>
              <w:ind w:left="467"/>
              <w:rPr>
                <w:b/>
                <w:sz w:val="24"/>
              </w:rPr>
            </w:pPr>
          </w:p>
        </w:tc>
        <w:tc>
          <w:tcPr>
            <w:tcW w:w="5367" w:type="dxa"/>
            <w:tcBorders>
              <w:top w:val="single" w:sz="6" w:space="0" w:color="999999"/>
              <w:bottom w:val="single" w:sz="6" w:space="0" w:color="999999"/>
            </w:tcBorders>
          </w:tcPr>
          <w:p w:rsidR="003A7D9E" w:rsidRDefault="003A7D9E" w:rsidP="003A7D9E">
            <w:pPr>
              <w:pStyle w:val="TableParagraph"/>
              <w:spacing w:line="240" w:lineRule="auto"/>
              <w:ind w:left="0" w:right="93"/>
              <w:rPr>
                <w:sz w:val="24"/>
              </w:rPr>
            </w:pPr>
            <w:r>
              <w:rPr>
                <w:sz w:val="24"/>
              </w:rPr>
              <w:t>Supervisor can search the information of projects.</w:t>
            </w:r>
          </w:p>
        </w:tc>
        <w:tc>
          <w:tcPr>
            <w:tcW w:w="1409" w:type="dxa"/>
            <w:tcBorders>
              <w:top w:val="single" w:sz="6" w:space="0" w:color="999999"/>
              <w:bottom w:val="single" w:sz="6" w:space="0" w:color="999999"/>
            </w:tcBorders>
          </w:tcPr>
          <w:p w:rsidR="003A7D9E" w:rsidRDefault="003A7D9E" w:rsidP="003A7D9E">
            <w:pPr>
              <w:pStyle w:val="TableParagraph"/>
              <w:spacing w:line="268" w:lineRule="exact"/>
              <w:ind w:left="286" w:right="282"/>
              <w:rPr>
                <w:sz w:val="24"/>
              </w:rPr>
            </w:pPr>
          </w:p>
        </w:tc>
        <w:tc>
          <w:tcPr>
            <w:tcW w:w="1603" w:type="dxa"/>
            <w:tcBorders>
              <w:top w:val="single" w:sz="6" w:space="0" w:color="999999"/>
              <w:bottom w:val="single" w:sz="6" w:space="0" w:color="999999"/>
            </w:tcBorders>
          </w:tcPr>
          <w:p w:rsidR="003A7D9E" w:rsidRDefault="003A7D9E" w:rsidP="003A7D9E">
            <w:pPr>
              <w:pStyle w:val="TableParagraph"/>
              <w:spacing w:line="268" w:lineRule="exact"/>
              <w:ind w:left="292" w:right="292"/>
              <w:rPr>
                <w:sz w:val="24"/>
              </w:rPr>
            </w:pPr>
          </w:p>
        </w:tc>
        <w:bookmarkStart w:id="17" w:name="_GoBack"/>
        <w:bookmarkEnd w:id="17"/>
      </w:tr>
      <w:tr w:rsidR="003A7D9E" w:rsidTr="003A7D9E">
        <w:trPr>
          <w:trHeight w:val="623"/>
        </w:trPr>
        <w:tc>
          <w:tcPr>
            <w:tcW w:w="972" w:type="dxa"/>
            <w:tcBorders>
              <w:top w:val="single" w:sz="6" w:space="0" w:color="999999"/>
              <w:bottom w:val="single" w:sz="6" w:space="0" w:color="999999"/>
            </w:tcBorders>
          </w:tcPr>
          <w:p w:rsidR="003A7D9E" w:rsidRDefault="003A7D9E" w:rsidP="003A7D9E">
            <w:pPr>
              <w:pStyle w:val="TableParagraph"/>
              <w:spacing w:line="273" w:lineRule="exact"/>
              <w:ind w:left="467"/>
              <w:rPr>
                <w:b/>
                <w:sz w:val="24"/>
              </w:rPr>
            </w:pPr>
          </w:p>
        </w:tc>
        <w:tc>
          <w:tcPr>
            <w:tcW w:w="5367" w:type="dxa"/>
            <w:tcBorders>
              <w:top w:val="single" w:sz="6" w:space="0" w:color="999999"/>
              <w:bottom w:val="single" w:sz="6" w:space="0" w:color="999999"/>
            </w:tcBorders>
          </w:tcPr>
          <w:p w:rsidR="003A7D9E" w:rsidRDefault="003A7D9E" w:rsidP="003A7D9E">
            <w:pPr>
              <w:pStyle w:val="TableParagraph"/>
              <w:spacing w:line="240" w:lineRule="auto"/>
              <w:ind w:left="0" w:right="93"/>
              <w:rPr>
                <w:sz w:val="24"/>
              </w:rPr>
            </w:pPr>
            <w:r>
              <w:rPr>
                <w:sz w:val="24"/>
              </w:rPr>
              <w:t>Supervisor can upload report.</w:t>
            </w:r>
          </w:p>
        </w:tc>
        <w:tc>
          <w:tcPr>
            <w:tcW w:w="1409" w:type="dxa"/>
            <w:tcBorders>
              <w:top w:val="single" w:sz="6" w:space="0" w:color="999999"/>
              <w:bottom w:val="single" w:sz="6" w:space="0" w:color="999999"/>
            </w:tcBorders>
          </w:tcPr>
          <w:p w:rsidR="003A7D9E" w:rsidRDefault="003A7D9E" w:rsidP="003A7D9E">
            <w:pPr>
              <w:pStyle w:val="TableParagraph"/>
              <w:spacing w:line="268" w:lineRule="exact"/>
              <w:ind w:left="286" w:right="282"/>
              <w:rPr>
                <w:sz w:val="24"/>
              </w:rPr>
            </w:pPr>
          </w:p>
        </w:tc>
        <w:tc>
          <w:tcPr>
            <w:tcW w:w="1603" w:type="dxa"/>
            <w:tcBorders>
              <w:top w:val="single" w:sz="6" w:space="0" w:color="999999"/>
              <w:bottom w:val="single" w:sz="6" w:space="0" w:color="999999"/>
            </w:tcBorders>
          </w:tcPr>
          <w:p w:rsidR="003A7D9E" w:rsidRDefault="003A7D9E" w:rsidP="003A7D9E">
            <w:pPr>
              <w:pStyle w:val="TableParagraph"/>
              <w:spacing w:line="268" w:lineRule="exact"/>
              <w:ind w:left="292" w:right="292"/>
              <w:rPr>
                <w:sz w:val="24"/>
              </w:rPr>
            </w:pPr>
          </w:p>
        </w:tc>
      </w:tr>
      <w:tr w:rsidR="003A7D9E">
        <w:trPr>
          <w:trHeight w:val="623"/>
        </w:trPr>
        <w:tc>
          <w:tcPr>
            <w:tcW w:w="972" w:type="dxa"/>
            <w:tcBorders>
              <w:top w:val="single" w:sz="6" w:space="0" w:color="999999"/>
            </w:tcBorders>
          </w:tcPr>
          <w:p w:rsidR="003A7D9E" w:rsidRDefault="003A7D9E" w:rsidP="003A7D9E">
            <w:pPr>
              <w:pStyle w:val="TableParagraph"/>
              <w:spacing w:line="273" w:lineRule="exact"/>
              <w:ind w:left="467"/>
              <w:rPr>
                <w:b/>
                <w:sz w:val="24"/>
              </w:rPr>
            </w:pPr>
          </w:p>
        </w:tc>
        <w:tc>
          <w:tcPr>
            <w:tcW w:w="5367" w:type="dxa"/>
            <w:tcBorders>
              <w:top w:val="single" w:sz="6" w:space="0" w:color="999999"/>
            </w:tcBorders>
          </w:tcPr>
          <w:p w:rsidR="003A7D9E" w:rsidRDefault="003A7D9E" w:rsidP="003A7D9E">
            <w:pPr>
              <w:pStyle w:val="TableParagraph"/>
              <w:spacing w:line="240" w:lineRule="auto"/>
              <w:ind w:left="0" w:right="93"/>
              <w:rPr>
                <w:sz w:val="24"/>
              </w:rPr>
            </w:pPr>
            <w:r>
              <w:rPr>
                <w:sz w:val="24"/>
              </w:rPr>
              <w:t>Supervisor can check plagiarism on report.</w:t>
            </w:r>
          </w:p>
        </w:tc>
        <w:tc>
          <w:tcPr>
            <w:tcW w:w="1409" w:type="dxa"/>
            <w:tcBorders>
              <w:top w:val="single" w:sz="6" w:space="0" w:color="999999"/>
            </w:tcBorders>
          </w:tcPr>
          <w:p w:rsidR="003A7D9E" w:rsidRDefault="003A7D9E" w:rsidP="003A7D9E">
            <w:pPr>
              <w:pStyle w:val="TableParagraph"/>
              <w:spacing w:line="268" w:lineRule="exact"/>
              <w:ind w:left="286" w:right="282"/>
              <w:rPr>
                <w:sz w:val="24"/>
              </w:rPr>
            </w:pPr>
          </w:p>
        </w:tc>
        <w:tc>
          <w:tcPr>
            <w:tcW w:w="1603" w:type="dxa"/>
            <w:tcBorders>
              <w:top w:val="single" w:sz="6" w:space="0" w:color="999999"/>
            </w:tcBorders>
          </w:tcPr>
          <w:p w:rsidR="003A7D9E" w:rsidRDefault="003A7D9E" w:rsidP="003A7D9E">
            <w:pPr>
              <w:pStyle w:val="TableParagraph"/>
              <w:spacing w:line="268" w:lineRule="exact"/>
              <w:ind w:left="292" w:right="292"/>
              <w:rPr>
                <w:sz w:val="24"/>
              </w:rPr>
            </w:pPr>
          </w:p>
        </w:tc>
      </w:tr>
    </w:tbl>
    <w:p w:rsidR="00BC5C39" w:rsidRDefault="00BC5C39">
      <w:pPr>
        <w:pStyle w:val="BodyText"/>
        <w:rPr>
          <w:i/>
          <w:sz w:val="20"/>
        </w:rPr>
      </w:pPr>
    </w:p>
    <w:p w:rsidR="00BC5C39" w:rsidRDefault="008A51F1">
      <w:pPr>
        <w:pStyle w:val="Heading2"/>
        <w:numPr>
          <w:ilvl w:val="2"/>
          <w:numId w:val="30"/>
        </w:numPr>
        <w:tabs>
          <w:tab w:val="left" w:pos="641"/>
        </w:tabs>
        <w:spacing w:before="225"/>
        <w:ind w:hanging="541"/>
      </w:pPr>
      <w:bookmarkStart w:id="18" w:name="_Toc117117298"/>
      <w:r>
        <w:t>Non-Functional</w:t>
      </w:r>
      <w:r>
        <w:rPr>
          <w:spacing w:val="-8"/>
        </w:rPr>
        <w:t xml:space="preserve"> </w:t>
      </w:r>
      <w:r>
        <w:t>Requirements</w:t>
      </w:r>
      <w:bookmarkEnd w:id="18"/>
    </w:p>
    <w:p w:rsidR="00BC5C39" w:rsidRDefault="008A51F1">
      <w:pPr>
        <w:pStyle w:val="BodyText"/>
        <w:spacing w:before="134" w:line="360" w:lineRule="auto"/>
        <w:ind w:left="100" w:right="679" w:firstLine="719"/>
      </w:pPr>
      <w:r>
        <w:rPr>
          <w:color w:val="212121"/>
        </w:rPr>
        <w:t>A</w:t>
      </w:r>
      <w:r>
        <w:rPr>
          <w:color w:val="212121"/>
          <w:spacing w:val="36"/>
        </w:rPr>
        <w:t xml:space="preserve"> </w:t>
      </w:r>
      <w:r>
        <w:rPr>
          <w:color w:val="212121"/>
        </w:rPr>
        <w:t>non-functional</w:t>
      </w:r>
      <w:r>
        <w:rPr>
          <w:color w:val="212121"/>
          <w:spacing w:val="40"/>
        </w:rPr>
        <w:t xml:space="preserve"> </w:t>
      </w:r>
      <w:r>
        <w:rPr>
          <w:color w:val="212121"/>
        </w:rPr>
        <w:t>requirement</w:t>
      </w:r>
      <w:r>
        <w:rPr>
          <w:color w:val="212121"/>
          <w:spacing w:val="37"/>
        </w:rPr>
        <w:t xml:space="preserve"> </w:t>
      </w:r>
      <w:r>
        <w:rPr>
          <w:color w:val="212121"/>
        </w:rPr>
        <w:t>defines</w:t>
      </w:r>
      <w:r>
        <w:rPr>
          <w:color w:val="212121"/>
          <w:spacing w:val="40"/>
        </w:rPr>
        <w:t xml:space="preserve"> </w:t>
      </w:r>
      <w:r>
        <w:rPr>
          <w:color w:val="212121"/>
        </w:rPr>
        <w:t>the</w:t>
      </w:r>
      <w:r>
        <w:rPr>
          <w:color w:val="212121"/>
          <w:spacing w:val="36"/>
        </w:rPr>
        <w:t xml:space="preserve"> </w:t>
      </w:r>
      <w:r>
        <w:rPr>
          <w:color w:val="212121"/>
        </w:rPr>
        <w:t>quality</w:t>
      </w:r>
      <w:r>
        <w:rPr>
          <w:color w:val="212121"/>
          <w:spacing w:val="36"/>
        </w:rPr>
        <w:t xml:space="preserve"> </w:t>
      </w:r>
      <w:r>
        <w:rPr>
          <w:color w:val="212121"/>
        </w:rPr>
        <w:t>attribute</w:t>
      </w:r>
      <w:r>
        <w:rPr>
          <w:color w:val="212121"/>
          <w:spacing w:val="36"/>
        </w:rPr>
        <w:t xml:space="preserve"> </w:t>
      </w:r>
      <w:r>
        <w:rPr>
          <w:color w:val="212121"/>
        </w:rPr>
        <w:t>of</w:t>
      </w:r>
      <w:r>
        <w:rPr>
          <w:color w:val="212121"/>
          <w:spacing w:val="39"/>
        </w:rPr>
        <w:t xml:space="preserve"> </w:t>
      </w:r>
      <w:r>
        <w:rPr>
          <w:color w:val="212121"/>
        </w:rPr>
        <w:t>a</w:t>
      </w:r>
      <w:r>
        <w:rPr>
          <w:color w:val="212121"/>
          <w:spacing w:val="36"/>
        </w:rPr>
        <w:t xml:space="preserve"> </w:t>
      </w:r>
      <w:r>
        <w:rPr>
          <w:color w:val="212121"/>
        </w:rPr>
        <w:t>software</w:t>
      </w:r>
      <w:r>
        <w:rPr>
          <w:color w:val="212121"/>
          <w:spacing w:val="38"/>
        </w:rPr>
        <w:t xml:space="preserve"> </w:t>
      </w:r>
      <w:r>
        <w:rPr>
          <w:color w:val="212121"/>
        </w:rPr>
        <w:t>system.</w:t>
      </w:r>
      <w:r>
        <w:rPr>
          <w:color w:val="212121"/>
          <w:spacing w:val="37"/>
        </w:rPr>
        <w:t xml:space="preserve"> </w:t>
      </w:r>
      <w:r>
        <w:rPr>
          <w:color w:val="212121"/>
        </w:rPr>
        <w:t>They</w:t>
      </w:r>
      <w:r>
        <w:rPr>
          <w:color w:val="212121"/>
          <w:spacing w:val="-57"/>
        </w:rPr>
        <w:t xml:space="preserve"> </w:t>
      </w:r>
      <w:r>
        <w:rPr>
          <w:color w:val="212121"/>
        </w:rPr>
        <w:t>represent</w:t>
      </w:r>
      <w:r>
        <w:rPr>
          <w:color w:val="212121"/>
          <w:spacing w:val="-1"/>
        </w:rPr>
        <w:t xml:space="preserve"> </w:t>
      </w:r>
      <w:r>
        <w:rPr>
          <w:color w:val="212121"/>
        </w:rPr>
        <w:t>a set of standards used to</w:t>
      </w:r>
      <w:r>
        <w:rPr>
          <w:color w:val="212121"/>
          <w:spacing w:val="-1"/>
        </w:rPr>
        <w:t xml:space="preserve"> </w:t>
      </w:r>
      <w:r>
        <w:rPr>
          <w:color w:val="212121"/>
        </w:rPr>
        <w:t>judge</w:t>
      </w:r>
      <w:r>
        <w:rPr>
          <w:color w:val="212121"/>
          <w:spacing w:val="-1"/>
        </w:rPr>
        <w:t xml:space="preserve"> </w:t>
      </w:r>
      <w:r>
        <w:rPr>
          <w:color w:val="212121"/>
        </w:rPr>
        <w:t>the specific</w:t>
      </w:r>
      <w:r>
        <w:rPr>
          <w:color w:val="212121"/>
          <w:spacing w:val="-1"/>
        </w:rPr>
        <w:t xml:space="preserve"> </w:t>
      </w:r>
      <w:r>
        <w:rPr>
          <w:color w:val="212121"/>
        </w:rPr>
        <w:t>operation of</w:t>
      </w:r>
      <w:r>
        <w:rPr>
          <w:color w:val="212121"/>
          <w:spacing w:val="1"/>
        </w:rPr>
        <w:t xml:space="preserve"> </w:t>
      </w:r>
      <w:r>
        <w:rPr>
          <w:color w:val="212121"/>
        </w:rPr>
        <w:t>a</w:t>
      </w:r>
      <w:r>
        <w:rPr>
          <w:color w:val="212121"/>
          <w:spacing w:val="-1"/>
        </w:rPr>
        <w:t xml:space="preserve"> </w:t>
      </w:r>
      <w:r>
        <w:rPr>
          <w:color w:val="212121"/>
        </w:rPr>
        <w:t>system.</w:t>
      </w:r>
    </w:p>
    <w:p w:rsidR="00BC5C39" w:rsidRDefault="008A51F1">
      <w:pPr>
        <w:pStyle w:val="BodyText"/>
        <w:spacing w:before="159"/>
        <w:ind w:left="100"/>
      </w:pPr>
      <w:r>
        <w:t>List</w:t>
      </w:r>
      <w:r>
        <w:rPr>
          <w:spacing w:val="-2"/>
        </w:rPr>
        <w:t xml:space="preserve"> </w:t>
      </w:r>
      <w:r>
        <w:t>of</w:t>
      </w:r>
      <w:r>
        <w:rPr>
          <w:spacing w:val="-1"/>
        </w:rPr>
        <w:t xml:space="preserve"> </w:t>
      </w:r>
      <w:r>
        <w:t>non-functional</w:t>
      </w:r>
      <w:r>
        <w:rPr>
          <w:spacing w:val="-1"/>
        </w:rPr>
        <w:t xml:space="preserve"> </w:t>
      </w:r>
      <w:r>
        <w:t>requirements</w:t>
      </w:r>
      <w:r>
        <w:rPr>
          <w:spacing w:val="-1"/>
        </w:rPr>
        <w:t xml:space="preserve"> </w:t>
      </w:r>
      <w:r>
        <w:t>of</w:t>
      </w:r>
      <w:r>
        <w:rPr>
          <w:spacing w:val="-1"/>
        </w:rPr>
        <w:t xml:space="preserve"> </w:t>
      </w:r>
      <w:r>
        <w:t>the</w:t>
      </w:r>
      <w:r>
        <w:rPr>
          <w:spacing w:val="-2"/>
        </w:rPr>
        <w:t xml:space="preserve"> </w:t>
      </w:r>
      <w:r>
        <w:t>system</w:t>
      </w:r>
      <w:r>
        <w:rPr>
          <w:spacing w:val="1"/>
        </w:rPr>
        <w:t xml:space="preserve"> </w:t>
      </w:r>
      <w:r>
        <w:t>as</w:t>
      </w:r>
      <w:r>
        <w:rPr>
          <w:spacing w:val="1"/>
        </w:rPr>
        <w:t xml:space="preserve"> </w:t>
      </w:r>
      <w:r>
        <w:t>shown:</w:t>
      </w:r>
    </w:p>
    <w:p w:rsidR="00BC5C39" w:rsidRDefault="00BC5C39">
      <w:p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spacing w:before="75"/>
        <w:ind w:right="576"/>
        <w:jc w:val="center"/>
        <w:rPr>
          <w:i/>
          <w:sz w:val="18"/>
        </w:rPr>
      </w:pPr>
      <w:bookmarkStart w:id="19" w:name="_bookmark21"/>
      <w:bookmarkEnd w:id="19"/>
      <w:r>
        <w:rPr>
          <w:i/>
          <w:sz w:val="18"/>
        </w:rPr>
        <w:lastRenderedPageBreak/>
        <w:t>Table</w:t>
      </w:r>
      <w:r>
        <w:rPr>
          <w:i/>
          <w:spacing w:val="-5"/>
          <w:sz w:val="18"/>
        </w:rPr>
        <w:t xml:space="preserve"> </w:t>
      </w:r>
      <w:r>
        <w:rPr>
          <w:i/>
          <w:sz w:val="18"/>
        </w:rPr>
        <w:t>2</w:t>
      </w:r>
      <w:r>
        <w:rPr>
          <w:i/>
          <w:spacing w:val="-1"/>
          <w:sz w:val="18"/>
        </w:rPr>
        <w:t xml:space="preserve"> </w:t>
      </w:r>
      <w:r>
        <w:rPr>
          <w:i/>
          <w:sz w:val="18"/>
        </w:rPr>
        <w:t>Non-Functional</w:t>
      </w:r>
      <w:r>
        <w:rPr>
          <w:i/>
          <w:spacing w:val="-3"/>
          <w:sz w:val="18"/>
        </w:rPr>
        <w:t xml:space="preserve"> </w:t>
      </w:r>
      <w:r>
        <w:rPr>
          <w:i/>
          <w:sz w:val="18"/>
        </w:rPr>
        <w:t>requirements</w:t>
      </w:r>
    </w:p>
    <w:p w:rsidR="00BC5C39" w:rsidRDefault="00BC5C39">
      <w:pPr>
        <w:pStyle w:val="BodyText"/>
        <w:spacing w:before="10" w:after="1"/>
        <w:rPr>
          <w:i/>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1"/>
        <w:gridCol w:w="5905"/>
        <w:gridCol w:w="1976"/>
      </w:tblGrid>
      <w:tr w:rsidR="00BC5C39">
        <w:trPr>
          <w:trHeight w:val="412"/>
        </w:trPr>
        <w:tc>
          <w:tcPr>
            <w:tcW w:w="1471" w:type="dxa"/>
          </w:tcPr>
          <w:p w:rsidR="00BC5C39" w:rsidRDefault="008A51F1">
            <w:pPr>
              <w:pStyle w:val="TableParagraph"/>
              <w:spacing w:line="275" w:lineRule="exact"/>
              <w:rPr>
                <w:b/>
                <w:sz w:val="24"/>
              </w:rPr>
            </w:pPr>
            <w:r>
              <w:rPr>
                <w:b/>
                <w:sz w:val="24"/>
              </w:rPr>
              <w:t>Sr.</w:t>
            </w:r>
          </w:p>
        </w:tc>
        <w:tc>
          <w:tcPr>
            <w:tcW w:w="5905" w:type="dxa"/>
          </w:tcPr>
          <w:p w:rsidR="00BC5C39" w:rsidRDefault="008A51F1">
            <w:pPr>
              <w:pStyle w:val="TableParagraph"/>
              <w:spacing w:line="275" w:lineRule="exact"/>
              <w:rPr>
                <w:b/>
                <w:sz w:val="24"/>
              </w:rPr>
            </w:pPr>
            <w:r>
              <w:rPr>
                <w:b/>
                <w:sz w:val="24"/>
              </w:rPr>
              <w:t>Non-Functional</w:t>
            </w:r>
            <w:r>
              <w:rPr>
                <w:b/>
                <w:spacing w:val="-5"/>
                <w:sz w:val="24"/>
              </w:rPr>
              <w:t xml:space="preserve"> </w:t>
            </w:r>
            <w:r>
              <w:rPr>
                <w:b/>
                <w:sz w:val="24"/>
              </w:rPr>
              <w:t>Requirements</w:t>
            </w:r>
          </w:p>
        </w:tc>
        <w:tc>
          <w:tcPr>
            <w:tcW w:w="1976" w:type="dxa"/>
          </w:tcPr>
          <w:p w:rsidR="00BC5C39" w:rsidRDefault="008A51F1">
            <w:pPr>
              <w:pStyle w:val="TableParagraph"/>
              <w:spacing w:line="275" w:lineRule="exact"/>
              <w:rPr>
                <w:b/>
                <w:sz w:val="24"/>
              </w:rPr>
            </w:pPr>
            <w:r>
              <w:rPr>
                <w:b/>
                <w:sz w:val="24"/>
              </w:rPr>
              <w:t>Category</w:t>
            </w:r>
          </w:p>
        </w:tc>
      </w:tr>
      <w:tr w:rsidR="00BC5C39">
        <w:trPr>
          <w:trHeight w:val="414"/>
        </w:trPr>
        <w:tc>
          <w:tcPr>
            <w:tcW w:w="1471" w:type="dxa"/>
          </w:tcPr>
          <w:p w:rsidR="00BC5C39" w:rsidRDefault="008A51F1">
            <w:pPr>
              <w:pStyle w:val="TableParagraph"/>
              <w:spacing w:line="275" w:lineRule="exact"/>
              <w:rPr>
                <w:b/>
                <w:sz w:val="24"/>
              </w:rPr>
            </w:pPr>
            <w:r>
              <w:rPr>
                <w:b/>
                <w:sz w:val="24"/>
              </w:rPr>
              <w:t>1.</w:t>
            </w:r>
          </w:p>
        </w:tc>
        <w:tc>
          <w:tcPr>
            <w:tcW w:w="5905" w:type="dxa"/>
          </w:tcPr>
          <w:p w:rsidR="00BC5C39" w:rsidRDefault="008A51F1">
            <w:pPr>
              <w:pStyle w:val="TableParagraph"/>
              <w:rPr>
                <w:sz w:val="24"/>
              </w:rPr>
            </w:pPr>
            <w:r>
              <w:rPr>
                <w:sz w:val="24"/>
              </w:rPr>
              <w:t>Interactive</w:t>
            </w:r>
            <w:r>
              <w:rPr>
                <w:spacing w:val="-3"/>
                <w:sz w:val="24"/>
              </w:rPr>
              <w:t xml:space="preserve"> </w:t>
            </w:r>
            <w:r>
              <w:rPr>
                <w:sz w:val="24"/>
              </w:rPr>
              <w:t>UI</w:t>
            </w:r>
            <w:r>
              <w:rPr>
                <w:spacing w:val="-5"/>
                <w:sz w:val="24"/>
              </w:rPr>
              <w:t xml:space="preserve"> </w:t>
            </w:r>
            <w:r>
              <w:rPr>
                <w:sz w:val="24"/>
              </w:rPr>
              <w:t>as</w:t>
            </w:r>
            <w:r>
              <w:rPr>
                <w:spacing w:val="-1"/>
                <w:sz w:val="24"/>
              </w:rPr>
              <w:t xml:space="preserve"> </w:t>
            </w:r>
            <w:r>
              <w:rPr>
                <w:sz w:val="24"/>
              </w:rPr>
              <w:t>per guidelines.</w:t>
            </w:r>
          </w:p>
        </w:tc>
        <w:tc>
          <w:tcPr>
            <w:tcW w:w="1976" w:type="dxa"/>
          </w:tcPr>
          <w:p w:rsidR="00BC5C39" w:rsidRDefault="008A51F1">
            <w:pPr>
              <w:pStyle w:val="TableParagraph"/>
              <w:rPr>
                <w:sz w:val="24"/>
              </w:rPr>
            </w:pPr>
            <w:r>
              <w:rPr>
                <w:sz w:val="24"/>
              </w:rPr>
              <w:t>Learnability</w:t>
            </w:r>
          </w:p>
        </w:tc>
      </w:tr>
      <w:tr w:rsidR="00BC5C39">
        <w:trPr>
          <w:trHeight w:val="414"/>
        </w:trPr>
        <w:tc>
          <w:tcPr>
            <w:tcW w:w="1471" w:type="dxa"/>
          </w:tcPr>
          <w:p w:rsidR="00BC5C39" w:rsidRDefault="008A51F1">
            <w:pPr>
              <w:pStyle w:val="TableParagraph"/>
              <w:spacing w:line="275" w:lineRule="exact"/>
              <w:rPr>
                <w:b/>
                <w:sz w:val="24"/>
              </w:rPr>
            </w:pPr>
            <w:r>
              <w:rPr>
                <w:b/>
                <w:sz w:val="24"/>
              </w:rPr>
              <w:t>2.</w:t>
            </w:r>
          </w:p>
        </w:tc>
        <w:tc>
          <w:tcPr>
            <w:tcW w:w="5905" w:type="dxa"/>
          </w:tcPr>
          <w:p w:rsidR="00BC5C39" w:rsidRDefault="008A51F1">
            <w:pPr>
              <w:pStyle w:val="TableParagraph"/>
              <w:rPr>
                <w:sz w:val="24"/>
              </w:rPr>
            </w:pPr>
            <w:r>
              <w:rPr>
                <w:sz w:val="24"/>
              </w:rPr>
              <w:t>Correct</w:t>
            </w:r>
            <w:r>
              <w:rPr>
                <w:spacing w:val="-2"/>
                <w:sz w:val="24"/>
              </w:rPr>
              <w:t xml:space="preserve"> </w:t>
            </w:r>
            <w:r>
              <w:rPr>
                <w:sz w:val="24"/>
              </w:rPr>
              <w:t>records</w:t>
            </w:r>
            <w:r>
              <w:rPr>
                <w:spacing w:val="-1"/>
                <w:sz w:val="24"/>
              </w:rPr>
              <w:t xml:space="preserve"> </w:t>
            </w:r>
            <w:r>
              <w:rPr>
                <w:sz w:val="24"/>
              </w:rPr>
              <w:t>retrieval</w:t>
            </w:r>
            <w:r>
              <w:rPr>
                <w:spacing w:val="-1"/>
                <w:sz w:val="24"/>
              </w:rPr>
              <w:t xml:space="preserve"> </w:t>
            </w:r>
            <w:r>
              <w:rPr>
                <w:sz w:val="24"/>
              </w:rPr>
              <w:t>with</w:t>
            </w:r>
            <w:r>
              <w:rPr>
                <w:spacing w:val="-1"/>
                <w:sz w:val="24"/>
              </w:rPr>
              <w:t xml:space="preserve"> </w:t>
            </w:r>
            <w:r>
              <w:rPr>
                <w:sz w:val="24"/>
              </w:rPr>
              <w:t>user</w:t>
            </w:r>
            <w:r>
              <w:rPr>
                <w:spacing w:val="-1"/>
                <w:sz w:val="24"/>
              </w:rPr>
              <w:t xml:space="preserve"> </w:t>
            </w:r>
            <w:r>
              <w:rPr>
                <w:sz w:val="24"/>
              </w:rPr>
              <w:t>id.</w:t>
            </w:r>
          </w:p>
        </w:tc>
        <w:tc>
          <w:tcPr>
            <w:tcW w:w="1976" w:type="dxa"/>
          </w:tcPr>
          <w:p w:rsidR="00BC5C39" w:rsidRDefault="008A51F1">
            <w:pPr>
              <w:pStyle w:val="TableParagraph"/>
              <w:rPr>
                <w:sz w:val="24"/>
              </w:rPr>
            </w:pPr>
            <w:r>
              <w:rPr>
                <w:sz w:val="24"/>
              </w:rPr>
              <w:t>Reliability</w:t>
            </w:r>
          </w:p>
        </w:tc>
      </w:tr>
      <w:tr w:rsidR="00BC5C39">
        <w:trPr>
          <w:trHeight w:val="412"/>
        </w:trPr>
        <w:tc>
          <w:tcPr>
            <w:tcW w:w="1471" w:type="dxa"/>
          </w:tcPr>
          <w:p w:rsidR="00BC5C39" w:rsidRDefault="008A51F1">
            <w:pPr>
              <w:pStyle w:val="TableParagraph"/>
              <w:spacing w:line="275" w:lineRule="exact"/>
              <w:rPr>
                <w:b/>
                <w:sz w:val="24"/>
              </w:rPr>
            </w:pPr>
            <w:r>
              <w:rPr>
                <w:b/>
                <w:sz w:val="24"/>
              </w:rPr>
              <w:t>3.</w:t>
            </w:r>
          </w:p>
        </w:tc>
        <w:tc>
          <w:tcPr>
            <w:tcW w:w="5905" w:type="dxa"/>
          </w:tcPr>
          <w:p w:rsidR="00BC5C39" w:rsidRDefault="008A51F1">
            <w:pPr>
              <w:pStyle w:val="TableParagraph"/>
              <w:rPr>
                <w:sz w:val="24"/>
              </w:rPr>
            </w:pPr>
            <w:r>
              <w:rPr>
                <w:sz w:val="24"/>
              </w:rPr>
              <w:t>Real-time</w:t>
            </w:r>
            <w:r>
              <w:rPr>
                <w:spacing w:val="-2"/>
                <w:sz w:val="24"/>
              </w:rPr>
              <w:t xml:space="preserve"> </w:t>
            </w:r>
            <w:r>
              <w:rPr>
                <w:sz w:val="24"/>
              </w:rPr>
              <w:t>data</w:t>
            </w:r>
            <w:r>
              <w:rPr>
                <w:spacing w:val="-1"/>
                <w:sz w:val="24"/>
              </w:rPr>
              <w:t xml:space="preserve"> </w:t>
            </w:r>
            <w:r>
              <w:rPr>
                <w:sz w:val="24"/>
              </w:rPr>
              <w:t>display</w:t>
            </w:r>
            <w:r>
              <w:rPr>
                <w:spacing w:val="-6"/>
                <w:sz w:val="24"/>
              </w:rPr>
              <w:t xml:space="preserve"> </w:t>
            </w:r>
            <w:r>
              <w:rPr>
                <w:sz w:val="24"/>
              </w:rPr>
              <w:t>for</w:t>
            </w:r>
            <w:r>
              <w:rPr>
                <w:spacing w:val="-1"/>
                <w:sz w:val="24"/>
              </w:rPr>
              <w:t xml:space="preserve"> </w:t>
            </w:r>
            <w:r>
              <w:rPr>
                <w:sz w:val="24"/>
              </w:rPr>
              <w:t>accurate results.</w:t>
            </w:r>
          </w:p>
        </w:tc>
        <w:tc>
          <w:tcPr>
            <w:tcW w:w="1976" w:type="dxa"/>
          </w:tcPr>
          <w:p w:rsidR="00BC5C39" w:rsidRDefault="008A51F1">
            <w:pPr>
              <w:pStyle w:val="TableParagraph"/>
              <w:rPr>
                <w:sz w:val="24"/>
              </w:rPr>
            </w:pPr>
            <w:r>
              <w:rPr>
                <w:sz w:val="24"/>
              </w:rPr>
              <w:t>Accuracy</w:t>
            </w:r>
          </w:p>
        </w:tc>
      </w:tr>
      <w:tr w:rsidR="00BC5C39">
        <w:trPr>
          <w:trHeight w:val="414"/>
        </w:trPr>
        <w:tc>
          <w:tcPr>
            <w:tcW w:w="1471" w:type="dxa"/>
          </w:tcPr>
          <w:p w:rsidR="00BC5C39" w:rsidRDefault="008A51F1">
            <w:pPr>
              <w:pStyle w:val="TableParagraph"/>
              <w:spacing w:line="275" w:lineRule="exact"/>
              <w:rPr>
                <w:b/>
                <w:sz w:val="24"/>
              </w:rPr>
            </w:pPr>
            <w:r>
              <w:rPr>
                <w:b/>
                <w:sz w:val="24"/>
              </w:rPr>
              <w:t>4.</w:t>
            </w:r>
          </w:p>
        </w:tc>
        <w:tc>
          <w:tcPr>
            <w:tcW w:w="5905" w:type="dxa"/>
          </w:tcPr>
          <w:p w:rsidR="00BC5C39" w:rsidRDefault="008A51F1">
            <w:pPr>
              <w:pStyle w:val="TableParagraph"/>
              <w:rPr>
                <w:sz w:val="24"/>
              </w:rPr>
            </w:pPr>
            <w:r>
              <w:rPr>
                <w:color w:val="212121"/>
                <w:sz w:val="24"/>
              </w:rPr>
              <w:t>Applications</w:t>
            </w:r>
            <w:r>
              <w:rPr>
                <w:color w:val="212121"/>
                <w:spacing w:val="-2"/>
                <w:sz w:val="24"/>
              </w:rPr>
              <w:t xml:space="preserve"> </w:t>
            </w:r>
            <w:r>
              <w:rPr>
                <w:color w:val="212121"/>
                <w:sz w:val="24"/>
              </w:rPr>
              <w:t>alerts</w:t>
            </w:r>
            <w:r>
              <w:rPr>
                <w:color w:val="212121"/>
                <w:spacing w:val="-1"/>
                <w:sz w:val="24"/>
              </w:rPr>
              <w:t xml:space="preserve"> </w:t>
            </w:r>
            <w:r>
              <w:rPr>
                <w:color w:val="212121"/>
                <w:sz w:val="24"/>
              </w:rPr>
              <w:t>on</w:t>
            </w:r>
            <w:r>
              <w:rPr>
                <w:color w:val="212121"/>
                <w:spacing w:val="-1"/>
                <w:sz w:val="24"/>
              </w:rPr>
              <w:t xml:space="preserve"> </w:t>
            </w:r>
            <w:r>
              <w:rPr>
                <w:color w:val="212121"/>
                <w:sz w:val="24"/>
              </w:rPr>
              <w:t>unplanned</w:t>
            </w:r>
            <w:r>
              <w:rPr>
                <w:color w:val="212121"/>
                <w:spacing w:val="-2"/>
                <w:sz w:val="24"/>
              </w:rPr>
              <w:t xml:space="preserve"> </w:t>
            </w:r>
            <w:r>
              <w:rPr>
                <w:color w:val="212121"/>
                <w:sz w:val="24"/>
              </w:rPr>
              <w:t>activity.</w:t>
            </w:r>
          </w:p>
        </w:tc>
        <w:tc>
          <w:tcPr>
            <w:tcW w:w="1976" w:type="dxa"/>
          </w:tcPr>
          <w:p w:rsidR="00BC5C39" w:rsidRDefault="008A51F1">
            <w:pPr>
              <w:pStyle w:val="TableParagraph"/>
              <w:rPr>
                <w:sz w:val="24"/>
              </w:rPr>
            </w:pPr>
            <w:r>
              <w:rPr>
                <w:color w:val="212121"/>
                <w:sz w:val="24"/>
              </w:rPr>
              <w:t>Security</w:t>
            </w:r>
          </w:p>
        </w:tc>
      </w:tr>
    </w:tbl>
    <w:p w:rsidR="00BC5C39" w:rsidRDefault="00BC5C39">
      <w:pPr>
        <w:pStyle w:val="BodyText"/>
        <w:rPr>
          <w:i/>
          <w:sz w:val="20"/>
        </w:rPr>
      </w:pPr>
    </w:p>
    <w:p w:rsidR="00BC5C39" w:rsidRDefault="00BC5C39">
      <w:pPr>
        <w:pStyle w:val="BodyText"/>
        <w:spacing w:before="8"/>
        <w:rPr>
          <w:i/>
          <w:sz w:val="21"/>
        </w:rPr>
      </w:pPr>
    </w:p>
    <w:p w:rsidR="00BC5C39" w:rsidRDefault="008A51F1">
      <w:pPr>
        <w:pStyle w:val="Heading1"/>
        <w:numPr>
          <w:ilvl w:val="1"/>
          <w:numId w:val="30"/>
        </w:numPr>
        <w:tabs>
          <w:tab w:val="left" w:pos="523"/>
        </w:tabs>
        <w:spacing w:before="0"/>
      </w:pPr>
      <w:bookmarkStart w:id="20" w:name="_Toc117117299"/>
      <w:r>
        <w:t>System</w:t>
      </w:r>
      <w:r>
        <w:rPr>
          <w:spacing w:val="-7"/>
        </w:rPr>
        <w:t xml:space="preserve"> </w:t>
      </w:r>
      <w:r>
        <w:t>Use</w:t>
      </w:r>
      <w:r>
        <w:rPr>
          <w:spacing w:val="-2"/>
        </w:rPr>
        <w:t xml:space="preserve"> </w:t>
      </w:r>
      <w:r>
        <w:t>case</w:t>
      </w:r>
      <w:r>
        <w:rPr>
          <w:spacing w:val="-5"/>
        </w:rPr>
        <w:t xml:space="preserve"> </w:t>
      </w:r>
      <w:r>
        <w:t>Modeling</w:t>
      </w:r>
      <w:bookmarkEnd w:id="20"/>
    </w:p>
    <w:p w:rsidR="00BC5C39" w:rsidRDefault="008A51F1">
      <w:pPr>
        <w:pStyle w:val="BodyText"/>
        <w:spacing w:before="158" w:line="360" w:lineRule="auto"/>
        <w:ind w:left="100" w:right="990" w:firstLine="719"/>
        <w:jc w:val="both"/>
      </w:pPr>
      <w:r>
        <w:t>Use Case Diagram of the overall system in which graphic depiction of the interactions</w:t>
      </w:r>
      <w:r>
        <w:rPr>
          <w:spacing w:val="-57"/>
        </w:rPr>
        <w:t xml:space="preserve"> </w:t>
      </w:r>
      <w:r>
        <w:t>among</w:t>
      </w:r>
      <w:r>
        <w:rPr>
          <w:spacing w:val="-6"/>
        </w:rPr>
        <w:t xml:space="preserve"> </w:t>
      </w:r>
      <w:r>
        <w:t>the</w:t>
      </w:r>
      <w:r>
        <w:rPr>
          <w:spacing w:val="-3"/>
        </w:rPr>
        <w:t xml:space="preserve"> </w:t>
      </w:r>
      <w:r>
        <w:t>elements</w:t>
      </w:r>
      <w:r>
        <w:rPr>
          <w:spacing w:val="-5"/>
        </w:rPr>
        <w:t xml:space="preserve"> </w:t>
      </w:r>
      <w:r>
        <w:t>of</w:t>
      </w:r>
      <w:r>
        <w:rPr>
          <w:spacing w:val="-4"/>
        </w:rPr>
        <w:t xml:space="preserve"> </w:t>
      </w:r>
      <w:r>
        <w:t>a</w:t>
      </w:r>
      <w:r>
        <w:rPr>
          <w:spacing w:val="-3"/>
        </w:rPr>
        <w:t xml:space="preserve"> </w:t>
      </w:r>
      <w:r>
        <w:t>system</w:t>
      </w:r>
      <w:r>
        <w:rPr>
          <w:spacing w:val="-3"/>
        </w:rPr>
        <w:t xml:space="preserve"> </w:t>
      </w:r>
      <w:r>
        <w:t>and</w:t>
      </w:r>
      <w:r>
        <w:rPr>
          <w:spacing w:val="-5"/>
        </w:rPr>
        <w:t xml:space="preserve"> </w:t>
      </w:r>
      <w:r>
        <w:t>the</w:t>
      </w:r>
      <w:r>
        <w:rPr>
          <w:spacing w:val="-4"/>
        </w:rPr>
        <w:t xml:space="preserve"> </w:t>
      </w:r>
      <w:r>
        <w:t>relationships</w:t>
      </w:r>
      <w:r>
        <w:rPr>
          <w:spacing w:val="-5"/>
        </w:rPr>
        <w:t xml:space="preserve"> </w:t>
      </w:r>
      <w:r>
        <w:t>between</w:t>
      </w:r>
      <w:r>
        <w:rPr>
          <w:spacing w:val="-4"/>
        </w:rPr>
        <w:t xml:space="preserve"> </w:t>
      </w:r>
      <w:r>
        <w:t>and</w:t>
      </w:r>
      <w:r>
        <w:rPr>
          <w:spacing w:val="-3"/>
        </w:rPr>
        <w:t xml:space="preserve"> </w:t>
      </w:r>
      <w:r>
        <w:t>among</w:t>
      </w:r>
      <w:r>
        <w:rPr>
          <w:spacing w:val="-8"/>
        </w:rPr>
        <w:t xml:space="preserve"> </w:t>
      </w:r>
      <w:r>
        <w:t>the</w:t>
      </w:r>
      <w:r>
        <w:rPr>
          <w:spacing w:val="-6"/>
        </w:rPr>
        <w:t xml:space="preserve"> </w:t>
      </w:r>
      <w:r>
        <w:t>actors.</w:t>
      </w:r>
      <w:r>
        <w:rPr>
          <w:spacing w:val="-5"/>
        </w:rPr>
        <w:t xml:space="preserve"> </w:t>
      </w:r>
      <w:r>
        <w:t>We</w:t>
      </w:r>
      <w:r>
        <w:rPr>
          <w:spacing w:val="-7"/>
        </w:rPr>
        <w:t xml:space="preserve"> </w:t>
      </w:r>
      <w:r>
        <w:t>show</w:t>
      </w:r>
      <w:r>
        <w:rPr>
          <w:spacing w:val="-57"/>
        </w:rPr>
        <w:t xml:space="preserve"> </w:t>
      </w:r>
      <w:r>
        <w:t>use</w:t>
      </w:r>
      <w:r>
        <w:rPr>
          <w:spacing w:val="-2"/>
        </w:rPr>
        <w:t xml:space="preserve"> </w:t>
      </w:r>
      <w:r>
        <w:t>cases</w:t>
      </w:r>
      <w:r>
        <w:rPr>
          <w:spacing w:val="2"/>
        </w:rPr>
        <w:t xml:space="preserve"> </w:t>
      </w:r>
      <w:r>
        <w:t>with respect to</w:t>
      </w:r>
      <w:r>
        <w:rPr>
          <w:spacing w:val="-1"/>
        </w:rPr>
        <w:t xml:space="preserve"> </w:t>
      </w:r>
      <w:r>
        <w:t>particular actors related</w:t>
      </w:r>
      <w:r>
        <w:rPr>
          <w:spacing w:val="2"/>
        </w:rPr>
        <w:t xml:space="preserve"> </w:t>
      </w:r>
      <w:r>
        <w:t>with actions.</w:t>
      </w:r>
    </w:p>
    <w:p w:rsidR="00BC5C39" w:rsidRDefault="008A51F1">
      <w:pPr>
        <w:pStyle w:val="Heading2"/>
        <w:numPr>
          <w:ilvl w:val="2"/>
          <w:numId w:val="30"/>
        </w:numPr>
        <w:tabs>
          <w:tab w:val="left" w:pos="641"/>
        </w:tabs>
        <w:spacing w:before="213"/>
        <w:ind w:hanging="541"/>
      </w:pPr>
      <w:bookmarkStart w:id="21" w:name="_Toc117117300"/>
      <w:r>
        <w:t>Use</w:t>
      </w:r>
      <w:r>
        <w:rPr>
          <w:spacing w:val="-4"/>
        </w:rPr>
        <w:t xml:space="preserve"> </w:t>
      </w:r>
      <w:r>
        <w:t>case</w:t>
      </w:r>
      <w:r>
        <w:rPr>
          <w:spacing w:val="-2"/>
        </w:rPr>
        <w:t xml:space="preserve"> </w:t>
      </w:r>
      <w:r>
        <w:t>diagram</w:t>
      </w:r>
      <w:r>
        <w:rPr>
          <w:spacing w:val="-3"/>
        </w:rPr>
        <w:t xml:space="preserve"> </w:t>
      </w:r>
      <w:r>
        <w:t>of super</w:t>
      </w:r>
      <w:r>
        <w:rPr>
          <w:spacing w:val="-3"/>
        </w:rPr>
        <w:t xml:space="preserve"> </w:t>
      </w:r>
      <w:r>
        <w:t>admin</w:t>
      </w:r>
      <w:bookmarkEnd w:id="21"/>
    </w:p>
    <w:p w:rsidR="00BC5C39" w:rsidRDefault="00BC5C39">
      <w:pPr>
        <w:pStyle w:val="BodyText"/>
        <w:rPr>
          <w:b/>
          <w:sz w:val="20"/>
        </w:rPr>
      </w:pPr>
    </w:p>
    <w:p w:rsidR="00BC5C39" w:rsidRDefault="008A51F1">
      <w:pPr>
        <w:pStyle w:val="BodyText"/>
        <w:spacing w:before="3"/>
        <w:rPr>
          <w:b/>
          <w:sz w:val="28"/>
        </w:rPr>
      </w:pPr>
      <w:r>
        <w:rPr>
          <w:noProof/>
        </w:rPr>
        <w:drawing>
          <wp:anchor distT="0" distB="0" distL="0" distR="0" simplePos="0" relativeHeight="251605504" behindDoc="0" locked="0" layoutInCell="1" allowOverlap="1" wp14:anchorId="04EE7BF7" wp14:editId="4C1674F7">
            <wp:simplePos x="0" y="0"/>
            <wp:positionH relativeFrom="page">
              <wp:posOffset>914400</wp:posOffset>
            </wp:positionH>
            <wp:positionV relativeFrom="paragraph">
              <wp:posOffset>231721</wp:posOffset>
            </wp:positionV>
            <wp:extent cx="5806815" cy="3666744"/>
            <wp:effectExtent l="0" t="0" r="0" b="0"/>
            <wp:wrapTopAndBottom/>
            <wp:docPr id="7" name="image5.png" descr="E:\WORK\MANO FYP\maany\Super-admi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cstate="print"/>
                    <a:stretch>
                      <a:fillRect/>
                    </a:stretch>
                  </pic:blipFill>
                  <pic:spPr>
                    <a:xfrm>
                      <a:off x="0" y="0"/>
                      <a:ext cx="5806815" cy="3666744"/>
                    </a:xfrm>
                    <a:prstGeom prst="rect">
                      <a:avLst/>
                    </a:prstGeom>
                  </pic:spPr>
                </pic:pic>
              </a:graphicData>
            </a:graphic>
          </wp:anchor>
        </w:drawing>
      </w:r>
    </w:p>
    <w:p w:rsidR="00BC5C39" w:rsidRDefault="00BC5C39">
      <w:pPr>
        <w:pStyle w:val="BodyText"/>
        <w:rPr>
          <w:b/>
          <w:sz w:val="26"/>
        </w:rPr>
      </w:pPr>
    </w:p>
    <w:p w:rsidR="00BC5C39" w:rsidRDefault="00BC5C39">
      <w:pPr>
        <w:pStyle w:val="BodyText"/>
        <w:spacing w:before="2"/>
        <w:rPr>
          <w:b/>
          <w:sz w:val="29"/>
        </w:rPr>
      </w:pPr>
    </w:p>
    <w:p w:rsidR="00BC5C39" w:rsidRDefault="008A51F1">
      <w:pPr>
        <w:spacing w:before="1"/>
        <w:ind w:right="576"/>
        <w:jc w:val="center"/>
        <w:rPr>
          <w:i/>
          <w:sz w:val="18"/>
        </w:rPr>
      </w:pPr>
      <w:bookmarkStart w:id="22" w:name="_bookmark24"/>
      <w:bookmarkEnd w:id="22"/>
      <w:r>
        <w:rPr>
          <w:i/>
          <w:sz w:val="18"/>
        </w:rPr>
        <w:t>Figure</w:t>
      </w:r>
      <w:r>
        <w:rPr>
          <w:i/>
          <w:spacing w:val="-4"/>
          <w:sz w:val="18"/>
        </w:rPr>
        <w:t xml:space="preserve"> </w:t>
      </w:r>
      <w:r>
        <w:rPr>
          <w:i/>
          <w:sz w:val="18"/>
        </w:rPr>
        <w:t>3</w:t>
      </w:r>
      <w:r>
        <w:rPr>
          <w:i/>
          <w:spacing w:val="1"/>
          <w:sz w:val="18"/>
        </w:rPr>
        <w:t xml:space="preserve"> </w:t>
      </w:r>
      <w:r>
        <w:rPr>
          <w:i/>
          <w:sz w:val="18"/>
        </w:rPr>
        <w:t>Use</w:t>
      </w:r>
      <w:r>
        <w:rPr>
          <w:i/>
          <w:spacing w:val="-1"/>
          <w:sz w:val="18"/>
        </w:rPr>
        <w:t xml:space="preserve"> </w:t>
      </w:r>
      <w:r>
        <w:rPr>
          <w:i/>
          <w:sz w:val="18"/>
        </w:rPr>
        <w:t>case</w:t>
      </w:r>
      <w:r>
        <w:rPr>
          <w:i/>
          <w:spacing w:val="-1"/>
          <w:sz w:val="18"/>
        </w:rPr>
        <w:t xml:space="preserve"> </w:t>
      </w:r>
      <w:r>
        <w:rPr>
          <w:i/>
          <w:sz w:val="18"/>
        </w:rPr>
        <w:t>diagram</w:t>
      </w:r>
      <w:r>
        <w:rPr>
          <w:i/>
          <w:spacing w:val="-3"/>
          <w:sz w:val="18"/>
        </w:rPr>
        <w:t xml:space="preserve"> </w:t>
      </w:r>
      <w:r>
        <w:rPr>
          <w:i/>
          <w:sz w:val="18"/>
        </w:rPr>
        <w:t>of super admin</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2"/>
        <w:numPr>
          <w:ilvl w:val="2"/>
          <w:numId w:val="30"/>
        </w:numPr>
        <w:tabs>
          <w:tab w:val="left" w:pos="641"/>
        </w:tabs>
        <w:spacing w:before="79"/>
        <w:ind w:hanging="541"/>
      </w:pPr>
      <w:bookmarkStart w:id="23" w:name="_Toc117117301"/>
      <w:r>
        <w:lastRenderedPageBreak/>
        <w:t>Use</w:t>
      </w:r>
      <w:r>
        <w:rPr>
          <w:spacing w:val="-4"/>
        </w:rPr>
        <w:t xml:space="preserve"> </w:t>
      </w:r>
      <w:r>
        <w:t>case</w:t>
      </w:r>
      <w:r>
        <w:rPr>
          <w:spacing w:val="-2"/>
        </w:rPr>
        <w:t xml:space="preserve"> </w:t>
      </w:r>
      <w:r>
        <w:t>diagram</w:t>
      </w:r>
      <w:r>
        <w:rPr>
          <w:spacing w:val="-2"/>
        </w:rPr>
        <w:t xml:space="preserve"> </w:t>
      </w:r>
      <w:r>
        <w:t>of</w:t>
      </w:r>
      <w:r>
        <w:rPr>
          <w:spacing w:val="1"/>
        </w:rPr>
        <w:t xml:space="preserve"> </w:t>
      </w:r>
      <w:r>
        <w:t>admin</w:t>
      </w:r>
      <w:bookmarkEnd w:id="23"/>
    </w:p>
    <w:p w:rsidR="00BC5C39" w:rsidRDefault="008A51F1">
      <w:pPr>
        <w:pStyle w:val="BodyText"/>
        <w:spacing w:before="4"/>
        <w:rPr>
          <w:b/>
          <w:sz w:val="28"/>
        </w:rPr>
      </w:pPr>
      <w:r>
        <w:rPr>
          <w:noProof/>
        </w:rPr>
        <w:drawing>
          <wp:anchor distT="0" distB="0" distL="0" distR="0" simplePos="0" relativeHeight="251607552" behindDoc="0" locked="0" layoutInCell="1" allowOverlap="1" wp14:anchorId="14921774" wp14:editId="439A69F3">
            <wp:simplePos x="0" y="0"/>
            <wp:positionH relativeFrom="page">
              <wp:posOffset>1273540</wp:posOffset>
            </wp:positionH>
            <wp:positionV relativeFrom="paragraph">
              <wp:posOffset>231905</wp:posOffset>
            </wp:positionV>
            <wp:extent cx="5304813" cy="401116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5304813" cy="4011167"/>
                    </a:xfrm>
                    <a:prstGeom prst="rect">
                      <a:avLst/>
                    </a:prstGeom>
                  </pic:spPr>
                </pic:pic>
              </a:graphicData>
            </a:graphic>
          </wp:anchor>
        </w:drawing>
      </w:r>
    </w:p>
    <w:p w:rsidR="00BC5C39" w:rsidRDefault="00BC5C39">
      <w:pPr>
        <w:pStyle w:val="BodyText"/>
        <w:rPr>
          <w:b/>
          <w:sz w:val="20"/>
        </w:rPr>
      </w:pPr>
    </w:p>
    <w:p w:rsidR="00BC5C39" w:rsidRDefault="00BC5C39">
      <w:pPr>
        <w:pStyle w:val="BodyText"/>
        <w:spacing w:before="5"/>
        <w:rPr>
          <w:b/>
          <w:sz w:val="21"/>
        </w:rPr>
      </w:pPr>
    </w:p>
    <w:p w:rsidR="00BC5C39" w:rsidRDefault="008A51F1">
      <w:pPr>
        <w:ind w:right="577"/>
        <w:jc w:val="center"/>
        <w:rPr>
          <w:i/>
          <w:sz w:val="18"/>
        </w:rPr>
      </w:pPr>
      <w:bookmarkStart w:id="24" w:name="_bookmark26"/>
      <w:bookmarkEnd w:id="24"/>
      <w:r>
        <w:rPr>
          <w:i/>
          <w:sz w:val="18"/>
        </w:rPr>
        <w:t>Figure</w:t>
      </w:r>
      <w:r>
        <w:rPr>
          <w:i/>
          <w:spacing w:val="-4"/>
          <w:sz w:val="18"/>
        </w:rPr>
        <w:t xml:space="preserve"> </w:t>
      </w:r>
      <w:r>
        <w:rPr>
          <w:i/>
          <w:sz w:val="18"/>
        </w:rPr>
        <w:t>4</w:t>
      </w:r>
      <w:r>
        <w:rPr>
          <w:i/>
          <w:spacing w:val="1"/>
          <w:sz w:val="18"/>
        </w:rPr>
        <w:t xml:space="preserve"> </w:t>
      </w:r>
      <w:r>
        <w:rPr>
          <w:i/>
          <w:sz w:val="18"/>
        </w:rPr>
        <w:t>Use</w:t>
      </w:r>
      <w:r>
        <w:rPr>
          <w:i/>
          <w:spacing w:val="-1"/>
          <w:sz w:val="18"/>
        </w:rPr>
        <w:t xml:space="preserve"> </w:t>
      </w:r>
      <w:r>
        <w:rPr>
          <w:i/>
          <w:sz w:val="18"/>
        </w:rPr>
        <w:t>case</w:t>
      </w:r>
      <w:r>
        <w:rPr>
          <w:i/>
          <w:spacing w:val="-1"/>
          <w:sz w:val="18"/>
        </w:rPr>
        <w:t xml:space="preserve"> </w:t>
      </w:r>
      <w:r>
        <w:rPr>
          <w:i/>
          <w:sz w:val="18"/>
        </w:rPr>
        <w:t>of</w:t>
      </w:r>
      <w:r>
        <w:rPr>
          <w:i/>
          <w:spacing w:val="-2"/>
          <w:sz w:val="18"/>
        </w:rPr>
        <w:t xml:space="preserve"> </w:t>
      </w:r>
      <w:r>
        <w:rPr>
          <w:i/>
          <w:sz w:val="18"/>
        </w:rPr>
        <w:t>admin</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2"/>
        <w:numPr>
          <w:ilvl w:val="2"/>
          <w:numId w:val="30"/>
        </w:numPr>
        <w:tabs>
          <w:tab w:val="left" w:pos="641"/>
        </w:tabs>
        <w:spacing w:before="79"/>
        <w:ind w:hanging="541"/>
      </w:pPr>
      <w:bookmarkStart w:id="25" w:name="_Toc117117302"/>
      <w:r>
        <w:lastRenderedPageBreak/>
        <w:t>Use</w:t>
      </w:r>
      <w:r>
        <w:rPr>
          <w:spacing w:val="-2"/>
        </w:rPr>
        <w:t xml:space="preserve"> </w:t>
      </w:r>
      <w:r>
        <w:t>case</w:t>
      </w:r>
      <w:r>
        <w:rPr>
          <w:spacing w:val="-1"/>
        </w:rPr>
        <w:t xml:space="preserve"> </w:t>
      </w:r>
      <w:r>
        <w:t>diagram</w:t>
      </w:r>
      <w:r>
        <w:rPr>
          <w:spacing w:val="-1"/>
        </w:rPr>
        <w:t xml:space="preserve"> </w:t>
      </w:r>
      <w:r>
        <w:t>of</w:t>
      </w:r>
      <w:r>
        <w:rPr>
          <w:spacing w:val="2"/>
        </w:rPr>
        <w:t xml:space="preserve"> </w:t>
      </w:r>
      <w:r>
        <w:t>student</w:t>
      </w:r>
      <w:bookmarkEnd w:id="25"/>
    </w:p>
    <w:p w:rsidR="00BC5C39" w:rsidRDefault="008A51F1">
      <w:pPr>
        <w:pStyle w:val="BodyText"/>
        <w:spacing w:before="2"/>
        <w:rPr>
          <w:b/>
          <w:sz w:val="17"/>
        </w:rPr>
      </w:pPr>
      <w:r>
        <w:rPr>
          <w:noProof/>
        </w:rPr>
        <w:drawing>
          <wp:anchor distT="0" distB="0" distL="0" distR="0" simplePos="0" relativeHeight="251609600" behindDoc="0" locked="0" layoutInCell="1" allowOverlap="1" wp14:anchorId="15DF5A95" wp14:editId="34A2CEA9">
            <wp:simplePos x="0" y="0"/>
            <wp:positionH relativeFrom="page">
              <wp:posOffset>1022067</wp:posOffset>
            </wp:positionH>
            <wp:positionV relativeFrom="paragraph">
              <wp:posOffset>150385</wp:posOffset>
            </wp:positionV>
            <wp:extent cx="5537074" cy="731520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5537074" cy="7315200"/>
                    </a:xfrm>
                    <a:prstGeom prst="rect">
                      <a:avLst/>
                    </a:prstGeom>
                  </pic:spPr>
                </pic:pic>
              </a:graphicData>
            </a:graphic>
          </wp:anchor>
        </w:drawing>
      </w:r>
    </w:p>
    <w:p w:rsidR="00BC5C39" w:rsidRDefault="00BC5C39">
      <w:pPr>
        <w:pStyle w:val="BodyText"/>
        <w:spacing w:before="6"/>
        <w:rPr>
          <w:b/>
          <w:sz w:val="20"/>
        </w:rPr>
      </w:pPr>
    </w:p>
    <w:p w:rsidR="00BC5C39" w:rsidRDefault="008A51F1">
      <w:pPr>
        <w:ind w:right="578"/>
        <w:jc w:val="center"/>
        <w:rPr>
          <w:i/>
          <w:sz w:val="18"/>
        </w:rPr>
      </w:pPr>
      <w:bookmarkStart w:id="26" w:name="_bookmark28"/>
      <w:bookmarkEnd w:id="26"/>
      <w:r>
        <w:rPr>
          <w:i/>
          <w:sz w:val="18"/>
        </w:rPr>
        <w:t>Figure</w:t>
      </w:r>
      <w:r>
        <w:rPr>
          <w:i/>
          <w:spacing w:val="-4"/>
          <w:sz w:val="18"/>
        </w:rPr>
        <w:t xml:space="preserve"> </w:t>
      </w:r>
      <w:r>
        <w:rPr>
          <w:i/>
          <w:sz w:val="18"/>
        </w:rPr>
        <w:t>5</w:t>
      </w:r>
      <w:r>
        <w:rPr>
          <w:i/>
          <w:spacing w:val="1"/>
          <w:sz w:val="18"/>
        </w:rPr>
        <w:t xml:space="preserve"> </w:t>
      </w:r>
      <w:r>
        <w:rPr>
          <w:i/>
          <w:sz w:val="18"/>
        </w:rPr>
        <w:t>Use</w:t>
      </w:r>
      <w:r>
        <w:rPr>
          <w:i/>
          <w:spacing w:val="-1"/>
          <w:sz w:val="18"/>
        </w:rPr>
        <w:t xml:space="preserve"> </w:t>
      </w:r>
      <w:r>
        <w:rPr>
          <w:i/>
          <w:sz w:val="18"/>
        </w:rPr>
        <w:t>case</w:t>
      </w:r>
      <w:r>
        <w:rPr>
          <w:i/>
          <w:spacing w:val="-1"/>
          <w:sz w:val="18"/>
        </w:rPr>
        <w:t xml:space="preserve"> </w:t>
      </w:r>
      <w:r>
        <w:rPr>
          <w:i/>
          <w:sz w:val="18"/>
        </w:rPr>
        <w:t>diagram</w:t>
      </w:r>
      <w:r>
        <w:rPr>
          <w:i/>
          <w:spacing w:val="-3"/>
          <w:sz w:val="18"/>
        </w:rPr>
        <w:t xml:space="preserve"> </w:t>
      </w:r>
      <w:r>
        <w:rPr>
          <w:i/>
          <w:sz w:val="18"/>
        </w:rPr>
        <w:t>of</w:t>
      </w:r>
      <w:r>
        <w:rPr>
          <w:i/>
          <w:spacing w:val="-1"/>
          <w:sz w:val="18"/>
        </w:rPr>
        <w:t xml:space="preserve"> </w:t>
      </w:r>
      <w:r>
        <w:rPr>
          <w:i/>
          <w:sz w:val="18"/>
        </w:rPr>
        <w:t>student</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numPr>
          <w:ilvl w:val="1"/>
          <w:numId w:val="30"/>
        </w:numPr>
        <w:tabs>
          <w:tab w:val="left" w:pos="461"/>
        </w:tabs>
        <w:ind w:left="460" w:hanging="361"/>
        <w:rPr>
          <w:sz w:val="24"/>
        </w:rPr>
      </w:pPr>
      <w:bookmarkStart w:id="27" w:name="_Toc117117303"/>
      <w:r>
        <w:lastRenderedPageBreak/>
        <w:t>Use</w:t>
      </w:r>
      <w:r>
        <w:rPr>
          <w:spacing w:val="-5"/>
        </w:rPr>
        <w:t xml:space="preserve"> </w:t>
      </w:r>
      <w:r>
        <w:t>cases</w:t>
      </w:r>
      <w:r>
        <w:rPr>
          <w:spacing w:val="-3"/>
        </w:rPr>
        <w:t xml:space="preserve"> </w:t>
      </w:r>
      <w:r>
        <w:t>Descriptions</w:t>
      </w:r>
      <w:bookmarkEnd w:id="27"/>
    </w:p>
    <w:p w:rsidR="00BC5C39" w:rsidRDefault="008A51F1">
      <w:pPr>
        <w:pStyle w:val="BodyText"/>
        <w:spacing w:before="157" w:line="360" w:lineRule="auto"/>
        <w:ind w:left="100" w:right="676" w:firstLine="719"/>
        <w:jc w:val="both"/>
      </w:pPr>
      <w:r>
        <w:rPr>
          <w:color w:val="0D0D0D"/>
        </w:rPr>
        <w:t>A use case is a written description of how users will perform tasks on your application. It</w:t>
      </w:r>
      <w:r>
        <w:rPr>
          <w:color w:val="0D0D0D"/>
          <w:spacing w:val="1"/>
        </w:rPr>
        <w:t xml:space="preserve"> </w:t>
      </w:r>
      <w:r>
        <w:rPr>
          <w:color w:val="0D0D0D"/>
        </w:rPr>
        <w:t>outlines,</w:t>
      </w:r>
      <w:r>
        <w:rPr>
          <w:color w:val="0D0D0D"/>
          <w:spacing w:val="-5"/>
        </w:rPr>
        <w:t xml:space="preserve"> </w:t>
      </w:r>
      <w:r>
        <w:rPr>
          <w:color w:val="0D0D0D"/>
        </w:rPr>
        <w:t>from</w:t>
      </w:r>
      <w:r>
        <w:rPr>
          <w:color w:val="0D0D0D"/>
          <w:spacing w:val="-3"/>
        </w:rPr>
        <w:t xml:space="preserve"> </w:t>
      </w:r>
      <w:r>
        <w:rPr>
          <w:color w:val="0D0D0D"/>
        </w:rPr>
        <w:t>a</w:t>
      </w:r>
      <w:r>
        <w:rPr>
          <w:color w:val="0D0D0D"/>
          <w:spacing w:val="-6"/>
        </w:rPr>
        <w:t xml:space="preserve"> </w:t>
      </w:r>
      <w:r>
        <w:rPr>
          <w:color w:val="0D0D0D"/>
        </w:rPr>
        <w:t>user's</w:t>
      </w:r>
      <w:r>
        <w:rPr>
          <w:color w:val="0D0D0D"/>
          <w:spacing w:val="-3"/>
        </w:rPr>
        <w:t xml:space="preserve"> </w:t>
      </w:r>
      <w:r>
        <w:rPr>
          <w:color w:val="0D0D0D"/>
        </w:rPr>
        <w:t>point</w:t>
      </w:r>
      <w:r>
        <w:rPr>
          <w:color w:val="0D0D0D"/>
          <w:spacing w:val="-4"/>
        </w:rPr>
        <w:t xml:space="preserve"> </w:t>
      </w:r>
      <w:r>
        <w:rPr>
          <w:color w:val="0D0D0D"/>
        </w:rPr>
        <w:t>of</w:t>
      </w:r>
      <w:r>
        <w:rPr>
          <w:color w:val="0D0D0D"/>
          <w:spacing w:val="-5"/>
        </w:rPr>
        <w:t xml:space="preserve"> </w:t>
      </w:r>
      <w:r>
        <w:rPr>
          <w:color w:val="0D0D0D"/>
        </w:rPr>
        <w:t>view,</w:t>
      </w:r>
      <w:r>
        <w:rPr>
          <w:color w:val="0D0D0D"/>
          <w:spacing w:val="-5"/>
        </w:rPr>
        <w:t xml:space="preserve"> </w:t>
      </w:r>
      <w:r>
        <w:rPr>
          <w:color w:val="0D0D0D"/>
        </w:rPr>
        <w:t>a</w:t>
      </w:r>
      <w:r>
        <w:rPr>
          <w:color w:val="0D0D0D"/>
          <w:spacing w:val="-5"/>
        </w:rPr>
        <w:t xml:space="preserve"> </w:t>
      </w:r>
      <w:r>
        <w:rPr>
          <w:color w:val="0D0D0D"/>
        </w:rPr>
        <w:t>system's</w:t>
      </w:r>
      <w:r>
        <w:rPr>
          <w:color w:val="0D0D0D"/>
          <w:spacing w:val="-4"/>
        </w:rPr>
        <w:t xml:space="preserve"> </w:t>
      </w:r>
      <w:r>
        <w:rPr>
          <w:color w:val="0D0D0D"/>
        </w:rPr>
        <w:t>behavior</w:t>
      </w:r>
      <w:r>
        <w:rPr>
          <w:color w:val="0D0D0D"/>
          <w:spacing w:val="-5"/>
        </w:rPr>
        <w:t xml:space="preserve"> </w:t>
      </w:r>
      <w:r>
        <w:rPr>
          <w:color w:val="0D0D0D"/>
        </w:rPr>
        <w:t>as</w:t>
      </w:r>
      <w:r>
        <w:rPr>
          <w:color w:val="0D0D0D"/>
          <w:spacing w:val="-4"/>
        </w:rPr>
        <w:t xml:space="preserve"> </w:t>
      </w:r>
      <w:r>
        <w:rPr>
          <w:color w:val="0D0D0D"/>
        </w:rPr>
        <w:t>it</w:t>
      </w:r>
      <w:r>
        <w:rPr>
          <w:color w:val="0D0D0D"/>
          <w:spacing w:val="-4"/>
        </w:rPr>
        <w:t xml:space="preserve"> </w:t>
      </w:r>
      <w:r>
        <w:rPr>
          <w:color w:val="0D0D0D"/>
        </w:rPr>
        <w:t>responds</w:t>
      </w:r>
      <w:r>
        <w:rPr>
          <w:color w:val="0D0D0D"/>
          <w:spacing w:val="-3"/>
        </w:rPr>
        <w:t xml:space="preserve"> </w:t>
      </w:r>
      <w:r>
        <w:rPr>
          <w:color w:val="0D0D0D"/>
        </w:rPr>
        <w:t>to</w:t>
      </w:r>
      <w:r>
        <w:rPr>
          <w:color w:val="0D0D0D"/>
          <w:spacing w:val="-7"/>
        </w:rPr>
        <w:t xml:space="preserve"> </w:t>
      </w:r>
      <w:r>
        <w:rPr>
          <w:color w:val="0D0D0D"/>
        </w:rPr>
        <w:t>a</w:t>
      </w:r>
      <w:r>
        <w:rPr>
          <w:color w:val="0D0D0D"/>
          <w:spacing w:val="-7"/>
        </w:rPr>
        <w:t xml:space="preserve"> </w:t>
      </w:r>
      <w:r>
        <w:rPr>
          <w:color w:val="0D0D0D"/>
        </w:rPr>
        <w:t>request.</w:t>
      </w:r>
      <w:r>
        <w:rPr>
          <w:color w:val="0D0D0D"/>
          <w:spacing w:val="-4"/>
        </w:rPr>
        <w:t xml:space="preserve"> </w:t>
      </w:r>
      <w:r>
        <w:rPr>
          <w:color w:val="0D0D0D"/>
        </w:rPr>
        <w:t>Each</w:t>
      </w:r>
      <w:r>
        <w:rPr>
          <w:color w:val="0D0D0D"/>
          <w:spacing w:val="-4"/>
        </w:rPr>
        <w:t xml:space="preserve"> </w:t>
      </w:r>
      <w:r>
        <w:rPr>
          <w:color w:val="0D0D0D"/>
        </w:rPr>
        <w:t>use</w:t>
      </w:r>
      <w:r>
        <w:rPr>
          <w:color w:val="0D0D0D"/>
          <w:spacing w:val="-5"/>
        </w:rPr>
        <w:t xml:space="preserve"> </w:t>
      </w:r>
      <w:r>
        <w:rPr>
          <w:color w:val="0D0D0D"/>
        </w:rPr>
        <w:t>case</w:t>
      </w:r>
      <w:r>
        <w:rPr>
          <w:color w:val="0D0D0D"/>
          <w:spacing w:val="-58"/>
        </w:rPr>
        <w:t xml:space="preserve"> </w:t>
      </w:r>
      <w:r>
        <w:rPr>
          <w:color w:val="0D0D0D"/>
        </w:rPr>
        <w:t>is represented as a sequence of simple steps, beginning with a user's goal and ending when that</w:t>
      </w:r>
      <w:r>
        <w:rPr>
          <w:color w:val="0D0D0D"/>
          <w:spacing w:val="1"/>
        </w:rPr>
        <w:t xml:space="preserve"> </w:t>
      </w:r>
      <w:r>
        <w:rPr>
          <w:color w:val="0D0D0D"/>
        </w:rPr>
        <w:t>goal</w:t>
      </w:r>
      <w:r>
        <w:rPr>
          <w:color w:val="0D0D0D"/>
          <w:spacing w:val="-1"/>
        </w:rPr>
        <w:t xml:space="preserve"> </w:t>
      </w:r>
      <w:r>
        <w:rPr>
          <w:color w:val="0D0D0D"/>
        </w:rPr>
        <w:t>is fulfilled.</w:t>
      </w:r>
    </w:p>
    <w:p w:rsidR="00BC5C39" w:rsidRDefault="008A51F1">
      <w:pPr>
        <w:pStyle w:val="Heading2"/>
        <w:numPr>
          <w:ilvl w:val="2"/>
          <w:numId w:val="30"/>
        </w:numPr>
        <w:tabs>
          <w:tab w:val="left" w:pos="641"/>
        </w:tabs>
        <w:spacing w:before="166"/>
        <w:ind w:hanging="541"/>
      </w:pPr>
      <w:bookmarkStart w:id="28" w:name="_Toc117117304"/>
      <w:r>
        <w:t>Add</w:t>
      </w:r>
      <w:r>
        <w:rPr>
          <w:spacing w:val="-3"/>
        </w:rPr>
        <w:t xml:space="preserve"> </w:t>
      </w:r>
      <w:r>
        <w:t>Admin</w:t>
      </w:r>
      <w:bookmarkEnd w:id="28"/>
    </w:p>
    <w:p w:rsidR="00BC5C39" w:rsidRDefault="008A51F1">
      <w:pPr>
        <w:pStyle w:val="BodyText"/>
        <w:spacing w:before="16" w:line="360" w:lineRule="auto"/>
        <w:ind w:left="100" w:right="678" w:firstLine="719"/>
        <w:jc w:val="both"/>
      </w:pPr>
      <w:r>
        <w:t>Here</w:t>
      </w:r>
      <w:r>
        <w:rPr>
          <w:spacing w:val="-6"/>
        </w:rPr>
        <w:t xml:space="preserve"> </w:t>
      </w:r>
      <w:r>
        <w:t>is</w:t>
      </w:r>
      <w:r>
        <w:rPr>
          <w:spacing w:val="-2"/>
        </w:rPr>
        <w:t xml:space="preserve"> </w:t>
      </w:r>
      <w:r>
        <w:t>the</w:t>
      </w:r>
      <w:r>
        <w:rPr>
          <w:spacing w:val="-2"/>
        </w:rPr>
        <w:t xml:space="preserve"> </w:t>
      </w:r>
      <w:r>
        <w:t>Use</w:t>
      </w:r>
      <w:r>
        <w:rPr>
          <w:spacing w:val="-4"/>
        </w:rPr>
        <w:t xml:space="preserve"> </w:t>
      </w:r>
      <w:r>
        <w:t>Case</w:t>
      </w:r>
      <w:r>
        <w:rPr>
          <w:spacing w:val="-5"/>
        </w:rPr>
        <w:t xml:space="preserve"> </w:t>
      </w:r>
      <w:r>
        <w:t>in which</w:t>
      </w:r>
      <w:r>
        <w:rPr>
          <w:spacing w:val="-4"/>
        </w:rPr>
        <w:t xml:space="preserve"> </w:t>
      </w:r>
      <w:r>
        <w:t>super admin</w:t>
      </w:r>
      <w:r>
        <w:rPr>
          <w:spacing w:val="-4"/>
        </w:rPr>
        <w:t xml:space="preserve"> </w:t>
      </w:r>
      <w:r>
        <w:t>can</w:t>
      </w:r>
      <w:r>
        <w:rPr>
          <w:spacing w:val="-3"/>
        </w:rPr>
        <w:t xml:space="preserve"> </w:t>
      </w:r>
      <w:r>
        <w:t>login</w:t>
      </w:r>
      <w:r>
        <w:rPr>
          <w:spacing w:val="-3"/>
        </w:rPr>
        <w:t xml:space="preserve"> </w:t>
      </w:r>
      <w:r>
        <w:t>valid</w:t>
      </w:r>
      <w:r>
        <w:rPr>
          <w:spacing w:val="-3"/>
        </w:rPr>
        <w:t xml:space="preserve"> </w:t>
      </w:r>
      <w:r>
        <w:t>credentials</w:t>
      </w:r>
      <w:r>
        <w:rPr>
          <w:spacing w:val="-3"/>
        </w:rPr>
        <w:t xml:space="preserve"> </w:t>
      </w:r>
      <w:r>
        <w:t>and</w:t>
      </w:r>
      <w:r>
        <w:rPr>
          <w:spacing w:val="-3"/>
        </w:rPr>
        <w:t xml:space="preserve"> </w:t>
      </w:r>
      <w:r>
        <w:t>after</w:t>
      </w:r>
      <w:r>
        <w:rPr>
          <w:spacing w:val="-5"/>
        </w:rPr>
        <w:t xml:space="preserve"> </w:t>
      </w:r>
      <w:r>
        <w:t>successful</w:t>
      </w:r>
      <w:r>
        <w:rPr>
          <w:spacing w:val="-57"/>
        </w:rPr>
        <w:t xml:space="preserve"> </w:t>
      </w:r>
      <w:r>
        <w:t>login the super admin can perform CRUD operations on admin. Super admin will see an open</w:t>
      </w:r>
      <w:r>
        <w:rPr>
          <w:spacing w:val="1"/>
        </w:rPr>
        <w:t xml:space="preserve"> </w:t>
      </w:r>
      <w:r>
        <w:t>portal homepage where there will be a button of Add admin and after pressing that button the</w:t>
      </w:r>
      <w:r>
        <w:rPr>
          <w:spacing w:val="1"/>
        </w:rPr>
        <w:t xml:space="preserve"> </w:t>
      </w:r>
      <w:r>
        <w:t>system</w:t>
      </w:r>
      <w:r>
        <w:rPr>
          <w:spacing w:val="-1"/>
        </w:rPr>
        <w:t xml:space="preserve"> </w:t>
      </w:r>
      <w:r>
        <w:t>will add admin in</w:t>
      </w:r>
      <w:r>
        <w:rPr>
          <w:spacing w:val="2"/>
        </w:rPr>
        <w:t xml:space="preserve"> </w:t>
      </w:r>
      <w:r>
        <w:t>database</w:t>
      </w:r>
      <w:r>
        <w:rPr>
          <w:spacing w:val="1"/>
        </w:rPr>
        <w:t xml:space="preserve"> </w:t>
      </w:r>
      <w:r>
        <w:t>as shown:</w:t>
      </w:r>
    </w:p>
    <w:p w:rsidR="00BC5C39" w:rsidRDefault="008A51F1">
      <w:pPr>
        <w:spacing w:before="163"/>
        <w:ind w:right="578"/>
        <w:jc w:val="center"/>
        <w:rPr>
          <w:i/>
          <w:sz w:val="18"/>
        </w:rPr>
      </w:pPr>
      <w:bookmarkStart w:id="29" w:name="_bookmark31"/>
      <w:bookmarkEnd w:id="29"/>
      <w:r>
        <w:rPr>
          <w:i/>
          <w:sz w:val="18"/>
        </w:rPr>
        <w:t>Table</w:t>
      </w:r>
      <w:r>
        <w:rPr>
          <w:i/>
          <w:spacing w:val="-3"/>
          <w:sz w:val="18"/>
        </w:rPr>
        <w:t xml:space="preserve"> </w:t>
      </w:r>
      <w:r>
        <w:rPr>
          <w:i/>
          <w:sz w:val="18"/>
        </w:rPr>
        <w:t>3</w:t>
      </w:r>
      <w:r>
        <w:rPr>
          <w:i/>
          <w:spacing w:val="1"/>
          <w:sz w:val="18"/>
        </w:rPr>
        <w:t xml:space="preserve"> </w:t>
      </w:r>
      <w:r>
        <w:rPr>
          <w:i/>
          <w:sz w:val="18"/>
        </w:rPr>
        <w:t>Add</w:t>
      </w:r>
      <w:r>
        <w:rPr>
          <w:i/>
          <w:spacing w:val="-1"/>
          <w:sz w:val="18"/>
        </w:rPr>
        <w:t xml:space="preserve"> </w:t>
      </w:r>
      <w:r>
        <w:rPr>
          <w:i/>
          <w:sz w:val="18"/>
        </w:rPr>
        <w:t>new admin</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5"/>
        </w:trPr>
        <w:tc>
          <w:tcPr>
            <w:tcW w:w="1997"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7" w:type="dxa"/>
            <w:gridSpan w:val="6"/>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01</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1"/>
                <w:sz w:val="24"/>
              </w:rPr>
              <w:t xml:space="preserve"> </w:t>
            </w:r>
            <w:r>
              <w:rPr>
                <w:sz w:val="24"/>
              </w:rPr>
              <w:t>admin can</w:t>
            </w:r>
            <w:r>
              <w:rPr>
                <w:spacing w:val="-1"/>
                <w:sz w:val="24"/>
              </w:rPr>
              <w:t xml:space="preserve"> </w:t>
            </w:r>
            <w:r>
              <w:rPr>
                <w:sz w:val="24"/>
              </w:rPr>
              <w:t>add new</w:t>
            </w:r>
            <w:r>
              <w:rPr>
                <w:spacing w:val="-1"/>
                <w:sz w:val="24"/>
              </w:rPr>
              <w:t xml:space="preserve"> </w:t>
            </w:r>
            <w:r>
              <w:rPr>
                <w:sz w:val="24"/>
              </w:rPr>
              <w:t>admin.</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Mahnoor</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N/A</w:t>
            </w:r>
          </w:p>
        </w:tc>
      </w:tr>
      <w:tr w:rsidR="00BC5C39">
        <w:trPr>
          <w:trHeight w:val="573"/>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2/4/2022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2"/>
              <w:rPr>
                <w:sz w:val="24"/>
              </w:rPr>
            </w:pPr>
            <w:r>
              <w:rPr>
                <w:sz w:val="24"/>
              </w:rPr>
              <w:t>4/4/2022</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2"/>
                <w:sz w:val="24"/>
              </w:rPr>
              <w:t xml:space="preserve"> </w:t>
            </w:r>
            <w:r>
              <w:rPr>
                <w:sz w:val="24"/>
              </w:rPr>
              <w:t>Admin.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Super</w:t>
            </w:r>
            <w:r>
              <w:rPr>
                <w:spacing w:val="-1"/>
                <w:sz w:val="24"/>
              </w:rPr>
              <w:t xml:space="preserve"> </w:t>
            </w:r>
            <w:r>
              <w:rPr>
                <w:sz w:val="24"/>
              </w:rPr>
              <w:t>Admin</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a</w:t>
            </w:r>
            <w:r>
              <w:rPr>
                <w:spacing w:val="-2"/>
                <w:sz w:val="24"/>
              </w:rPr>
              <w:t xml:space="preserve"> </w:t>
            </w:r>
            <w:r>
              <w:rPr>
                <w:sz w:val="24"/>
              </w:rPr>
              <w:t>new</w:t>
            </w:r>
            <w:r>
              <w:rPr>
                <w:spacing w:val="-1"/>
                <w:sz w:val="24"/>
              </w:rPr>
              <w:t xml:space="preserve"> </w:t>
            </w:r>
            <w:r>
              <w:rPr>
                <w:sz w:val="24"/>
              </w:rPr>
              <w:t>admin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system.</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Add</w:t>
            </w:r>
            <w:r>
              <w:rPr>
                <w:spacing w:val="-1"/>
                <w:sz w:val="24"/>
              </w:rPr>
              <w:t xml:space="preserve"> </w:t>
            </w:r>
            <w:r>
              <w:rPr>
                <w:sz w:val="24"/>
              </w:rPr>
              <w:t>admin</w:t>
            </w:r>
            <w:r>
              <w:rPr>
                <w:spacing w:val="-1"/>
                <w:sz w:val="24"/>
              </w:rPr>
              <w:t xml:space="preserve"> </w:t>
            </w:r>
            <w:r>
              <w:rPr>
                <w:sz w:val="24"/>
              </w:rPr>
              <w:t>button.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2"/>
                <w:sz w:val="24"/>
              </w:rPr>
              <w:t xml:space="preserve"> </w:t>
            </w:r>
            <w:r>
              <w:rPr>
                <w:sz w:val="24"/>
              </w:rPr>
              <w:t>Admin</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login</w:t>
            </w:r>
            <w:r>
              <w:rPr>
                <w:spacing w:val="-1"/>
                <w:sz w:val="24"/>
              </w:rPr>
              <w:t xml:space="preserve"> </w:t>
            </w:r>
            <w:r>
              <w:rPr>
                <w:sz w:val="24"/>
              </w:rPr>
              <w:t>into the</w:t>
            </w:r>
            <w:r>
              <w:rPr>
                <w:spacing w:val="-2"/>
                <w:sz w:val="24"/>
              </w:rPr>
              <w:t xml:space="preserve"> </w:t>
            </w:r>
            <w:r>
              <w:rPr>
                <w:sz w:val="24"/>
              </w:rPr>
              <w:t>system.</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r>
              <w:rPr>
                <w:spacing w:val="-3"/>
                <w:sz w:val="24"/>
              </w:rPr>
              <w:t xml:space="preserve"> </w:t>
            </w:r>
            <w:r>
              <w:rPr>
                <w:sz w:val="24"/>
              </w:rPr>
              <w:t>added</w:t>
            </w:r>
            <w:r>
              <w:rPr>
                <w:spacing w:val="-2"/>
                <w:sz w:val="24"/>
              </w:rPr>
              <w:t xml:space="preserve"> </w:t>
            </w:r>
            <w:r>
              <w:rPr>
                <w:sz w:val="24"/>
              </w:rPr>
              <w:t>successfully.</w:t>
            </w:r>
          </w:p>
        </w:tc>
      </w:tr>
      <w:tr w:rsidR="00BC5C39" w:rsidTr="00C82D24">
        <w:trPr>
          <w:trHeight w:val="524"/>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FF46A0" w:rsidRDefault="00FF46A0">
            <w:pPr>
              <w:pStyle w:val="TableParagraph"/>
              <w:spacing w:line="271" w:lineRule="exact"/>
              <w:ind w:left="114"/>
              <w:rPr>
                <w:sz w:val="24"/>
              </w:rPr>
            </w:pPr>
            <w:r>
              <w:rPr>
                <w:sz w:val="24"/>
              </w:rPr>
              <w:t xml:space="preserve">Super admin </w:t>
            </w:r>
          </w:p>
          <w:p w:rsidR="00FF46A0" w:rsidRDefault="00FF46A0">
            <w:pPr>
              <w:pStyle w:val="TableParagraph"/>
              <w:spacing w:line="271" w:lineRule="exact"/>
              <w:ind w:left="114"/>
              <w:rPr>
                <w:sz w:val="24"/>
              </w:rPr>
            </w:pPr>
          </w:p>
          <w:p w:rsidR="00BC5C39" w:rsidRDefault="00FF46A0">
            <w:pPr>
              <w:pStyle w:val="TableParagraph"/>
              <w:spacing w:line="271" w:lineRule="exact"/>
              <w:ind w:left="114"/>
              <w:rPr>
                <w:sz w:val="24"/>
              </w:rPr>
            </w:pPr>
            <w:r>
              <w:rPr>
                <w:sz w:val="24"/>
              </w:rPr>
              <w:t>1</w:t>
            </w:r>
            <w:r w:rsidR="008A51F1">
              <w:rPr>
                <w:sz w:val="24"/>
              </w:rPr>
              <w:t>.</w:t>
            </w:r>
            <w:r w:rsidR="008A51F1">
              <w:rPr>
                <w:spacing w:val="-1"/>
                <w:sz w:val="24"/>
              </w:rPr>
              <w:t xml:space="preserve"> </w:t>
            </w:r>
            <w:r w:rsidR="00531435">
              <w:rPr>
                <w:sz w:val="24"/>
              </w:rPr>
              <w:t>Super admin</w:t>
            </w:r>
            <w:r w:rsidR="008A51F1">
              <w:rPr>
                <w:spacing w:val="-1"/>
                <w:sz w:val="24"/>
              </w:rPr>
              <w:t xml:space="preserve"> </w:t>
            </w:r>
            <w:r w:rsidR="008A51F1">
              <w:rPr>
                <w:sz w:val="24"/>
              </w:rPr>
              <w:t>must</w:t>
            </w:r>
            <w:r w:rsidR="008A51F1">
              <w:rPr>
                <w:spacing w:val="-1"/>
                <w:sz w:val="24"/>
              </w:rPr>
              <w:t xml:space="preserve"> </w:t>
            </w:r>
            <w:r w:rsidR="00531435">
              <w:rPr>
                <w:spacing w:val="-1"/>
                <w:sz w:val="24"/>
              </w:rPr>
              <w:t xml:space="preserve">enter </w:t>
            </w:r>
            <w:r w:rsidR="008A51F1">
              <w:rPr>
                <w:sz w:val="24"/>
              </w:rPr>
              <w:t>login</w:t>
            </w:r>
            <w:r w:rsidR="008A51F1">
              <w:rPr>
                <w:spacing w:val="-1"/>
                <w:sz w:val="24"/>
              </w:rPr>
              <w:t xml:space="preserve"> </w:t>
            </w:r>
            <w:r w:rsidR="008A51F1">
              <w:rPr>
                <w:sz w:val="24"/>
              </w:rPr>
              <w:t>credentials.</w:t>
            </w:r>
          </w:p>
          <w:p w:rsidR="00BC5C39" w:rsidRDefault="008A51F1">
            <w:pPr>
              <w:pStyle w:val="TableParagraph"/>
              <w:spacing w:before="139"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7" w:line="240" w:lineRule="auto"/>
              <w:ind w:left="114"/>
              <w:rPr>
                <w:sz w:val="24"/>
              </w:rPr>
            </w:pPr>
            <w:r>
              <w:rPr>
                <w:sz w:val="24"/>
              </w:rPr>
              <w:t>5. Click on Add button.</w:t>
            </w:r>
          </w:p>
          <w:p w:rsidR="00531435" w:rsidRDefault="00531435">
            <w:pPr>
              <w:pStyle w:val="TableParagraph"/>
              <w:spacing w:before="137" w:line="240" w:lineRule="auto"/>
              <w:ind w:left="114"/>
              <w:rPr>
                <w:sz w:val="24"/>
              </w:rPr>
            </w:pPr>
            <w:r>
              <w:rPr>
                <w:sz w:val="24"/>
              </w:rPr>
              <w:t xml:space="preserve">6. Super admin will add </w:t>
            </w:r>
            <w:r w:rsidR="00C82D24">
              <w:rPr>
                <w:sz w:val="24"/>
              </w:rPr>
              <w:t>admin information</w:t>
            </w:r>
            <w:r>
              <w:rPr>
                <w:sz w:val="24"/>
              </w:rPr>
              <w:t>.</w:t>
            </w:r>
          </w:p>
          <w:p w:rsidR="00531435" w:rsidRDefault="00531435">
            <w:pPr>
              <w:pStyle w:val="TableParagraph"/>
              <w:spacing w:before="137" w:line="240" w:lineRule="auto"/>
              <w:ind w:left="114"/>
              <w:rPr>
                <w:sz w:val="24"/>
              </w:rPr>
            </w:pPr>
            <w:r>
              <w:rPr>
                <w:sz w:val="24"/>
              </w:rPr>
              <w:lastRenderedPageBreak/>
              <w:t xml:space="preserve">7. </w:t>
            </w:r>
            <w:r w:rsidR="00C82D24">
              <w:rPr>
                <w:sz w:val="24"/>
              </w:rPr>
              <w:t>Enter</w:t>
            </w:r>
            <w:r>
              <w:rPr>
                <w:sz w:val="24"/>
              </w:rPr>
              <w:t xml:space="preserve"> submit button.</w:t>
            </w:r>
          </w:p>
        </w:tc>
        <w:tc>
          <w:tcPr>
            <w:tcW w:w="3276" w:type="dxa"/>
            <w:gridSpan w:val="3"/>
            <w:tcBorders>
              <w:top w:val="single" w:sz="6" w:space="0" w:color="000000"/>
              <w:left w:val="single" w:sz="6" w:space="0" w:color="000000"/>
              <w:bottom w:val="single" w:sz="6" w:space="0" w:color="000000"/>
            </w:tcBorders>
          </w:tcPr>
          <w:p w:rsidR="00FF46A0" w:rsidRDefault="00FF46A0">
            <w:pPr>
              <w:pStyle w:val="TableParagraph"/>
              <w:spacing w:line="271" w:lineRule="exact"/>
              <w:ind w:left="113"/>
              <w:rPr>
                <w:sz w:val="24"/>
              </w:rPr>
            </w:pPr>
            <w:r>
              <w:rPr>
                <w:sz w:val="24"/>
              </w:rPr>
              <w:lastRenderedPageBreak/>
              <w:t>System</w:t>
            </w:r>
          </w:p>
          <w:p w:rsidR="00FF46A0" w:rsidRDefault="00FF46A0">
            <w:pPr>
              <w:pStyle w:val="TableParagraph"/>
              <w:spacing w:line="271" w:lineRule="exact"/>
              <w:ind w:left="113"/>
              <w:rPr>
                <w:sz w:val="24"/>
              </w:rPr>
            </w:pPr>
          </w:p>
          <w:p w:rsidR="00BC5C39" w:rsidRDefault="008A51F1">
            <w:pPr>
              <w:pStyle w:val="TableParagraph"/>
              <w:spacing w:line="271" w:lineRule="exact"/>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531435" w:rsidP="00531435">
            <w:pPr>
              <w:pStyle w:val="TableParagraph"/>
              <w:tabs>
                <w:tab w:val="left" w:pos="543"/>
                <w:tab w:val="left" w:pos="1495"/>
                <w:tab w:val="left" w:pos="2090"/>
                <w:tab w:val="left" w:pos="2943"/>
              </w:tabs>
              <w:spacing w:before="28" w:line="416" w:lineRule="exact"/>
              <w:ind w:left="113" w:right="122"/>
              <w:rPr>
                <w:sz w:val="24"/>
              </w:rPr>
            </w:pPr>
            <w:r>
              <w:rPr>
                <w:sz w:val="24"/>
              </w:rPr>
              <w:t xml:space="preserve">8. System add admin </w:t>
            </w:r>
            <w:r w:rsidR="008A51F1">
              <w:rPr>
                <w:spacing w:val="-3"/>
                <w:sz w:val="24"/>
              </w:rPr>
              <w:t>in</w:t>
            </w:r>
            <w:r>
              <w:rPr>
                <w:spacing w:val="-57"/>
                <w:sz w:val="24"/>
              </w:rPr>
              <w:t xml:space="preserve"> </w:t>
            </w:r>
            <w:r w:rsidR="008A51F1">
              <w:rPr>
                <w:sz w:val="24"/>
              </w:rPr>
              <w:t>database.</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lastRenderedPageBreak/>
              <w:t>Alternative</w:t>
            </w:r>
            <w:r>
              <w:rPr>
                <w:b/>
                <w:spacing w:val="-2"/>
                <w:sz w:val="24"/>
              </w:rPr>
              <w:t xml:space="preserve"> </w:t>
            </w:r>
            <w:r>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74"/>
              <w:rPr>
                <w:sz w:val="24"/>
              </w:rPr>
            </w:pPr>
            <w:r>
              <w:rPr>
                <w:sz w:val="24"/>
              </w:rPr>
              <w:t>Admin already</w:t>
            </w:r>
            <w:r>
              <w:rPr>
                <w:spacing w:val="-5"/>
                <w:sz w:val="24"/>
              </w:rPr>
              <w:t xml:space="preserve"> </w:t>
            </w:r>
            <w:r>
              <w:rPr>
                <w:sz w:val="24"/>
              </w:rPr>
              <w:t>exists.</w:t>
            </w:r>
          </w:p>
        </w:tc>
      </w:tr>
      <w:tr w:rsidR="00C82D24" w:rsidTr="00C82D24">
        <w:trPr>
          <w:trHeight w:val="575"/>
        </w:trPr>
        <w:tc>
          <w:tcPr>
            <w:tcW w:w="2521" w:type="dxa"/>
            <w:gridSpan w:val="2"/>
            <w:tcBorders>
              <w:top w:val="single" w:sz="6" w:space="0" w:color="000000"/>
              <w:left w:val="single" w:sz="12" w:space="0" w:color="000000"/>
              <w:bottom w:val="single" w:sz="6" w:space="0" w:color="000000"/>
              <w:right w:val="single" w:sz="6" w:space="0" w:color="000000"/>
            </w:tcBorders>
          </w:tcPr>
          <w:p w:rsidR="00C82D24" w:rsidRDefault="00C82D24" w:rsidP="00AC1EE8">
            <w:pPr>
              <w:pStyle w:val="TableParagraph"/>
              <w:spacing w:line="275" w:lineRule="exact"/>
              <w:rPr>
                <w:b/>
                <w:sz w:val="24"/>
              </w:rPr>
            </w:pPr>
            <w:r>
              <w:rPr>
                <w:b/>
                <w:sz w:val="24"/>
              </w:rPr>
              <w:t>Exceptions:</w:t>
            </w:r>
          </w:p>
        </w:tc>
        <w:tc>
          <w:tcPr>
            <w:tcW w:w="6553" w:type="dxa"/>
            <w:gridSpan w:val="5"/>
            <w:tcBorders>
              <w:top w:val="single" w:sz="6" w:space="0" w:color="000000"/>
              <w:left w:val="single" w:sz="6" w:space="0" w:color="000000"/>
              <w:bottom w:val="single" w:sz="6" w:space="0" w:color="000000"/>
              <w:right w:val="single" w:sz="12" w:space="0" w:color="000000"/>
            </w:tcBorders>
          </w:tcPr>
          <w:p w:rsidR="00C82D24" w:rsidRDefault="00C82D24" w:rsidP="00AC1EE8">
            <w:pPr>
              <w:pStyle w:val="TableParagraph"/>
              <w:numPr>
                <w:ilvl w:val="0"/>
                <w:numId w:val="29"/>
              </w:numPr>
              <w:tabs>
                <w:tab w:val="left" w:pos="357"/>
              </w:tabs>
              <w:spacing w:line="268" w:lineRule="exact"/>
              <w:rPr>
                <w:sz w:val="24"/>
              </w:rPr>
            </w:pPr>
            <w:r>
              <w:rPr>
                <w:sz w:val="24"/>
              </w:rPr>
              <w:t>Internet</w:t>
            </w:r>
            <w:r w:rsidRPr="00C82D24">
              <w:rPr>
                <w:sz w:val="24"/>
              </w:rPr>
              <w:t xml:space="preserve"> </w:t>
            </w:r>
            <w:r>
              <w:rPr>
                <w:sz w:val="24"/>
              </w:rPr>
              <w:t>connection</w:t>
            </w:r>
            <w:r w:rsidRPr="00C82D24">
              <w:rPr>
                <w:sz w:val="24"/>
              </w:rPr>
              <w:t xml:space="preserve"> </w:t>
            </w:r>
            <w:r>
              <w:rPr>
                <w:sz w:val="24"/>
              </w:rPr>
              <w:t>is</w:t>
            </w:r>
            <w:r w:rsidRPr="00C82D24">
              <w:rPr>
                <w:sz w:val="24"/>
              </w:rPr>
              <w:t xml:space="preserve"> </w:t>
            </w:r>
            <w:r>
              <w:rPr>
                <w:sz w:val="24"/>
              </w:rPr>
              <w:t>not</w:t>
            </w:r>
            <w:r w:rsidRPr="00C82D24">
              <w:rPr>
                <w:sz w:val="24"/>
              </w:rPr>
              <w:t xml:space="preserve"> </w:t>
            </w:r>
            <w:r>
              <w:rPr>
                <w:sz w:val="24"/>
              </w:rPr>
              <w:t>available.</w:t>
            </w:r>
          </w:p>
          <w:p w:rsidR="00C82D24" w:rsidRDefault="00C82D24" w:rsidP="00AC1EE8">
            <w:pPr>
              <w:pStyle w:val="TableParagraph"/>
              <w:numPr>
                <w:ilvl w:val="0"/>
                <w:numId w:val="29"/>
              </w:numPr>
              <w:tabs>
                <w:tab w:val="left" w:pos="355"/>
              </w:tabs>
              <w:spacing w:before="163" w:line="240" w:lineRule="auto"/>
              <w:ind w:left="354" w:hanging="241"/>
              <w:rPr>
                <w:sz w:val="24"/>
              </w:rPr>
            </w:pPr>
            <w:r>
              <w:rPr>
                <w:sz w:val="24"/>
              </w:rPr>
              <w:t>Database</w:t>
            </w:r>
            <w:r w:rsidRPr="00C82D24">
              <w:rPr>
                <w:sz w:val="24"/>
              </w:rPr>
              <w:t xml:space="preserve"> </w:t>
            </w:r>
            <w:r>
              <w:rPr>
                <w:sz w:val="24"/>
              </w:rPr>
              <w:t>is</w:t>
            </w:r>
            <w:r w:rsidRPr="00C82D24">
              <w:rPr>
                <w:sz w:val="24"/>
              </w:rPr>
              <w:t xml:space="preserve"> </w:t>
            </w:r>
            <w:r>
              <w:rPr>
                <w:sz w:val="24"/>
              </w:rPr>
              <w:t>not</w:t>
            </w:r>
            <w:r w:rsidRPr="00C82D24">
              <w:rPr>
                <w:sz w:val="24"/>
              </w:rPr>
              <w:t xml:space="preserve"> </w:t>
            </w:r>
            <w:r>
              <w:rPr>
                <w:sz w:val="24"/>
              </w:rPr>
              <w:t>responding.</w:t>
            </w:r>
          </w:p>
        </w:tc>
      </w:tr>
    </w:tbl>
    <w:p w:rsidR="00BC5C39" w:rsidRDefault="008A51F1">
      <w:pPr>
        <w:pStyle w:val="Heading2"/>
        <w:numPr>
          <w:ilvl w:val="2"/>
          <w:numId w:val="30"/>
        </w:numPr>
        <w:tabs>
          <w:tab w:val="left" w:pos="641"/>
        </w:tabs>
        <w:spacing w:before="225"/>
        <w:ind w:hanging="541"/>
      </w:pPr>
      <w:bookmarkStart w:id="30" w:name="_Toc117117305"/>
      <w:r>
        <w:t>Search</w:t>
      </w:r>
      <w:r>
        <w:rPr>
          <w:spacing w:val="-8"/>
        </w:rPr>
        <w:t xml:space="preserve"> </w:t>
      </w:r>
      <w:r>
        <w:t>admin</w:t>
      </w:r>
      <w:bookmarkEnd w:id="30"/>
    </w:p>
    <w:p w:rsidR="00BC5C39" w:rsidRDefault="008A51F1">
      <w:pPr>
        <w:pStyle w:val="BodyText"/>
        <w:spacing w:before="17" w:line="360" w:lineRule="auto"/>
        <w:ind w:left="100" w:right="678" w:firstLine="719"/>
        <w:jc w:val="both"/>
      </w:pPr>
      <w:r>
        <w:t>Here</w:t>
      </w:r>
      <w:r>
        <w:rPr>
          <w:spacing w:val="-6"/>
        </w:rPr>
        <w:t xml:space="preserve"> </w:t>
      </w:r>
      <w:r>
        <w:t>is</w:t>
      </w:r>
      <w:r>
        <w:rPr>
          <w:spacing w:val="-3"/>
        </w:rPr>
        <w:t xml:space="preserve"> </w:t>
      </w:r>
      <w:r>
        <w:t>the</w:t>
      </w:r>
      <w:r>
        <w:rPr>
          <w:spacing w:val="-2"/>
        </w:rPr>
        <w:t xml:space="preserve"> </w:t>
      </w:r>
      <w:r>
        <w:t>Use</w:t>
      </w:r>
      <w:r>
        <w:rPr>
          <w:spacing w:val="-4"/>
        </w:rPr>
        <w:t xml:space="preserve"> </w:t>
      </w:r>
      <w:r>
        <w:t>Case</w:t>
      </w:r>
      <w:r>
        <w:rPr>
          <w:spacing w:val="-5"/>
        </w:rPr>
        <w:t xml:space="preserve"> </w:t>
      </w:r>
      <w:r>
        <w:t>in</w:t>
      </w:r>
      <w:r>
        <w:rPr>
          <w:spacing w:val="-1"/>
        </w:rPr>
        <w:t xml:space="preserve"> </w:t>
      </w:r>
      <w:r>
        <w:t>which</w:t>
      </w:r>
      <w:r>
        <w:rPr>
          <w:spacing w:val="-3"/>
        </w:rPr>
        <w:t xml:space="preserve"> </w:t>
      </w:r>
      <w:r>
        <w:t>super</w:t>
      </w:r>
      <w:r>
        <w:rPr>
          <w:spacing w:val="-1"/>
        </w:rPr>
        <w:t xml:space="preserve"> </w:t>
      </w:r>
      <w:r>
        <w:t>admin</w:t>
      </w:r>
      <w:r>
        <w:rPr>
          <w:spacing w:val="-4"/>
        </w:rPr>
        <w:t xml:space="preserve"> </w:t>
      </w:r>
      <w:r>
        <w:t>can</w:t>
      </w:r>
      <w:r>
        <w:rPr>
          <w:spacing w:val="-3"/>
        </w:rPr>
        <w:t xml:space="preserve"> </w:t>
      </w:r>
      <w:r>
        <w:t>login</w:t>
      </w:r>
      <w:r>
        <w:rPr>
          <w:spacing w:val="-3"/>
        </w:rPr>
        <w:t xml:space="preserve"> </w:t>
      </w:r>
      <w:r>
        <w:t>valid</w:t>
      </w:r>
      <w:r>
        <w:rPr>
          <w:spacing w:val="-4"/>
        </w:rPr>
        <w:t xml:space="preserve"> </w:t>
      </w:r>
      <w:r>
        <w:t>credentials</w:t>
      </w:r>
      <w:r>
        <w:rPr>
          <w:spacing w:val="-2"/>
        </w:rPr>
        <w:t xml:space="preserve"> </w:t>
      </w:r>
      <w:r>
        <w:t>and</w:t>
      </w:r>
      <w:r>
        <w:rPr>
          <w:spacing w:val="-4"/>
        </w:rPr>
        <w:t xml:space="preserve"> </w:t>
      </w:r>
      <w:r>
        <w:t>after</w:t>
      </w:r>
      <w:r>
        <w:rPr>
          <w:spacing w:val="-5"/>
        </w:rPr>
        <w:t xml:space="preserve"> </w:t>
      </w:r>
      <w:r>
        <w:t>successful</w:t>
      </w:r>
      <w:r>
        <w:rPr>
          <w:spacing w:val="-57"/>
        </w:rPr>
        <w:t xml:space="preserve"> </w:t>
      </w:r>
      <w:r>
        <w:t>login then they will see an open portal homepage where there will be a button of Search through</w:t>
      </w:r>
      <w:r>
        <w:rPr>
          <w:spacing w:val="1"/>
        </w:rPr>
        <w:t xml:space="preserve"> </w:t>
      </w:r>
      <w:r>
        <w:t>which super admin can search admin and system will show the information of admin as shown</w:t>
      </w:r>
      <w:r>
        <w:rPr>
          <w:spacing w:val="1"/>
        </w:rPr>
        <w:t xml:space="preserve"> </w:t>
      </w:r>
      <w:r>
        <w:t>below:</w:t>
      </w:r>
    </w:p>
    <w:p w:rsidR="00BC5C39" w:rsidRDefault="008A51F1">
      <w:pPr>
        <w:spacing w:before="220"/>
        <w:ind w:right="575"/>
        <w:jc w:val="center"/>
        <w:rPr>
          <w:i/>
          <w:sz w:val="18"/>
        </w:rPr>
      </w:pPr>
      <w:bookmarkStart w:id="31" w:name="_bookmark33"/>
      <w:bookmarkEnd w:id="31"/>
      <w:r>
        <w:rPr>
          <w:i/>
          <w:sz w:val="18"/>
        </w:rPr>
        <w:t>Table</w:t>
      </w:r>
      <w:r>
        <w:rPr>
          <w:i/>
          <w:spacing w:val="-3"/>
          <w:sz w:val="18"/>
        </w:rPr>
        <w:t xml:space="preserve"> </w:t>
      </w:r>
      <w:r>
        <w:rPr>
          <w:i/>
          <w:sz w:val="18"/>
        </w:rPr>
        <w:t>4</w:t>
      </w:r>
      <w:r>
        <w:rPr>
          <w:i/>
          <w:spacing w:val="-1"/>
          <w:sz w:val="18"/>
        </w:rPr>
        <w:t xml:space="preserve"> </w:t>
      </w:r>
      <w:r>
        <w:rPr>
          <w:i/>
          <w:sz w:val="18"/>
        </w:rPr>
        <w:t>Search</w:t>
      </w:r>
      <w:r>
        <w:rPr>
          <w:i/>
          <w:spacing w:val="-1"/>
          <w:sz w:val="18"/>
        </w:rPr>
        <w:t xml:space="preserve"> </w:t>
      </w:r>
      <w:r>
        <w:rPr>
          <w:i/>
          <w:sz w:val="18"/>
        </w:rPr>
        <w:t>admin</w:t>
      </w:r>
    </w:p>
    <w:p w:rsidR="00BC5C39" w:rsidRDefault="00BC5C39">
      <w:pPr>
        <w:pStyle w:val="BodyText"/>
        <w:spacing w:before="10"/>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2"/>
        </w:trPr>
        <w:tc>
          <w:tcPr>
            <w:tcW w:w="1997" w:type="dxa"/>
            <w:tcBorders>
              <w:right w:val="single" w:sz="6" w:space="0" w:color="000000"/>
            </w:tcBorders>
          </w:tcPr>
          <w:p w:rsidR="00BC5C39" w:rsidRDefault="008A51F1">
            <w:pPr>
              <w:pStyle w:val="TableParagraph"/>
              <w:spacing w:line="275"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7" w:type="dxa"/>
            <w:gridSpan w:val="6"/>
            <w:tcBorders>
              <w:left w:val="single" w:sz="6" w:space="0" w:color="000000"/>
            </w:tcBorders>
          </w:tcPr>
          <w:p w:rsidR="00BC5C39" w:rsidRDefault="008A51F1">
            <w:pPr>
              <w:pStyle w:val="TableParagraph"/>
              <w:ind w:left="114"/>
              <w:rPr>
                <w:sz w:val="24"/>
              </w:rPr>
            </w:pPr>
            <w:r>
              <w:rPr>
                <w:sz w:val="24"/>
              </w:rPr>
              <w:t>02</w:t>
            </w:r>
          </w:p>
        </w:tc>
      </w:tr>
      <w:tr w:rsidR="00BC5C39">
        <w:trPr>
          <w:trHeight w:val="575"/>
        </w:trPr>
        <w:tc>
          <w:tcPr>
            <w:tcW w:w="1997"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Search</w:t>
            </w:r>
            <w:r>
              <w:rPr>
                <w:spacing w:val="-3"/>
                <w:sz w:val="24"/>
              </w:rPr>
              <w:t xml:space="preserve"> </w:t>
            </w:r>
            <w:r>
              <w:rPr>
                <w:sz w:val="24"/>
              </w:rPr>
              <w:t>admin</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Mahnoor</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N/A</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2" w:lineRule="exact"/>
              <w:ind w:left="114"/>
              <w:rPr>
                <w:sz w:val="24"/>
              </w:rPr>
            </w:pPr>
            <w:r>
              <w:rPr>
                <w:sz w:val="24"/>
              </w:rPr>
              <w:t>2/4/2022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before="1" w:line="240" w:lineRule="auto"/>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spacing w:line="272" w:lineRule="exact"/>
              <w:ind w:left="112"/>
              <w:rPr>
                <w:sz w:val="24"/>
              </w:rPr>
            </w:pPr>
            <w:r>
              <w:rPr>
                <w:sz w:val="24"/>
              </w:rPr>
              <w:t>4/4/2022</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2"/>
                <w:sz w:val="24"/>
              </w:rPr>
              <w:t xml:space="preserve"> </w:t>
            </w:r>
            <w:r>
              <w:rPr>
                <w:sz w:val="24"/>
              </w:rPr>
              <w:t>admin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Super</w:t>
            </w:r>
            <w:r>
              <w:rPr>
                <w:spacing w:val="-1"/>
                <w:sz w:val="24"/>
              </w:rPr>
              <w:t xml:space="preserve"> </w:t>
            </w:r>
            <w:r>
              <w:rPr>
                <w:sz w:val="24"/>
              </w:rPr>
              <w:t>admin can</w:t>
            </w:r>
            <w:r>
              <w:rPr>
                <w:spacing w:val="-1"/>
                <w:sz w:val="24"/>
              </w:rPr>
              <w:t xml:space="preserve"> </w:t>
            </w:r>
            <w:r>
              <w:rPr>
                <w:sz w:val="24"/>
              </w:rPr>
              <w:t>search</w:t>
            </w:r>
            <w:r>
              <w:rPr>
                <w:spacing w:val="2"/>
                <w:sz w:val="24"/>
              </w:rPr>
              <w:t xml:space="preserve"> </w:t>
            </w:r>
            <w:r>
              <w:rPr>
                <w:sz w:val="24"/>
              </w:rPr>
              <w:t>for admin by</w:t>
            </w:r>
            <w:r>
              <w:rPr>
                <w:spacing w:val="-4"/>
                <w:sz w:val="24"/>
              </w:rPr>
              <w:t xml:space="preserve"> </w:t>
            </w:r>
            <w:r>
              <w:rPr>
                <w:sz w:val="24"/>
              </w:rPr>
              <w:t>entering</w:t>
            </w:r>
            <w:r>
              <w:rPr>
                <w:spacing w:val="-3"/>
                <w:sz w:val="24"/>
              </w:rPr>
              <w:t xml:space="preserve"> </w:t>
            </w:r>
            <w:proofErr w:type="gramStart"/>
            <w:r>
              <w:rPr>
                <w:sz w:val="24"/>
              </w:rPr>
              <w:t>a</w:t>
            </w:r>
            <w:proofErr w:type="gramEnd"/>
            <w:r>
              <w:rPr>
                <w:spacing w:val="1"/>
                <w:sz w:val="24"/>
              </w:rPr>
              <w:t xml:space="preserve"> </w:t>
            </w:r>
            <w:r>
              <w:rPr>
                <w:sz w:val="24"/>
              </w:rPr>
              <w:t>admin id/name.</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search</w:t>
            </w:r>
            <w:r>
              <w:rPr>
                <w:spacing w:val="-1"/>
                <w:sz w:val="24"/>
              </w:rPr>
              <w:t xml:space="preserve"> </w:t>
            </w:r>
            <w:r>
              <w:rPr>
                <w:sz w:val="24"/>
              </w:rPr>
              <w:t>button.</w:t>
            </w:r>
          </w:p>
        </w:tc>
      </w:tr>
      <w:tr w:rsidR="00BC5C39">
        <w:trPr>
          <w:trHeight w:val="827"/>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numPr>
                <w:ilvl w:val="0"/>
                <w:numId w:val="28"/>
              </w:numPr>
              <w:tabs>
                <w:tab w:val="left" w:pos="355"/>
              </w:tabs>
              <w:ind w:hanging="241"/>
              <w:rPr>
                <w:sz w:val="24"/>
              </w:rPr>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the</w:t>
            </w:r>
            <w:r>
              <w:rPr>
                <w:spacing w:val="-2"/>
                <w:sz w:val="24"/>
              </w:rPr>
              <w:t xml:space="preserve"> </w:t>
            </w:r>
            <w:r>
              <w:rPr>
                <w:sz w:val="24"/>
              </w:rPr>
              <w:t>system.</w:t>
            </w:r>
          </w:p>
          <w:p w:rsidR="00BC5C39" w:rsidRDefault="008A51F1">
            <w:pPr>
              <w:pStyle w:val="TableParagraph"/>
              <w:numPr>
                <w:ilvl w:val="0"/>
                <w:numId w:val="28"/>
              </w:numPr>
              <w:tabs>
                <w:tab w:val="left" w:pos="355"/>
              </w:tabs>
              <w:spacing w:before="139" w:line="240" w:lineRule="auto"/>
              <w:ind w:hanging="241"/>
              <w:rPr>
                <w:sz w:val="24"/>
              </w:rPr>
            </w:pPr>
            <w:r>
              <w:rPr>
                <w:sz w:val="24"/>
              </w:rPr>
              <w:t>Must</w:t>
            </w:r>
            <w:r>
              <w:rPr>
                <w:spacing w:val="-1"/>
                <w:sz w:val="24"/>
              </w:rPr>
              <w:t xml:space="preserve"> </w:t>
            </w:r>
            <w:r>
              <w:rPr>
                <w:sz w:val="24"/>
              </w:rPr>
              <w:t>enter</w:t>
            </w:r>
            <w:r>
              <w:rPr>
                <w:spacing w:val="-2"/>
                <w:sz w:val="24"/>
              </w:rPr>
              <w:t xml:space="preserve"> </w:t>
            </w:r>
            <w:r>
              <w:rPr>
                <w:sz w:val="24"/>
              </w:rPr>
              <w:t>admin</w:t>
            </w:r>
            <w:r>
              <w:rPr>
                <w:spacing w:val="-1"/>
                <w:sz w:val="24"/>
              </w:rPr>
              <w:t xml:space="preserve"> </w:t>
            </w:r>
            <w:r>
              <w:rPr>
                <w:sz w:val="24"/>
              </w:rPr>
              <w:t>id/name</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User</w:t>
            </w:r>
            <w:r>
              <w:rPr>
                <w:spacing w:val="-1"/>
                <w:sz w:val="24"/>
              </w:rPr>
              <w:t xml:space="preserve"> </w:t>
            </w:r>
            <w:r>
              <w:rPr>
                <w:sz w:val="24"/>
              </w:rPr>
              <w:t>will</w:t>
            </w:r>
            <w:r>
              <w:rPr>
                <w:spacing w:val="-1"/>
                <w:sz w:val="24"/>
              </w:rPr>
              <w:t xml:space="preserve"> </w:t>
            </w:r>
            <w:r>
              <w:rPr>
                <w:sz w:val="24"/>
              </w:rPr>
              <w:t>be able</w:t>
            </w:r>
            <w:r>
              <w:rPr>
                <w:spacing w:val="-1"/>
                <w:sz w:val="24"/>
              </w:rPr>
              <w:t xml:space="preserve"> </w:t>
            </w:r>
            <w:r>
              <w:rPr>
                <w:sz w:val="24"/>
              </w:rPr>
              <w:t>to</w:t>
            </w:r>
            <w:r>
              <w:rPr>
                <w:spacing w:val="-1"/>
                <w:sz w:val="24"/>
              </w:rPr>
              <w:t xml:space="preserve"> </w:t>
            </w:r>
            <w:r>
              <w:rPr>
                <w:sz w:val="24"/>
              </w:rPr>
              <w:t>view</w:t>
            </w:r>
            <w:r>
              <w:rPr>
                <w:spacing w:val="1"/>
                <w:sz w:val="24"/>
              </w:rPr>
              <w:t xml:space="preserve"> </w:t>
            </w:r>
            <w:r>
              <w:rPr>
                <w:sz w:val="24"/>
              </w:rPr>
              <w:t>the</w:t>
            </w:r>
            <w:r>
              <w:rPr>
                <w:spacing w:val="-2"/>
                <w:sz w:val="24"/>
              </w:rPr>
              <w:t xml:space="preserve"> </w:t>
            </w:r>
            <w:r>
              <w:rPr>
                <w:sz w:val="24"/>
              </w:rPr>
              <w:t>admin</w:t>
            </w:r>
            <w:r>
              <w:rPr>
                <w:spacing w:val="-1"/>
                <w:sz w:val="24"/>
              </w:rPr>
              <w:t xml:space="preserve"> </w:t>
            </w:r>
            <w:r>
              <w:rPr>
                <w:sz w:val="24"/>
              </w:rPr>
              <w:t>details.</w:t>
            </w:r>
          </w:p>
        </w:tc>
      </w:tr>
      <w:tr w:rsidR="00BC5C39">
        <w:trPr>
          <w:trHeight w:val="1240"/>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FF46A0" w:rsidRDefault="00FF46A0">
            <w:pPr>
              <w:pStyle w:val="TableParagraph"/>
              <w:ind w:left="114"/>
              <w:rPr>
                <w:sz w:val="24"/>
              </w:rPr>
            </w:pPr>
            <w:r>
              <w:rPr>
                <w:sz w:val="24"/>
              </w:rPr>
              <w:t>Super admin</w:t>
            </w:r>
          </w:p>
          <w:p w:rsidR="00FF46A0" w:rsidRDefault="00FF46A0">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sidR="00C82D24">
              <w:rPr>
                <w:sz w:val="24"/>
              </w:rPr>
              <w:t xml:space="preserve">Super admin </w:t>
            </w:r>
            <w:r w:rsidR="00C82D24">
              <w:rPr>
                <w:spacing w:val="-1"/>
                <w:sz w:val="24"/>
              </w:rPr>
              <w:t>must</w:t>
            </w:r>
            <w:r>
              <w:rPr>
                <w:spacing w:val="-1"/>
                <w:sz w:val="24"/>
              </w:rPr>
              <w:t xml:space="preserve"> </w:t>
            </w:r>
            <w:r w:rsidR="00C82D24">
              <w:rPr>
                <w:spacing w:val="-1"/>
                <w:sz w:val="24"/>
              </w:rPr>
              <w:t xml:space="preserve">enter </w:t>
            </w:r>
            <w:r>
              <w:rPr>
                <w:sz w:val="24"/>
              </w:rPr>
              <w:t>login</w:t>
            </w:r>
            <w:r>
              <w:rPr>
                <w:spacing w:val="-1"/>
                <w:sz w:val="24"/>
              </w:rPr>
              <w:t xml:space="preserve"> </w:t>
            </w:r>
            <w:r>
              <w:rPr>
                <w:sz w:val="24"/>
              </w:rPr>
              <w:t>credentials.</w:t>
            </w:r>
          </w:p>
          <w:p w:rsidR="00BC5C39" w:rsidRDefault="008A51F1">
            <w:pPr>
              <w:pStyle w:val="TableParagraph"/>
              <w:spacing w:before="137"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9" w:line="240" w:lineRule="auto"/>
              <w:ind w:left="114"/>
              <w:rPr>
                <w:sz w:val="24"/>
              </w:rPr>
            </w:pPr>
            <w:r>
              <w:rPr>
                <w:sz w:val="24"/>
              </w:rPr>
              <w:t>5.</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Search</w:t>
            </w:r>
            <w:r>
              <w:rPr>
                <w:spacing w:val="-1"/>
                <w:sz w:val="24"/>
              </w:rPr>
              <w:t xml:space="preserve"> </w:t>
            </w:r>
            <w:r>
              <w:rPr>
                <w:sz w:val="24"/>
              </w:rPr>
              <w:t>button.</w:t>
            </w:r>
          </w:p>
          <w:p w:rsidR="00FF46A0" w:rsidRDefault="00C82D24">
            <w:pPr>
              <w:pStyle w:val="TableParagraph"/>
              <w:spacing w:before="139" w:line="240" w:lineRule="auto"/>
              <w:ind w:left="114"/>
              <w:rPr>
                <w:sz w:val="24"/>
              </w:rPr>
            </w:pPr>
            <w:r>
              <w:rPr>
                <w:sz w:val="24"/>
              </w:rPr>
              <w:t>6. Search by name/ id and press enter.</w:t>
            </w:r>
          </w:p>
        </w:tc>
        <w:tc>
          <w:tcPr>
            <w:tcW w:w="3276" w:type="dxa"/>
            <w:gridSpan w:val="3"/>
            <w:tcBorders>
              <w:top w:val="single" w:sz="6" w:space="0" w:color="000000"/>
              <w:left w:val="single" w:sz="6" w:space="0" w:color="000000"/>
              <w:bottom w:val="single" w:sz="6" w:space="0" w:color="000000"/>
            </w:tcBorders>
          </w:tcPr>
          <w:p w:rsidR="00FF46A0" w:rsidRDefault="00FF46A0">
            <w:pPr>
              <w:pStyle w:val="TableParagraph"/>
              <w:ind w:left="113"/>
              <w:rPr>
                <w:sz w:val="24"/>
              </w:rPr>
            </w:pPr>
            <w:r>
              <w:rPr>
                <w:sz w:val="24"/>
              </w:rPr>
              <w:t xml:space="preserve">System </w:t>
            </w:r>
          </w:p>
          <w:p w:rsidR="00FF46A0" w:rsidRDefault="00FF46A0">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7"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FF46A0">
            <w:pPr>
              <w:pStyle w:val="TableParagraph"/>
              <w:spacing w:before="139" w:line="240" w:lineRule="auto"/>
              <w:ind w:left="113"/>
              <w:rPr>
                <w:sz w:val="24"/>
              </w:rPr>
            </w:pPr>
            <w:r>
              <w:rPr>
                <w:sz w:val="24"/>
              </w:rPr>
              <w:t>7.</w:t>
            </w:r>
            <w:r w:rsidR="008A51F1">
              <w:rPr>
                <w:spacing w:val="-1"/>
                <w:sz w:val="24"/>
              </w:rPr>
              <w:t xml:space="preserve"> </w:t>
            </w:r>
            <w:r w:rsidR="008A51F1">
              <w:rPr>
                <w:sz w:val="24"/>
              </w:rPr>
              <w:t>System</w:t>
            </w:r>
            <w:r w:rsidR="008A51F1">
              <w:rPr>
                <w:spacing w:val="-1"/>
                <w:sz w:val="24"/>
              </w:rPr>
              <w:t xml:space="preserve"> </w:t>
            </w:r>
            <w:r w:rsidR="008A51F1">
              <w:rPr>
                <w:sz w:val="24"/>
              </w:rPr>
              <w:t>will</w:t>
            </w:r>
            <w:r w:rsidR="008A51F1">
              <w:rPr>
                <w:spacing w:val="-1"/>
                <w:sz w:val="24"/>
              </w:rPr>
              <w:t xml:space="preserve"> </w:t>
            </w:r>
            <w:r w:rsidR="008A51F1">
              <w:rPr>
                <w:sz w:val="24"/>
              </w:rPr>
              <w:t>show</w:t>
            </w:r>
            <w:r w:rsidR="008A51F1">
              <w:rPr>
                <w:spacing w:val="-1"/>
                <w:sz w:val="24"/>
              </w:rPr>
              <w:t xml:space="preserve"> </w:t>
            </w:r>
            <w:r w:rsidR="008A51F1">
              <w:rPr>
                <w:sz w:val="24"/>
              </w:rPr>
              <w:t>the</w:t>
            </w:r>
            <w:r w:rsidR="008A51F1">
              <w:rPr>
                <w:spacing w:val="-3"/>
                <w:sz w:val="24"/>
              </w:rPr>
              <w:t xml:space="preserve"> </w:t>
            </w:r>
            <w:r w:rsidR="008A51F1">
              <w:rPr>
                <w:sz w:val="24"/>
              </w:rPr>
              <w:t>admin.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lastRenderedPageBreak/>
              <w:t>Alternative</w:t>
            </w:r>
            <w:r>
              <w:rPr>
                <w:b/>
                <w:spacing w:val="-2"/>
                <w:sz w:val="24"/>
              </w:rPr>
              <w:t xml:space="preserve"> </w:t>
            </w:r>
            <w:r>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C82D24">
            <w:pPr>
              <w:pStyle w:val="TableParagraph"/>
              <w:spacing w:line="272" w:lineRule="exact"/>
              <w:ind w:left="114"/>
              <w:rPr>
                <w:sz w:val="24"/>
              </w:rPr>
            </w:pPr>
            <w:r>
              <w:rPr>
                <w:sz w:val="24"/>
              </w:rPr>
              <w:t>See list of admins.</w:t>
            </w:r>
          </w:p>
        </w:tc>
      </w:tr>
      <w:tr w:rsidR="00BC5C39">
        <w:trPr>
          <w:trHeight w:val="575"/>
        </w:trPr>
        <w:tc>
          <w:tcPr>
            <w:tcW w:w="2521" w:type="dxa"/>
            <w:gridSpan w:val="2"/>
            <w:tcBorders>
              <w:top w:val="single" w:sz="6" w:space="0" w:color="000000"/>
              <w:right w:val="single" w:sz="6" w:space="0" w:color="000000"/>
            </w:tcBorders>
          </w:tcPr>
          <w:p w:rsidR="00BC5C39" w:rsidRDefault="008A51F1">
            <w:pPr>
              <w:pStyle w:val="TableParagraph"/>
              <w:spacing w:line="275" w:lineRule="exact"/>
              <w:rPr>
                <w:b/>
                <w:sz w:val="24"/>
              </w:rPr>
            </w:pPr>
            <w:r>
              <w:rPr>
                <w:b/>
                <w:sz w:val="24"/>
              </w:rPr>
              <w:t>Exceptions:</w:t>
            </w:r>
          </w:p>
        </w:tc>
        <w:tc>
          <w:tcPr>
            <w:tcW w:w="6553" w:type="dxa"/>
            <w:gridSpan w:val="5"/>
            <w:tcBorders>
              <w:top w:val="single" w:sz="6" w:space="0" w:color="000000"/>
              <w:left w:val="single" w:sz="6" w:space="0" w:color="000000"/>
            </w:tcBorders>
          </w:tcPr>
          <w:p w:rsidR="00BC5C39" w:rsidRDefault="008A51F1" w:rsidP="00C82D24">
            <w:pPr>
              <w:pStyle w:val="TableParagraph"/>
              <w:numPr>
                <w:ilvl w:val="0"/>
                <w:numId w:val="44"/>
              </w:numPr>
              <w:spacing w:line="268" w:lineRule="exact"/>
              <w:rPr>
                <w:sz w:val="24"/>
              </w:rPr>
            </w:pPr>
            <w:r>
              <w:rPr>
                <w:sz w:val="24"/>
              </w:rPr>
              <w:t>Internet</w:t>
            </w:r>
            <w:r>
              <w:rPr>
                <w:spacing w:val="-2"/>
                <w:sz w:val="24"/>
              </w:rPr>
              <w:t xml:space="preserve"> </w:t>
            </w:r>
            <w:r>
              <w:rPr>
                <w:sz w:val="24"/>
              </w:rPr>
              <w:t>connection</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available.</w:t>
            </w:r>
          </w:p>
          <w:p w:rsidR="00C82D24" w:rsidRDefault="00C82D24" w:rsidP="00C82D24">
            <w:pPr>
              <w:pStyle w:val="TableParagraph"/>
              <w:numPr>
                <w:ilvl w:val="0"/>
                <w:numId w:val="44"/>
              </w:numPr>
              <w:spacing w:line="268" w:lineRule="exact"/>
              <w:rPr>
                <w:sz w:val="24"/>
              </w:rPr>
            </w:pPr>
            <w:r w:rsidRPr="00C82D24">
              <w:rPr>
                <w:sz w:val="24"/>
              </w:rPr>
              <w:t>Database</w:t>
            </w:r>
            <w:r w:rsidRPr="00C82D24">
              <w:rPr>
                <w:spacing w:val="-2"/>
                <w:sz w:val="24"/>
              </w:rPr>
              <w:t xml:space="preserve"> </w:t>
            </w:r>
            <w:r w:rsidRPr="00C82D24">
              <w:rPr>
                <w:sz w:val="24"/>
              </w:rPr>
              <w:t>is</w:t>
            </w:r>
            <w:r w:rsidRPr="00C82D24">
              <w:rPr>
                <w:spacing w:val="-1"/>
                <w:sz w:val="24"/>
              </w:rPr>
              <w:t xml:space="preserve"> </w:t>
            </w:r>
            <w:r w:rsidRPr="00C82D24">
              <w:rPr>
                <w:sz w:val="24"/>
              </w:rPr>
              <w:t>not</w:t>
            </w:r>
            <w:r w:rsidRPr="00C82D24">
              <w:rPr>
                <w:spacing w:val="-1"/>
                <w:sz w:val="24"/>
              </w:rPr>
              <w:t xml:space="preserve"> </w:t>
            </w:r>
            <w:r w:rsidRPr="00C82D24">
              <w:rPr>
                <w:sz w:val="24"/>
              </w:rPr>
              <w:t>responding.</w:t>
            </w:r>
          </w:p>
          <w:p w:rsidR="00C82D24" w:rsidRPr="00C82D24" w:rsidRDefault="00C82D24" w:rsidP="00C82D24">
            <w:pPr>
              <w:pStyle w:val="TableParagraph"/>
              <w:numPr>
                <w:ilvl w:val="0"/>
                <w:numId w:val="44"/>
              </w:numPr>
              <w:spacing w:line="268" w:lineRule="exact"/>
              <w:rPr>
                <w:sz w:val="24"/>
              </w:rPr>
            </w:pPr>
            <w:r w:rsidRPr="00C82D24">
              <w:rPr>
                <w:sz w:val="24"/>
              </w:rPr>
              <w:t>Admin</w:t>
            </w:r>
            <w:r w:rsidRPr="00C82D24">
              <w:rPr>
                <w:spacing w:val="-1"/>
                <w:sz w:val="24"/>
              </w:rPr>
              <w:t xml:space="preserve"> </w:t>
            </w:r>
            <w:r w:rsidRPr="00C82D24">
              <w:rPr>
                <w:sz w:val="24"/>
              </w:rPr>
              <w:t>not found</w:t>
            </w:r>
          </w:p>
          <w:p w:rsidR="00C82D24" w:rsidRDefault="00C82D24" w:rsidP="00C82D24">
            <w:pPr>
              <w:pStyle w:val="TableParagraph"/>
              <w:spacing w:line="268" w:lineRule="exact"/>
              <w:ind w:left="114"/>
              <w:rPr>
                <w:sz w:val="24"/>
              </w:rPr>
            </w:pPr>
          </w:p>
        </w:tc>
      </w:tr>
    </w:tbl>
    <w:p w:rsidR="00BC5C39" w:rsidRDefault="008A51F1">
      <w:pPr>
        <w:pStyle w:val="Heading2"/>
        <w:numPr>
          <w:ilvl w:val="2"/>
          <w:numId w:val="30"/>
        </w:numPr>
        <w:tabs>
          <w:tab w:val="left" w:pos="641"/>
        </w:tabs>
        <w:spacing w:before="5"/>
        <w:ind w:hanging="541"/>
      </w:pPr>
      <w:bookmarkStart w:id="32" w:name="_Toc117117306"/>
      <w:r>
        <w:t>Delete</w:t>
      </w:r>
      <w:r>
        <w:rPr>
          <w:spacing w:val="-7"/>
        </w:rPr>
        <w:t xml:space="preserve"> </w:t>
      </w:r>
      <w:r>
        <w:t>admin</w:t>
      </w:r>
      <w:bookmarkEnd w:id="32"/>
    </w:p>
    <w:p w:rsidR="00BC5C39" w:rsidRDefault="008A51F1">
      <w:pPr>
        <w:pStyle w:val="BodyText"/>
        <w:spacing w:before="20" w:line="360" w:lineRule="auto"/>
        <w:ind w:left="100" w:right="679" w:firstLine="719"/>
        <w:jc w:val="both"/>
      </w:pPr>
      <w:r>
        <w:t>Here is the Use Case in which super admin will login through valid credentials and after</w:t>
      </w:r>
      <w:r>
        <w:rPr>
          <w:spacing w:val="1"/>
        </w:rPr>
        <w:t xml:space="preserve"> </w:t>
      </w:r>
      <w:r>
        <w:t>successful login then super admin will see an open portal homepage where there will be a button</w:t>
      </w:r>
      <w:r>
        <w:rPr>
          <w:spacing w:val="1"/>
        </w:rPr>
        <w:t xml:space="preserve"> </w:t>
      </w:r>
      <w:r>
        <w:t>of delete through which super admin can delete admin and system will display the delete admin</w:t>
      </w:r>
      <w:r>
        <w:rPr>
          <w:spacing w:val="1"/>
        </w:rPr>
        <w:t xml:space="preserve"> </w:t>
      </w:r>
      <w:r>
        <w:t>status</w:t>
      </w:r>
      <w:r>
        <w:rPr>
          <w:spacing w:val="-1"/>
        </w:rPr>
        <w:t xml:space="preserve"> </w:t>
      </w:r>
      <w:r>
        <w:t>as shown below:</w:t>
      </w:r>
    </w:p>
    <w:p w:rsidR="00BC5C39" w:rsidRDefault="008A51F1">
      <w:pPr>
        <w:spacing w:before="220"/>
        <w:ind w:right="575"/>
        <w:jc w:val="center"/>
        <w:rPr>
          <w:i/>
          <w:sz w:val="18"/>
        </w:rPr>
      </w:pPr>
      <w:bookmarkStart w:id="33" w:name="_bookmark35"/>
      <w:bookmarkEnd w:id="33"/>
      <w:r>
        <w:rPr>
          <w:i/>
          <w:sz w:val="18"/>
        </w:rPr>
        <w:t>Table</w:t>
      </w:r>
      <w:r>
        <w:rPr>
          <w:i/>
          <w:spacing w:val="-3"/>
          <w:sz w:val="18"/>
        </w:rPr>
        <w:t xml:space="preserve"> </w:t>
      </w:r>
      <w:r>
        <w:rPr>
          <w:i/>
          <w:sz w:val="18"/>
        </w:rPr>
        <w:t>5</w:t>
      </w:r>
      <w:r>
        <w:rPr>
          <w:i/>
          <w:spacing w:val="1"/>
          <w:sz w:val="18"/>
        </w:rPr>
        <w:t xml:space="preserve"> </w:t>
      </w:r>
      <w:r>
        <w:rPr>
          <w:i/>
          <w:sz w:val="18"/>
        </w:rPr>
        <w:t>Delete</w:t>
      </w:r>
      <w:r>
        <w:rPr>
          <w:i/>
          <w:spacing w:val="-2"/>
          <w:sz w:val="18"/>
        </w:rPr>
        <w:t xml:space="preserve"> </w:t>
      </w:r>
      <w:r>
        <w:rPr>
          <w:i/>
          <w:sz w:val="18"/>
        </w:rPr>
        <w:t>admin</w:t>
      </w:r>
    </w:p>
    <w:p w:rsidR="00BC5C39" w:rsidRDefault="00BC5C39">
      <w:pPr>
        <w:pStyle w:val="BodyText"/>
        <w:spacing w:before="7" w:after="1"/>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8"/>
        <w:gridCol w:w="433"/>
        <w:gridCol w:w="1889"/>
        <w:gridCol w:w="1388"/>
        <w:gridCol w:w="972"/>
        <w:gridCol w:w="2302"/>
      </w:tblGrid>
      <w:tr w:rsidR="00BC5C39">
        <w:trPr>
          <w:trHeight w:val="575"/>
        </w:trPr>
        <w:tc>
          <w:tcPr>
            <w:tcW w:w="2088"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984" w:type="dxa"/>
            <w:gridSpan w:val="5"/>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03</w:t>
            </w:r>
          </w:p>
        </w:tc>
      </w:tr>
      <w:tr w:rsidR="00BC5C39">
        <w:trPr>
          <w:trHeight w:val="573"/>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6984"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Delete</w:t>
            </w:r>
            <w:r>
              <w:rPr>
                <w:spacing w:val="-3"/>
                <w:sz w:val="24"/>
              </w:rPr>
              <w:t xml:space="preserve"> </w:t>
            </w:r>
            <w:r>
              <w:rPr>
                <w:sz w:val="24"/>
              </w:rPr>
              <w:t>admin</w:t>
            </w:r>
          </w:p>
        </w:tc>
      </w:tr>
      <w:tr w:rsidR="00BC5C39">
        <w:trPr>
          <w:trHeight w:val="575"/>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322"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proofErr w:type="spellStart"/>
            <w:r>
              <w:rPr>
                <w:sz w:val="24"/>
              </w:rPr>
              <w:t>kamran</w:t>
            </w:r>
            <w:proofErr w:type="spellEnd"/>
          </w:p>
        </w:tc>
        <w:tc>
          <w:tcPr>
            <w:tcW w:w="2360"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02" w:type="dxa"/>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N/A</w:t>
            </w:r>
          </w:p>
        </w:tc>
      </w:tr>
      <w:tr w:rsidR="00BC5C39">
        <w:trPr>
          <w:trHeight w:val="572"/>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322"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2/4/2022</w:t>
            </w:r>
          </w:p>
        </w:tc>
        <w:tc>
          <w:tcPr>
            <w:tcW w:w="2360"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02" w:type="dxa"/>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4/4/2022</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Actors: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2"/>
                <w:sz w:val="24"/>
              </w:rPr>
              <w:t xml:space="preserve"> </w:t>
            </w:r>
            <w:r>
              <w:rPr>
                <w:sz w:val="24"/>
              </w:rPr>
              <w:t>Admin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Description:</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spacing w:line="273" w:lineRule="exact"/>
              <w:ind w:left="114"/>
              <w:rPr>
                <w:sz w:val="24"/>
              </w:rPr>
            </w:pPr>
            <w:r>
              <w:rPr>
                <w:sz w:val="24"/>
              </w:rPr>
              <w:t>Super</w:t>
            </w:r>
            <w:r>
              <w:rPr>
                <w:spacing w:val="-1"/>
                <w:sz w:val="24"/>
              </w:rPr>
              <w:t xml:space="preserve"> </w:t>
            </w:r>
            <w:r>
              <w:rPr>
                <w:sz w:val="24"/>
              </w:rPr>
              <w:t>Admin</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delete</w:t>
            </w:r>
            <w:r>
              <w:rPr>
                <w:spacing w:val="-2"/>
                <w:sz w:val="24"/>
              </w:rPr>
              <w:t xml:space="preserve"> </w:t>
            </w:r>
            <w:r>
              <w:rPr>
                <w:sz w:val="24"/>
              </w:rPr>
              <w:t>an</w:t>
            </w:r>
            <w:r>
              <w:rPr>
                <w:spacing w:val="1"/>
                <w:sz w:val="24"/>
              </w:rPr>
              <w:t xml:space="preserve"> </w:t>
            </w:r>
            <w:r>
              <w:rPr>
                <w:sz w:val="24"/>
              </w:rPr>
              <w:t>admin.</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74"/>
              <w:rPr>
                <w:sz w:val="24"/>
              </w:rPr>
            </w:pPr>
            <w:r>
              <w:rPr>
                <w:sz w:val="24"/>
              </w:rPr>
              <w:t>Click</w:t>
            </w:r>
            <w:r>
              <w:rPr>
                <w:spacing w:val="-1"/>
                <w:sz w:val="24"/>
              </w:rPr>
              <w:t xml:space="preserve"> </w:t>
            </w:r>
            <w:r>
              <w:rPr>
                <w:sz w:val="24"/>
              </w:rPr>
              <w:t>on delete</w:t>
            </w:r>
            <w:r>
              <w:rPr>
                <w:spacing w:val="-2"/>
                <w:sz w:val="24"/>
              </w:rPr>
              <w:t xml:space="preserve"> </w:t>
            </w:r>
            <w:r>
              <w:rPr>
                <w:sz w:val="24"/>
              </w:rPr>
              <w:t>button.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Preconditions: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login</w:t>
            </w:r>
            <w:r>
              <w:rPr>
                <w:spacing w:val="-1"/>
                <w:sz w:val="24"/>
              </w:rPr>
              <w:t xml:space="preserve"> </w:t>
            </w:r>
            <w:r>
              <w:rPr>
                <w:sz w:val="24"/>
              </w:rPr>
              <w:t>into</w:t>
            </w:r>
            <w:r>
              <w:rPr>
                <w:spacing w:val="-1"/>
                <w:sz w:val="24"/>
              </w:rPr>
              <w:t xml:space="preserve"> </w:t>
            </w:r>
            <w:r>
              <w:rPr>
                <w:sz w:val="24"/>
              </w:rPr>
              <w:t>the</w:t>
            </w:r>
            <w:r>
              <w:rPr>
                <w:spacing w:val="-2"/>
                <w:sz w:val="24"/>
              </w:rPr>
              <w:t xml:space="preserve"> </w:t>
            </w:r>
            <w:r>
              <w:rPr>
                <w:sz w:val="24"/>
              </w:rPr>
              <w:t>system.</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deleted.</w:t>
            </w:r>
          </w:p>
        </w:tc>
      </w:tr>
      <w:tr w:rsidR="00BC5C39">
        <w:trPr>
          <w:trHeight w:val="124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FF46A0" w:rsidRDefault="00FF46A0">
            <w:pPr>
              <w:pStyle w:val="TableParagraph"/>
              <w:ind w:left="114"/>
              <w:rPr>
                <w:sz w:val="24"/>
              </w:rPr>
            </w:pPr>
            <w:r>
              <w:rPr>
                <w:sz w:val="24"/>
              </w:rPr>
              <w:t xml:space="preserve">Super admin </w:t>
            </w:r>
          </w:p>
          <w:p w:rsidR="00FF46A0" w:rsidRDefault="00FF46A0">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proofErr w:type="gramStart"/>
            <w:r w:rsidR="00A04A70">
              <w:rPr>
                <w:sz w:val="24"/>
              </w:rPr>
              <w:t>super</w:t>
            </w:r>
            <w:proofErr w:type="gramEnd"/>
            <w:r w:rsidR="00A04A70">
              <w:rPr>
                <w:sz w:val="24"/>
              </w:rPr>
              <w:t xml:space="preserve"> admin</w:t>
            </w:r>
            <w:r>
              <w:rPr>
                <w:spacing w:val="-1"/>
                <w:sz w:val="24"/>
              </w:rPr>
              <w:t xml:space="preserve"> </w:t>
            </w:r>
            <w:r>
              <w:rPr>
                <w:sz w:val="24"/>
              </w:rPr>
              <w:t>must</w:t>
            </w:r>
            <w:r w:rsidR="00A04A70">
              <w:rPr>
                <w:sz w:val="24"/>
              </w:rPr>
              <w:t xml:space="preserve"> enter</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7" w:line="240" w:lineRule="auto"/>
              <w:ind w:left="114"/>
              <w:rPr>
                <w:sz w:val="24"/>
              </w:rPr>
            </w:pPr>
            <w:r>
              <w:rPr>
                <w:sz w:val="24"/>
              </w:rPr>
              <w:t>5.</w:t>
            </w:r>
            <w:r>
              <w:rPr>
                <w:spacing w:val="-1"/>
                <w:sz w:val="24"/>
              </w:rPr>
              <w:t xml:space="preserve"> </w:t>
            </w:r>
            <w:r>
              <w:rPr>
                <w:sz w:val="24"/>
              </w:rPr>
              <w:t>Click on</w:t>
            </w:r>
            <w:r>
              <w:rPr>
                <w:spacing w:val="-1"/>
                <w:sz w:val="24"/>
              </w:rPr>
              <w:t xml:space="preserve"> </w:t>
            </w:r>
            <w:r>
              <w:rPr>
                <w:sz w:val="24"/>
              </w:rPr>
              <w:t>delete</w:t>
            </w:r>
            <w:r>
              <w:rPr>
                <w:spacing w:val="-1"/>
                <w:sz w:val="24"/>
              </w:rPr>
              <w:t xml:space="preserve"> </w:t>
            </w:r>
            <w:r>
              <w:rPr>
                <w:sz w:val="24"/>
              </w:rPr>
              <w:t>button.</w:t>
            </w:r>
          </w:p>
        </w:tc>
        <w:tc>
          <w:tcPr>
            <w:tcW w:w="3274" w:type="dxa"/>
            <w:gridSpan w:val="2"/>
            <w:tcBorders>
              <w:top w:val="single" w:sz="6" w:space="0" w:color="000000"/>
              <w:left w:val="single" w:sz="6" w:space="0" w:color="000000"/>
              <w:bottom w:val="single" w:sz="6" w:space="0" w:color="000000"/>
            </w:tcBorders>
          </w:tcPr>
          <w:p w:rsidR="00FF46A0" w:rsidRDefault="00FF46A0">
            <w:pPr>
              <w:pStyle w:val="TableParagraph"/>
              <w:ind w:left="113"/>
              <w:rPr>
                <w:sz w:val="24"/>
              </w:rPr>
            </w:pPr>
            <w:r>
              <w:rPr>
                <w:sz w:val="24"/>
              </w:rPr>
              <w:t>System</w:t>
            </w:r>
          </w:p>
          <w:p w:rsidR="00FF46A0" w:rsidRDefault="00FF46A0">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8A51F1">
            <w:pPr>
              <w:pStyle w:val="TableParagraph"/>
              <w:spacing w:before="137" w:line="240" w:lineRule="auto"/>
              <w:ind w:left="113"/>
              <w:rPr>
                <w:sz w:val="24"/>
              </w:rPr>
            </w:pPr>
            <w:r>
              <w:rPr>
                <w:sz w:val="24"/>
              </w:rPr>
              <w:t>6.</w:t>
            </w:r>
            <w:r>
              <w:rPr>
                <w:spacing w:val="-1"/>
                <w:sz w:val="24"/>
              </w:rPr>
              <w:t xml:space="preserve"> </w:t>
            </w:r>
            <w:r>
              <w:rPr>
                <w:sz w:val="24"/>
              </w:rPr>
              <w:t>System display</w:t>
            </w:r>
            <w:r>
              <w:rPr>
                <w:spacing w:val="-5"/>
                <w:sz w:val="24"/>
              </w:rPr>
              <w:t xml:space="preserve"> </w:t>
            </w:r>
            <w:r>
              <w:rPr>
                <w:sz w:val="24"/>
              </w:rPr>
              <w:t>delete</w:t>
            </w:r>
            <w:r>
              <w:rPr>
                <w:spacing w:val="1"/>
                <w:sz w:val="24"/>
              </w:rPr>
              <w:t xml:space="preserve"> </w:t>
            </w:r>
            <w:r>
              <w:rPr>
                <w:sz w:val="24"/>
              </w:rPr>
              <w:t>status.</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Alternative</w:t>
            </w:r>
            <w:r>
              <w:rPr>
                <w:b/>
                <w:spacing w:val="-2"/>
                <w:sz w:val="24"/>
              </w:rPr>
              <w:t xml:space="preserve"> </w:t>
            </w:r>
            <w:r>
              <w:rPr>
                <w:b/>
                <w:sz w:val="24"/>
              </w:rPr>
              <w:t>Flows: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N/A</w:t>
            </w:r>
          </w:p>
        </w:tc>
      </w:tr>
      <w:tr w:rsidR="00BC5C39">
        <w:trPr>
          <w:trHeight w:val="1242"/>
        </w:trPr>
        <w:tc>
          <w:tcPr>
            <w:tcW w:w="2521" w:type="dxa"/>
            <w:gridSpan w:val="2"/>
            <w:tcBorders>
              <w:top w:val="single" w:sz="6" w:space="0" w:color="000000"/>
              <w:right w:val="single" w:sz="6" w:space="0" w:color="000000"/>
            </w:tcBorders>
          </w:tcPr>
          <w:p w:rsidR="00BC5C39" w:rsidRDefault="008A51F1">
            <w:pPr>
              <w:pStyle w:val="TableParagraph"/>
              <w:spacing w:line="275" w:lineRule="exact"/>
              <w:rPr>
                <w:b/>
                <w:sz w:val="24"/>
              </w:rPr>
            </w:pPr>
            <w:r>
              <w:rPr>
                <w:b/>
                <w:sz w:val="24"/>
              </w:rPr>
              <w:lastRenderedPageBreak/>
              <w:t>Exceptions:</w:t>
            </w:r>
          </w:p>
        </w:tc>
        <w:tc>
          <w:tcPr>
            <w:tcW w:w="6551" w:type="dxa"/>
            <w:gridSpan w:val="4"/>
            <w:tcBorders>
              <w:top w:val="single" w:sz="6" w:space="0" w:color="000000"/>
              <w:left w:val="single" w:sz="6" w:space="0" w:color="000000"/>
            </w:tcBorders>
          </w:tcPr>
          <w:p w:rsidR="00BC5C39" w:rsidRDefault="008A51F1">
            <w:pPr>
              <w:pStyle w:val="TableParagraph"/>
              <w:numPr>
                <w:ilvl w:val="0"/>
                <w:numId w:val="26"/>
              </w:numPr>
              <w:tabs>
                <w:tab w:val="left" w:pos="357"/>
              </w:tabs>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BC5C39" w:rsidRDefault="008A51F1">
            <w:pPr>
              <w:pStyle w:val="TableParagraph"/>
              <w:numPr>
                <w:ilvl w:val="0"/>
                <w:numId w:val="26"/>
              </w:numPr>
              <w:tabs>
                <w:tab w:val="left" w:pos="355"/>
              </w:tabs>
              <w:spacing w:before="139"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p w:rsidR="00BC5C39" w:rsidRDefault="008A51F1">
            <w:pPr>
              <w:pStyle w:val="TableParagraph"/>
              <w:numPr>
                <w:ilvl w:val="0"/>
                <w:numId w:val="26"/>
              </w:numPr>
              <w:tabs>
                <w:tab w:val="left" w:pos="355"/>
              </w:tabs>
              <w:spacing w:before="137" w:line="240" w:lineRule="auto"/>
              <w:ind w:left="354" w:hanging="241"/>
              <w:rPr>
                <w:sz w:val="24"/>
              </w:rPr>
            </w:pPr>
            <w:r>
              <w:rPr>
                <w:sz w:val="24"/>
              </w:rPr>
              <w:t>Admin</w:t>
            </w:r>
            <w:r>
              <w:rPr>
                <w:spacing w:val="-3"/>
                <w:sz w:val="24"/>
              </w:rPr>
              <w:t xml:space="preserve"> </w:t>
            </w:r>
            <w:r>
              <w:rPr>
                <w:sz w:val="24"/>
              </w:rPr>
              <w:t>doesn’t</w:t>
            </w:r>
            <w:r>
              <w:rPr>
                <w:spacing w:val="-1"/>
                <w:sz w:val="24"/>
              </w:rPr>
              <w:t xml:space="preserve"> </w:t>
            </w:r>
            <w:r>
              <w:rPr>
                <w:sz w:val="24"/>
              </w:rPr>
              <w:t>exists.</w:t>
            </w:r>
          </w:p>
        </w:tc>
      </w:tr>
    </w:tbl>
    <w:p w:rsidR="00BC5C39" w:rsidRDefault="008A51F1">
      <w:pPr>
        <w:pStyle w:val="Heading2"/>
        <w:numPr>
          <w:ilvl w:val="2"/>
          <w:numId w:val="30"/>
        </w:numPr>
        <w:tabs>
          <w:tab w:val="left" w:pos="641"/>
        </w:tabs>
        <w:spacing w:before="79"/>
        <w:ind w:hanging="541"/>
      </w:pPr>
      <w:bookmarkStart w:id="34" w:name="_Toc117117307"/>
      <w:r>
        <w:t>Update</w:t>
      </w:r>
      <w:r>
        <w:rPr>
          <w:spacing w:val="-6"/>
        </w:rPr>
        <w:t xml:space="preserve"> </w:t>
      </w:r>
      <w:r>
        <w:t>admin</w:t>
      </w:r>
      <w:bookmarkEnd w:id="34"/>
    </w:p>
    <w:p w:rsidR="00BC5C39" w:rsidRDefault="008A51F1">
      <w:pPr>
        <w:pStyle w:val="BodyText"/>
        <w:spacing w:before="17" w:line="360" w:lineRule="auto"/>
        <w:ind w:left="100" w:right="679" w:firstLine="719"/>
        <w:jc w:val="both"/>
      </w:pPr>
      <w:r>
        <w:t>Here is the Use Case in which super admin will login through valid credentials and after</w:t>
      </w:r>
      <w:r>
        <w:rPr>
          <w:spacing w:val="1"/>
        </w:rPr>
        <w:t xml:space="preserve"> </w:t>
      </w:r>
      <w:r>
        <w:t>successful login super admin will see an open portal homepage where there will be a button of</w:t>
      </w:r>
      <w:r>
        <w:rPr>
          <w:spacing w:val="1"/>
        </w:rPr>
        <w:t xml:space="preserve"> </w:t>
      </w:r>
      <w:r>
        <w:t>update through which super admin can update the information of an admin, after updating the</w:t>
      </w:r>
      <w:r>
        <w:rPr>
          <w:spacing w:val="1"/>
        </w:rPr>
        <w:t xml:space="preserve"> </w:t>
      </w:r>
      <w:r>
        <w:t>system</w:t>
      </w:r>
      <w:r>
        <w:rPr>
          <w:spacing w:val="-1"/>
        </w:rPr>
        <w:t xml:space="preserve"> </w:t>
      </w:r>
      <w:r>
        <w:t>will show the</w:t>
      </w:r>
      <w:r>
        <w:rPr>
          <w:spacing w:val="-1"/>
        </w:rPr>
        <w:t xml:space="preserve"> </w:t>
      </w:r>
      <w:r>
        <w:t>updated information of</w:t>
      </w:r>
      <w:r>
        <w:rPr>
          <w:spacing w:val="-1"/>
        </w:rPr>
        <w:t xml:space="preserve"> </w:t>
      </w:r>
      <w:r>
        <w:t>the</w:t>
      </w:r>
      <w:r>
        <w:rPr>
          <w:spacing w:val="1"/>
        </w:rPr>
        <w:t xml:space="preserve"> </w:t>
      </w:r>
      <w:r>
        <w:t>admin.</w:t>
      </w:r>
    </w:p>
    <w:p w:rsidR="00BC5C39" w:rsidRDefault="008A51F1">
      <w:pPr>
        <w:spacing w:before="219"/>
        <w:ind w:right="577"/>
        <w:jc w:val="center"/>
        <w:rPr>
          <w:i/>
          <w:sz w:val="18"/>
        </w:rPr>
      </w:pPr>
      <w:bookmarkStart w:id="35" w:name="_bookmark37"/>
      <w:bookmarkEnd w:id="35"/>
      <w:r>
        <w:rPr>
          <w:i/>
          <w:sz w:val="18"/>
        </w:rPr>
        <w:t>Table</w:t>
      </w:r>
      <w:r>
        <w:rPr>
          <w:i/>
          <w:spacing w:val="-3"/>
          <w:sz w:val="18"/>
        </w:rPr>
        <w:t xml:space="preserve"> </w:t>
      </w:r>
      <w:r>
        <w:rPr>
          <w:i/>
          <w:sz w:val="18"/>
        </w:rPr>
        <w:t>6</w:t>
      </w:r>
      <w:r>
        <w:rPr>
          <w:i/>
          <w:spacing w:val="1"/>
          <w:sz w:val="18"/>
        </w:rPr>
        <w:t xml:space="preserve"> </w:t>
      </w:r>
      <w:r>
        <w:rPr>
          <w:i/>
          <w:sz w:val="18"/>
        </w:rPr>
        <w:t>Update</w:t>
      </w:r>
      <w:r>
        <w:rPr>
          <w:i/>
          <w:spacing w:val="-1"/>
          <w:sz w:val="18"/>
        </w:rPr>
        <w:t xml:space="preserve"> </w:t>
      </w:r>
      <w:r>
        <w:rPr>
          <w:i/>
          <w:sz w:val="18"/>
        </w:rPr>
        <w:t>admin</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5"/>
        </w:trPr>
        <w:tc>
          <w:tcPr>
            <w:tcW w:w="1997"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1"/>
                <w:sz w:val="24"/>
              </w:rPr>
              <w:t xml:space="preserve"> </w:t>
            </w:r>
            <w:r>
              <w:rPr>
                <w:b/>
                <w:sz w:val="24"/>
              </w:rPr>
              <w:t>ID:</w:t>
            </w:r>
          </w:p>
        </w:tc>
        <w:tc>
          <w:tcPr>
            <w:tcW w:w="7077" w:type="dxa"/>
            <w:gridSpan w:val="6"/>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04</w:t>
            </w:r>
          </w:p>
        </w:tc>
      </w:tr>
      <w:tr w:rsidR="00BC5C39">
        <w:trPr>
          <w:trHeight w:val="573"/>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Update</w:t>
            </w:r>
            <w:r>
              <w:rPr>
                <w:spacing w:val="-2"/>
                <w:sz w:val="24"/>
              </w:rPr>
              <w:t xml:space="preserve"> </w:t>
            </w:r>
            <w:r>
              <w:rPr>
                <w:sz w:val="24"/>
              </w:rPr>
              <w:t>admin</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2" w:lineRule="exact"/>
              <w:ind w:left="114"/>
              <w:rPr>
                <w:sz w:val="24"/>
              </w:rPr>
            </w:pPr>
            <w:r>
              <w:rPr>
                <w:sz w:val="24"/>
              </w:rPr>
              <w:t>M.</w:t>
            </w:r>
            <w:r>
              <w:rPr>
                <w:spacing w:val="-1"/>
                <w:sz w:val="24"/>
              </w:rPr>
              <w:t xml:space="preserve"> </w:t>
            </w:r>
            <w:r>
              <w:rPr>
                <w:sz w:val="24"/>
              </w:rPr>
              <w:t>Asim Amir</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spacing w:line="272" w:lineRule="exact"/>
              <w:ind w:left="113"/>
              <w:rPr>
                <w:sz w:val="24"/>
              </w:rPr>
            </w:pPr>
            <w:r>
              <w:rPr>
                <w:sz w:val="24"/>
              </w:rPr>
              <w:t>N/A</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3/4/2022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2"/>
              <w:rPr>
                <w:sz w:val="24"/>
              </w:rPr>
            </w:pPr>
            <w:r>
              <w:rPr>
                <w:sz w:val="24"/>
              </w:rPr>
              <w:t>4/4/2022</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Super</w:t>
            </w:r>
            <w:r>
              <w:rPr>
                <w:spacing w:val="-2"/>
                <w:sz w:val="24"/>
              </w:rPr>
              <w:t xml:space="preserve"> </w:t>
            </w:r>
            <w:r>
              <w:rPr>
                <w:sz w:val="24"/>
              </w:rPr>
              <w:t>Admin</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2"/>
                <w:sz w:val="24"/>
              </w:rPr>
              <w:t xml:space="preserve"> </w:t>
            </w:r>
            <w:r>
              <w:rPr>
                <w:sz w:val="24"/>
              </w:rPr>
              <w:t>Admin</w:t>
            </w:r>
            <w:r>
              <w:rPr>
                <w:spacing w:val="-1"/>
                <w:sz w:val="24"/>
              </w:rPr>
              <w:t xml:space="preserve"> </w:t>
            </w:r>
            <w:r>
              <w:rPr>
                <w:sz w:val="24"/>
              </w:rPr>
              <w:t>will be</w:t>
            </w:r>
            <w:r>
              <w:rPr>
                <w:spacing w:val="-1"/>
                <w:sz w:val="24"/>
              </w:rPr>
              <w:t xml:space="preserve"> </w:t>
            </w:r>
            <w:r>
              <w:rPr>
                <w:sz w:val="24"/>
              </w:rPr>
              <w:t>able to</w:t>
            </w:r>
            <w:r>
              <w:rPr>
                <w:spacing w:val="-1"/>
                <w:sz w:val="24"/>
              </w:rPr>
              <w:t xml:space="preserve"> </w:t>
            </w:r>
            <w:r>
              <w:rPr>
                <w:sz w:val="24"/>
              </w:rPr>
              <w:t>update admin</w:t>
            </w:r>
            <w:r>
              <w:rPr>
                <w:spacing w:val="-1"/>
                <w:sz w:val="24"/>
              </w:rPr>
              <w:t xml:space="preserve"> </w:t>
            </w:r>
            <w:r>
              <w:rPr>
                <w:sz w:val="24"/>
              </w:rPr>
              <w:t>information.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 update</w:t>
            </w:r>
            <w:r>
              <w:rPr>
                <w:spacing w:val="-1"/>
                <w:sz w:val="24"/>
              </w:rPr>
              <w:t xml:space="preserve"> </w:t>
            </w:r>
            <w:r>
              <w:rPr>
                <w:sz w:val="24"/>
              </w:rPr>
              <w:t>button.</w:t>
            </w:r>
          </w:p>
        </w:tc>
      </w:tr>
      <w:tr w:rsidR="00BC5C39">
        <w:trPr>
          <w:trHeight w:val="827"/>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A04A70">
            <w:pPr>
              <w:pStyle w:val="TableParagraph"/>
              <w:numPr>
                <w:ilvl w:val="0"/>
                <w:numId w:val="25"/>
              </w:numPr>
              <w:tabs>
                <w:tab w:val="left" w:pos="355"/>
              </w:tabs>
              <w:ind w:hanging="241"/>
              <w:rPr>
                <w:sz w:val="24"/>
              </w:rPr>
            </w:pPr>
            <w:r>
              <w:rPr>
                <w:sz w:val="24"/>
              </w:rPr>
              <w:t>Super admin</w:t>
            </w:r>
            <w:r w:rsidR="008A51F1">
              <w:rPr>
                <w:spacing w:val="-1"/>
                <w:sz w:val="24"/>
              </w:rPr>
              <w:t xml:space="preserve"> </w:t>
            </w:r>
            <w:r w:rsidR="008A51F1">
              <w:rPr>
                <w:sz w:val="24"/>
              </w:rPr>
              <w:t>must be</w:t>
            </w:r>
            <w:r w:rsidR="008A51F1">
              <w:rPr>
                <w:spacing w:val="-1"/>
                <w:sz w:val="24"/>
              </w:rPr>
              <w:t xml:space="preserve"> </w:t>
            </w:r>
            <w:r w:rsidR="008A51F1">
              <w:rPr>
                <w:sz w:val="24"/>
              </w:rPr>
              <w:t>logged in.</w:t>
            </w:r>
          </w:p>
          <w:p w:rsidR="00BC5C39" w:rsidRDefault="008A51F1">
            <w:pPr>
              <w:pStyle w:val="TableParagraph"/>
              <w:numPr>
                <w:ilvl w:val="0"/>
                <w:numId w:val="25"/>
              </w:numPr>
              <w:tabs>
                <w:tab w:val="left" w:pos="355"/>
              </w:tabs>
              <w:spacing w:before="137" w:line="240" w:lineRule="auto"/>
              <w:ind w:hanging="241"/>
              <w:rPr>
                <w:sz w:val="24"/>
              </w:rPr>
            </w:pPr>
            <w:r>
              <w:rPr>
                <w:sz w:val="24"/>
              </w:rPr>
              <w:t>Admin</w:t>
            </w:r>
            <w:r>
              <w:rPr>
                <w:spacing w:val="-1"/>
                <w:sz w:val="24"/>
              </w:rPr>
              <w:t xml:space="preserve"> </w:t>
            </w:r>
            <w:r>
              <w:rPr>
                <w:sz w:val="24"/>
              </w:rPr>
              <w:t>must exist.</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r>
              <w:rPr>
                <w:spacing w:val="-1"/>
                <w:sz w:val="24"/>
              </w:rPr>
              <w:t xml:space="preserve"> </w:t>
            </w:r>
            <w:r>
              <w:rPr>
                <w:sz w:val="24"/>
              </w:rPr>
              <w:t>information must</w:t>
            </w:r>
            <w:r>
              <w:rPr>
                <w:spacing w:val="-3"/>
                <w:sz w:val="24"/>
              </w:rPr>
              <w:t xml:space="preserve"> </w:t>
            </w:r>
            <w:r>
              <w:rPr>
                <w:sz w:val="24"/>
              </w:rPr>
              <w:t>be</w:t>
            </w:r>
            <w:r>
              <w:rPr>
                <w:spacing w:val="-1"/>
                <w:sz w:val="24"/>
              </w:rPr>
              <w:t xml:space="preserve"> </w:t>
            </w:r>
            <w:r>
              <w:rPr>
                <w:sz w:val="24"/>
              </w:rPr>
              <w:t>updated.</w:t>
            </w:r>
          </w:p>
        </w:tc>
      </w:tr>
      <w:tr w:rsidR="00BC5C39">
        <w:trPr>
          <w:trHeight w:val="2484"/>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14"/>
              <w:rPr>
                <w:sz w:val="24"/>
              </w:rPr>
            </w:pPr>
            <w:r>
              <w:rPr>
                <w:sz w:val="24"/>
              </w:rPr>
              <w:t xml:space="preserve">Super admin </w:t>
            </w:r>
          </w:p>
          <w:p w:rsidR="00BC6CB6" w:rsidRDefault="00BC6CB6">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sidR="00A04A70">
              <w:rPr>
                <w:sz w:val="24"/>
              </w:rPr>
              <w:t xml:space="preserve">Super admin </w:t>
            </w:r>
            <w:r>
              <w:rPr>
                <w:sz w:val="24"/>
              </w:rPr>
              <w:t>must</w:t>
            </w:r>
            <w:r w:rsidR="00A04A70">
              <w:rPr>
                <w:sz w:val="24"/>
              </w:rPr>
              <w:t xml:space="preserve"> enter</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7" w:line="240" w:lineRule="auto"/>
              <w:ind w:left="114"/>
              <w:rPr>
                <w:sz w:val="24"/>
              </w:rPr>
            </w:pPr>
            <w:r>
              <w:rPr>
                <w:sz w:val="24"/>
              </w:rPr>
              <w:t>5.</w:t>
            </w:r>
            <w:r>
              <w:rPr>
                <w:spacing w:val="-1"/>
                <w:sz w:val="24"/>
              </w:rPr>
              <w:t xml:space="preserve"> </w:t>
            </w:r>
            <w:r>
              <w:rPr>
                <w:sz w:val="24"/>
              </w:rPr>
              <w:t>Click on</w:t>
            </w:r>
            <w:r>
              <w:rPr>
                <w:spacing w:val="-1"/>
                <w:sz w:val="24"/>
              </w:rPr>
              <w:t xml:space="preserve"> </w:t>
            </w:r>
            <w:r>
              <w:rPr>
                <w:sz w:val="24"/>
              </w:rPr>
              <w:t>update button.</w:t>
            </w:r>
          </w:p>
          <w:p w:rsidR="00BC6CB6" w:rsidRDefault="00BC6CB6" w:rsidP="00BC6CB6">
            <w:pPr>
              <w:pStyle w:val="TableParagraph"/>
              <w:spacing w:before="139" w:line="240" w:lineRule="auto"/>
              <w:ind w:left="113"/>
              <w:rPr>
                <w:sz w:val="24"/>
              </w:rPr>
            </w:pPr>
            <w:r>
              <w:rPr>
                <w:sz w:val="24"/>
              </w:rPr>
              <w:t>7. Enter updated information.</w:t>
            </w:r>
          </w:p>
          <w:p w:rsidR="00A04A70" w:rsidRDefault="00A04A70" w:rsidP="00BC6CB6">
            <w:pPr>
              <w:pStyle w:val="TableParagraph"/>
              <w:spacing w:before="139" w:line="240" w:lineRule="auto"/>
              <w:ind w:left="113"/>
              <w:rPr>
                <w:sz w:val="24"/>
              </w:rPr>
            </w:pPr>
            <w:r>
              <w:rPr>
                <w:sz w:val="24"/>
              </w:rPr>
              <w:t xml:space="preserve">8. Press enter. </w:t>
            </w:r>
          </w:p>
        </w:tc>
        <w:tc>
          <w:tcPr>
            <w:tcW w:w="3276" w:type="dxa"/>
            <w:gridSpan w:val="3"/>
            <w:tcBorders>
              <w:top w:val="single" w:sz="6" w:space="0" w:color="000000"/>
              <w:left w:val="single" w:sz="6" w:space="0" w:color="000000"/>
              <w:bottom w:val="single" w:sz="6" w:space="0" w:color="000000"/>
            </w:tcBorders>
          </w:tcPr>
          <w:p w:rsidR="00BC6CB6" w:rsidRDefault="00BC6CB6">
            <w:pPr>
              <w:pStyle w:val="TableParagraph"/>
              <w:ind w:left="113"/>
              <w:rPr>
                <w:sz w:val="24"/>
              </w:rPr>
            </w:pPr>
            <w:r>
              <w:rPr>
                <w:sz w:val="24"/>
              </w:rPr>
              <w:t xml:space="preserve">System </w:t>
            </w:r>
          </w:p>
          <w:p w:rsidR="00BC6CB6" w:rsidRDefault="00BC6CB6">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FF46A0" w:rsidRDefault="008A51F1" w:rsidP="00FF46A0">
            <w:pPr>
              <w:pStyle w:val="TableParagraph"/>
              <w:spacing w:before="139"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6CB6" w:rsidRDefault="00A04A70" w:rsidP="00BC6CB6">
            <w:pPr>
              <w:pStyle w:val="TableParagraph"/>
              <w:spacing w:before="139" w:line="240" w:lineRule="auto"/>
              <w:ind w:left="113"/>
              <w:rPr>
                <w:sz w:val="24"/>
              </w:rPr>
            </w:pPr>
            <w:r>
              <w:rPr>
                <w:sz w:val="24"/>
              </w:rPr>
              <w:t>6. Show update form</w:t>
            </w:r>
            <w:r w:rsidR="00BC6CB6">
              <w:rPr>
                <w:sz w:val="24"/>
              </w:rPr>
              <w:t>.</w:t>
            </w:r>
          </w:p>
          <w:p w:rsidR="00BC6CB6" w:rsidRDefault="00BC6CB6" w:rsidP="00BC6CB6">
            <w:pPr>
              <w:pStyle w:val="TableParagraph"/>
              <w:tabs>
                <w:tab w:val="left" w:pos="369"/>
              </w:tabs>
              <w:spacing w:line="240" w:lineRule="auto"/>
              <w:ind w:left="0"/>
              <w:rPr>
                <w:sz w:val="24"/>
              </w:rPr>
            </w:pPr>
          </w:p>
          <w:p w:rsidR="00BC5C39" w:rsidRDefault="00BC6CB6" w:rsidP="00BC6CB6">
            <w:pPr>
              <w:pStyle w:val="TableParagraph"/>
              <w:tabs>
                <w:tab w:val="left" w:pos="369"/>
              </w:tabs>
              <w:spacing w:line="240" w:lineRule="auto"/>
              <w:ind w:left="0"/>
              <w:rPr>
                <w:sz w:val="24"/>
              </w:rPr>
            </w:pPr>
            <w:r>
              <w:rPr>
                <w:sz w:val="24"/>
              </w:rPr>
              <w:t xml:space="preserve">  8.</w:t>
            </w:r>
            <w:r w:rsidR="008A51F1">
              <w:rPr>
                <w:sz w:val="24"/>
              </w:rPr>
              <w:t>System</w:t>
            </w:r>
            <w:r w:rsidR="008A51F1">
              <w:rPr>
                <w:spacing w:val="14"/>
                <w:sz w:val="24"/>
              </w:rPr>
              <w:t xml:space="preserve"> </w:t>
            </w:r>
            <w:r w:rsidR="008A51F1">
              <w:rPr>
                <w:sz w:val="24"/>
              </w:rPr>
              <w:t>will</w:t>
            </w:r>
            <w:r w:rsidR="008A51F1">
              <w:rPr>
                <w:spacing w:val="17"/>
                <w:sz w:val="24"/>
              </w:rPr>
              <w:t xml:space="preserve"> </w:t>
            </w:r>
            <w:r w:rsidR="00A04A70">
              <w:rPr>
                <w:sz w:val="24"/>
              </w:rPr>
              <w:t>store</w:t>
            </w:r>
            <w:r w:rsidR="008A51F1">
              <w:rPr>
                <w:spacing w:val="9"/>
                <w:sz w:val="24"/>
              </w:rPr>
              <w:t xml:space="preserve"> </w:t>
            </w:r>
            <w:r w:rsidR="008A51F1">
              <w:rPr>
                <w:sz w:val="24"/>
              </w:rPr>
              <w:t>updated</w:t>
            </w:r>
          </w:p>
          <w:p w:rsidR="00BC5C39" w:rsidRDefault="00BC6CB6" w:rsidP="00FF46A0">
            <w:pPr>
              <w:pStyle w:val="TableParagraph"/>
              <w:spacing w:before="140" w:line="240" w:lineRule="auto"/>
              <w:ind w:left="113"/>
              <w:rPr>
                <w:sz w:val="24"/>
              </w:rPr>
            </w:pPr>
            <w:r>
              <w:rPr>
                <w:sz w:val="24"/>
              </w:rPr>
              <w:t>Information</w:t>
            </w:r>
            <w:r w:rsidR="00A04A70">
              <w:rPr>
                <w:sz w:val="24"/>
              </w:rPr>
              <w:t xml:space="preserve"> in the database.</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BC6CB6">
            <w:pPr>
              <w:pStyle w:val="TableParagraph"/>
              <w:spacing w:before="1" w:line="240" w:lineRule="auto"/>
              <w:rPr>
                <w:b/>
                <w:sz w:val="24"/>
              </w:rPr>
            </w:pPr>
            <w:r>
              <w:rPr>
                <w:b/>
                <w:sz w:val="24"/>
              </w:rPr>
              <w:t xml:space="preserve"> </w:t>
            </w:r>
            <w:r w:rsidR="008A51F1">
              <w:rPr>
                <w:b/>
                <w:sz w:val="24"/>
              </w:rPr>
              <w:t>Alternative</w:t>
            </w:r>
            <w:r w:rsidR="008A51F1">
              <w:rPr>
                <w:b/>
                <w:spacing w:val="-2"/>
                <w:sz w:val="24"/>
              </w:rPr>
              <w:t xml:space="preserve"> </w:t>
            </w:r>
            <w:r w:rsidR="008A51F1">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N/A.</w:t>
            </w:r>
          </w:p>
        </w:tc>
      </w:tr>
      <w:tr w:rsidR="00BC5C39">
        <w:trPr>
          <w:trHeight w:val="1242"/>
        </w:trPr>
        <w:tc>
          <w:tcPr>
            <w:tcW w:w="2521" w:type="dxa"/>
            <w:gridSpan w:val="2"/>
            <w:tcBorders>
              <w:top w:val="single" w:sz="6" w:space="0" w:color="000000"/>
              <w:right w:val="single" w:sz="6" w:space="0" w:color="000000"/>
            </w:tcBorders>
          </w:tcPr>
          <w:p w:rsidR="00BC5C39" w:rsidRDefault="008A51F1">
            <w:pPr>
              <w:pStyle w:val="TableParagraph"/>
              <w:spacing w:line="275" w:lineRule="exact"/>
              <w:rPr>
                <w:b/>
                <w:sz w:val="24"/>
              </w:rPr>
            </w:pPr>
            <w:r>
              <w:rPr>
                <w:b/>
                <w:sz w:val="24"/>
              </w:rPr>
              <w:lastRenderedPageBreak/>
              <w:t>Exceptions:</w:t>
            </w:r>
          </w:p>
        </w:tc>
        <w:tc>
          <w:tcPr>
            <w:tcW w:w="6553" w:type="dxa"/>
            <w:gridSpan w:val="5"/>
            <w:tcBorders>
              <w:top w:val="single" w:sz="6" w:space="0" w:color="000000"/>
              <w:left w:val="single" w:sz="6" w:space="0" w:color="000000"/>
            </w:tcBorders>
          </w:tcPr>
          <w:p w:rsidR="00BC5C39" w:rsidRDefault="008A51F1">
            <w:pPr>
              <w:pStyle w:val="TableParagraph"/>
              <w:numPr>
                <w:ilvl w:val="0"/>
                <w:numId w:val="23"/>
              </w:numPr>
              <w:tabs>
                <w:tab w:val="left" w:pos="535"/>
              </w:tabs>
              <w:spacing w:line="268" w:lineRule="exact"/>
              <w:ind w:hanging="361"/>
              <w:rPr>
                <w:sz w:val="24"/>
              </w:rPr>
            </w:pPr>
            <w:r>
              <w:rPr>
                <w:sz w:val="24"/>
              </w:rPr>
              <w:t>Internet</w:t>
            </w:r>
            <w:r>
              <w:rPr>
                <w:spacing w:val="-2"/>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z w:val="24"/>
              </w:rPr>
              <w:t>available.</w:t>
            </w:r>
          </w:p>
          <w:p w:rsidR="00BC5C39" w:rsidRDefault="008A51F1">
            <w:pPr>
              <w:pStyle w:val="TableParagraph"/>
              <w:numPr>
                <w:ilvl w:val="0"/>
                <w:numId w:val="23"/>
              </w:numPr>
              <w:tabs>
                <w:tab w:val="left" w:pos="535"/>
              </w:tabs>
              <w:spacing w:line="240" w:lineRule="auto"/>
              <w:ind w:hanging="361"/>
              <w:rPr>
                <w:sz w:val="24"/>
              </w:rPr>
            </w:pPr>
            <w:r>
              <w:rPr>
                <w:sz w:val="24"/>
              </w:rPr>
              <w:t>Database</w:t>
            </w:r>
            <w:r>
              <w:rPr>
                <w:spacing w:val="-3"/>
                <w:sz w:val="24"/>
              </w:rPr>
              <w:t xml:space="preserve"> </w:t>
            </w:r>
            <w:r>
              <w:rPr>
                <w:sz w:val="24"/>
              </w:rPr>
              <w:t>is</w:t>
            </w:r>
            <w:r>
              <w:rPr>
                <w:spacing w:val="-2"/>
                <w:sz w:val="24"/>
              </w:rPr>
              <w:t xml:space="preserve"> </w:t>
            </w:r>
            <w:r>
              <w:rPr>
                <w:sz w:val="24"/>
              </w:rPr>
              <w:t>not</w:t>
            </w:r>
            <w:r>
              <w:rPr>
                <w:spacing w:val="-1"/>
                <w:sz w:val="24"/>
              </w:rPr>
              <w:t xml:space="preserve"> </w:t>
            </w:r>
            <w:r>
              <w:rPr>
                <w:sz w:val="24"/>
              </w:rPr>
              <w:t>responding.</w:t>
            </w:r>
          </w:p>
          <w:p w:rsidR="00BC5C39" w:rsidRDefault="008A51F1">
            <w:pPr>
              <w:pStyle w:val="TableParagraph"/>
              <w:numPr>
                <w:ilvl w:val="0"/>
                <w:numId w:val="23"/>
              </w:numPr>
              <w:tabs>
                <w:tab w:val="left" w:pos="535"/>
              </w:tabs>
              <w:spacing w:line="240" w:lineRule="auto"/>
              <w:ind w:hanging="361"/>
              <w:rPr>
                <w:sz w:val="24"/>
              </w:rPr>
            </w:pPr>
            <w:r>
              <w:rPr>
                <w:sz w:val="24"/>
              </w:rPr>
              <w:t>Admin does not exists.</w:t>
            </w:r>
          </w:p>
        </w:tc>
      </w:tr>
    </w:tbl>
    <w:p w:rsidR="00BC5C39" w:rsidRDefault="008A51F1">
      <w:pPr>
        <w:pStyle w:val="Heading2"/>
        <w:numPr>
          <w:ilvl w:val="2"/>
          <w:numId w:val="30"/>
        </w:numPr>
        <w:tabs>
          <w:tab w:val="left" w:pos="641"/>
        </w:tabs>
        <w:spacing w:before="79"/>
        <w:ind w:hanging="541"/>
      </w:pPr>
      <w:bookmarkStart w:id="36" w:name="_Toc117117308"/>
      <w:r>
        <w:t>List</w:t>
      </w:r>
      <w:r>
        <w:rPr>
          <w:spacing w:val="-3"/>
        </w:rPr>
        <w:t xml:space="preserve"> </w:t>
      </w:r>
      <w:r>
        <w:t>of</w:t>
      </w:r>
      <w:r>
        <w:rPr>
          <w:spacing w:val="-1"/>
        </w:rPr>
        <w:t xml:space="preserve"> </w:t>
      </w:r>
      <w:r>
        <w:t>admin</w:t>
      </w:r>
      <w:bookmarkEnd w:id="36"/>
    </w:p>
    <w:p w:rsidR="00BC5C39" w:rsidRDefault="008A51F1">
      <w:pPr>
        <w:pStyle w:val="BodyText"/>
        <w:spacing w:before="17" w:line="360" w:lineRule="auto"/>
        <w:ind w:left="100" w:right="684" w:firstLine="719"/>
        <w:jc w:val="both"/>
      </w:pPr>
      <w:r>
        <w:t>Here</w:t>
      </w:r>
      <w:r>
        <w:rPr>
          <w:spacing w:val="-7"/>
        </w:rPr>
        <w:t xml:space="preserve"> </w:t>
      </w:r>
      <w:r>
        <w:t>is</w:t>
      </w:r>
      <w:r>
        <w:rPr>
          <w:spacing w:val="-3"/>
        </w:rPr>
        <w:t xml:space="preserve"> </w:t>
      </w:r>
      <w:r>
        <w:t>the</w:t>
      </w:r>
      <w:r>
        <w:rPr>
          <w:spacing w:val="-4"/>
        </w:rPr>
        <w:t xml:space="preserve"> </w:t>
      </w:r>
      <w:r>
        <w:t>Use</w:t>
      </w:r>
      <w:r>
        <w:rPr>
          <w:spacing w:val="-6"/>
        </w:rPr>
        <w:t xml:space="preserve"> </w:t>
      </w:r>
      <w:r>
        <w:t>Case</w:t>
      </w:r>
      <w:r>
        <w:rPr>
          <w:spacing w:val="-5"/>
        </w:rPr>
        <w:t xml:space="preserve"> </w:t>
      </w:r>
      <w:r>
        <w:t>in</w:t>
      </w:r>
      <w:r>
        <w:rPr>
          <w:spacing w:val="-3"/>
        </w:rPr>
        <w:t xml:space="preserve"> </w:t>
      </w:r>
      <w:r>
        <w:t>which</w:t>
      </w:r>
      <w:r>
        <w:rPr>
          <w:spacing w:val="-4"/>
        </w:rPr>
        <w:t xml:space="preserve"> </w:t>
      </w:r>
      <w:r>
        <w:t>super</w:t>
      </w:r>
      <w:r>
        <w:rPr>
          <w:spacing w:val="-6"/>
        </w:rPr>
        <w:t xml:space="preserve"> </w:t>
      </w:r>
      <w:r>
        <w:t>admin</w:t>
      </w:r>
      <w:r>
        <w:rPr>
          <w:spacing w:val="-4"/>
        </w:rPr>
        <w:t xml:space="preserve"> </w:t>
      </w:r>
      <w:r>
        <w:t>can</w:t>
      </w:r>
      <w:r>
        <w:rPr>
          <w:spacing w:val="-4"/>
        </w:rPr>
        <w:t xml:space="preserve"> </w:t>
      </w:r>
      <w:r>
        <w:t>login</w:t>
      </w:r>
      <w:r>
        <w:rPr>
          <w:spacing w:val="-3"/>
        </w:rPr>
        <w:t xml:space="preserve"> </w:t>
      </w:r>
      <w:r>
        <w:t>credentials</w:t>
      </w:r>
      <w:r>
        <w:rPr>
          <w:spacing w:val="-4"/>
        </w:rPr>
        <w:t xml:space="preserve"> </w:t>
      </w:r>
      <w:r>
        <w:t>and</w:t>
      </w:r>
      <w:r>
        <w:rPr>
          <w:spacing w:val="-4"/>
        </w:rPr>
        <w:t xml:space="preserve"> </w:t>
      </w:r>
      <w:r>
        <w:t>after</w:t>
      </w:r>
      <w:r>
        <w:rPr>
          <w:spacing w:val="-5"/>
        </w:rPr>
        <w:t xml:space="preserve"> </w:t>
      </w:r>
      <w:r>
        <w:t>successful</w:t>
      </w:r>
      <w:r>
        <w:rPr>
          <w:spacing w:val="-4"/>
        </w:rPr>
        <w:t xml:space="preserve"> </w:t>
      </w:r>
      <w:r>
        <w:t>login</w:t>
      </w:r>
      <w:r>
        <w:rPr>
          <w:spacing w:val="-58"/>
        </w:rPr>
        <w:t xml:space="preserve"> </w:t>
      </w:r>
      <w:r>
        <w:t>then super admin will see an open portal homepage. After that they will see the list of admins</w:t>
      </w:r>
      <w:r>
        <w:rPr>
          <w:spacing w:val="1"/>
        </w:rPr>
        <w:t xml:space="preserve"> </w:t>
      </w:r>
      <w:r>
        <w:t>button</w:t>
      </w:r>
      <w:r>
        <w:rPr>
          <w:spacing w:val="-1"/>
        </w:rPr>
        <w:t xml:space="preserve"> </w:t>
      </w:r>
      <w:r>
        <w:t>on the open portal homepage</w:t>
      </w:r>
      <w:r>
        <w:rPr>
          <w:spacing w:val="-2"/>
        </w:rPr>
        <w:t xml:space="preserve"> </w:t>
      </w:r>
      <w:r>
        <w:t>through which they</w:t>
      </w:r>
      <w:r>
        <w:rPr>
          <w:spacing w:val="-5"/>
        </w:rPr>
        <w:t xml:space="preserve"> </w:t>
      </w:r>
      <w:r>
        <w:t>will see</w:t>
      </w:r>
      <w:r>
        <w:rPr>
          <w:spacing w:val="-1"/>
        </w:rPr>
        <w:t xml:space="preserve"> </w:t>
      </w:r>
      <w:r>
        <w:t>the</w:t>
      </w:r>
      <w:r>
        <w:rPr>
          <w:spacing w:val="-2"/>
        </w:rPr>
        <w:t xml:space="preserve"> </w:t>
      </w:r>
      <w:r>
        <w:t>list of admins as shown:</w:t>
      </w:r>
    </w:p>
    <w:p w:rsidR="00BC5C39" w:rsidRDefault="008A51F1">
      <w:pPr>
        <w:spacing w:before="209"/>
        <w:ind w:right="575"/>
        <w:jc w:val="center"/>
        <w:rPr>
          <w:i/>
          <w:sz w:val="18"/>
        </w:rPr>
      </w:pPr>
      <w:bookmarkStart w:id="37" w:name="_bookmark39"/>
      <w:bookmarkEnd w:id="37"/>
      <w:r>
        <w:rPr>
          <w:i/>
          <w:sz w:val="18"/>
        </w:rPr>
        <w:t>Table</w:t>
      </w:r>
      <w:r>
        <w:rPr>
          <w:i/>
          <w:spacing w:val="-3"/>
          <w:sz w:val="18"/>
        </w:rPr>
        <w:t xml:space="preserve"> </w:t>
      </w:r>
      <w:r>
        <w:rPr>
          <w:i/>
          <w:sz w:val="18"/>
        </w:rPr>
        <w:t>7</w:t>
      </w:r>
      <w:r>
        <w:rPr>
          <w:i/>
          <w:spacing w:val="1"/>
          <w:sz w:val="18"/>
        </w:rPr>
        <w:t xml:space="preserve"> </w:t>
      </w:r>
      <w:r>
        <w:rPr>
          <w:i/>
          <w:sz w:val="18"/>
        </w:rPr>
        <w:t>List of</w:t>
      </w:r>
      <w:r>
        <w:rPr>
          <w:i/>
          <w:spacing w:val="-2"/>
          <w:sz w:val="18"/>
        </w:rPr>
        <w:t xml:space="preserve"> </w:t>
      </w:r>
      <w:r>
        <w:rPr>
          <w:i/>
          <w:sz w:val="18"/>
        </w:rPr>
        <w:t>admin</w:t>
      </w:r>
    </w:p>
    <w:p w:rsidR="00BC5C39" w:rsidRDefault="00BC5C39">
      <w:pPr>
        <w:pStyle w:val="BodyText"/>
        <w:spacing w:before="10"/>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2"/>
        </w:trPr>
        <w:tc>
          <w:tcPr>
            <w:tcW w:w="1997" w:type="dxa"/>
            <w:tcBorders>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7" w:type="dxa"/>
            <w:gridSpan w:val="6"/>
            <w:tcBorders>
              <w:left w:val="single" w:sz="6" w:space="0" w:color="000000"/>
              <w:bottom w:val="single" w:sz="6" w:space="0" w:color="000000"/>
            </w:tcBorders>
          </w:tcPr>
          <w:p w:rsidR="00BC5C39" w:rsidRDefault="008A51F1">
            <w:pPr>
              <w:pStyle w:val="TableParagraph"/>
              <w:ind w:left="114"/>
              <w:rPr>
                <w:sz w:val="24"/>
              </w:rPr>
            </w:pPr>
            <w:r>
              <w:rPr>
                <w:sz w:val="24"/>
              </w:rPr>
              <w:t>05</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top w:val="single" w:sz="6" w:space="0" w:color="000000"/>
              <w:left w:val="single" w:sz="6" w:space="0" w:color="000000"/>
              <w:bottom w:val="single" w:sz="6" w:space="0" w:color="000000"/>
            </w:tcBorders>
          </w:tcPr>
          <w:p w:rsidR="00BC5C39" w:rsidRDefault="008A51F1">
            <w:pPr>
              <w:pStyle w:val="TableParagraph"/>
              <w:spacing w:line="272" w:lineRule="exact"/>
              <w:ind w:left="174"/>
              <w:rPr>
                <w:sz w:val="24"/>
              </w:rPr>
            </w:pPr>
            <w:r>
              <w:rPr>
                <w:sz w:val="24"/>
              </w:rPr>
              <w:t>The</w:t>
            </w:r>
            <w:r>
              <w:rPr>
                <w:spacing w:val="-3"/>
                <w:sz w:val="24"/>
              </w:rPr>
              <w:t xml:space="preserve"> </w:t>
            </w:r>
            <w:r>
              <w:rPr>
                <w:sz w:val="24"/>
              </w:rPr>
              <w:t>list of admin.</w:t>
            </w:r>
          </w:p>
        </w:tc>
      </w:tr>
      <w:tr w:rsidR="00BC5C39">
        <w:trPr>
          <w:trHeight w:val="573"/>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1" w:lineRule="exact"/>
              <w:ind w:left="114"/>
              <w:rPr>
                <w:sz w:val="24"/>
              </w:rPr>
            </w:pPr>
            <w:r>
              <w:rPr>
                <w:sz w:val="24"/>
              </w:rPr>
              <w:t>Mahnoor</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spacing w:line="271" w:lineRule="exact"/>
              <w:ind w:left="113"/>
              <w:rPr>
                <w:sz w:val="24"/>
              </w:rPr>
            </w:pPr>
            <w:r>
              <w:rPr>
                <w:sz w:val="24"/>
              </w:rPr>
              <w:t>N/A</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2/4/2022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2"/>
              <w:rPr>
                <w:sz w:val="24"/>
              </w:rPr>
            </w:pPr>
            <w:r>
              <w:rPr>
                <w:sz w:val="24"/>
              </w:rPr>
              <w:t>4/4/2022</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2"/>
                <w:sz w:val="24"/>
              </w:rPr>
              <w:t xml:space="preserve"> </w:t>
            </w:r>
            <w:r>
              <w:rPr>
                <w:sz w:val="24"/>
              </w:rPr>
              <w:t>Admin</w:t>
            </w:r>
          </w:p>
        </w:tc>
      </w:tr>
      <w:tr w:rsidR="00BC5C39">
        <w:trPr>
          <w:trHeight w:val="988"/>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360" w:lineRule="auto"/>
              <w:ind w:left="114" w:right="82"/>
              <w:rPr>
                <w:sz w:val="24"/>
              </w:rPr>
            </w:pPr>
            <w:r>
              <w:rPr>
                <w:sz w:val="24"/>
              </w:rPr>
              <w:t>Super</w:t>
            </w:r>
            <w:r>
              <w:rPr>
                <w:spacing w:val="29"/>
                <w:sz w:val="24"/>
              </w:rPr>
              <w:t xml:space="preserve"> </w:t>
            </w:r>
            <w:r>
              <w:rPr>
                <w:sz w:val="24"/>
              </w:rPr>
              <w:t>admin</w:t>
            </w:r>
            <w:r>
              <w:rPr>
                <w:spacing w:val="30"/>
                <w:sz w:val="24"/>
              </w:rPr>
              <w:t xml:space="preserve"> </w:t>
            </w:r>
            <w:r>
              <w:rPr>
                <w:sz w:val="24"/>
              </w:rPr>
              <w:t>will</w:t>
            </w:r>
            <w:r>
              <w:rPr>
                <w:spacing w:val="31"/>
                <w:sz w:val="24"/>
              </w:rPr>
              <w:t xml:space="preserve"> </w:t>
            </w:r>
            <w:r>
              <w:rPr>
                <w:sz w:val="24"/>
              </w:rPr>
              <w:t>be</w:t>
            </w:r>
            <w:r>
              <w:rPr>
                <w:spacing w:val="30"/>
                <w:sz w:val="24"/>
              </w:rPr>
              <w:t xml:space="preserve"> </w:t>
            </w:r>
            <w:r>
              <w:rPr>
                <w:sz w:val="24"/>
              </w:rPr>
              <w:t>able</w:t>
            </w:r>
            <w:r>
              <w:rPr>
                <w:spacing w:val="30"/>
                <w:sz w:val="24"/>
              </w:rPr>
              <w:t xml:space="preserve"> </w:t>
            </w:r>
            <w:r>
              <w:rPr>
                <w:sz w:val="24"/>
              </w:rPr>
              <w:t>to</w:t>
            </w:r>
            <w:r>
              <w:rPr>
                <w:spacing w:val="31"/>
                <w:sz w:val="24"/>
              </w:rPr>
              <w:t xml:space="preserve"> </w:t>
            </w:r>
            <w:r>
              <w:rPr>
                <w:sz w:val="24"/>
              </w:rPr>
              <w:t>view</w:t>
            </w:r>
            <w:r>
              <w:rPr>
                <w:spacing w:val="32"/>
                <w:sz w:val="24"/>
              </w:rPr>
              <w:t xml:space="preserve"> </w:t>
            </w:r>
            <w:r>
              <w:rPr>
                <w:sz w:val="24"/>
              </w:rPr>
              <w:t>the</w:t>
            </w:r>
            <w:r>
              <w:rPr>
                <w:spacing w:val="32"/>
                <w:sz w:val="24"/>
              </w:rPr>
              <w:t xml:space="preserve"> </w:t>
            </w:r>
            <w:r>
              <w:rPr>
                <w:sz w:val="24"/>
              </w:rPr>
              <w:t>list</w:t>
            </w:r>
            <w:r>
              <w:rPr>
                <w:spacing w:val="31"/>
                <w:sz w:val="24"/>
              </w:rPr>
              <w:t xml:space="preserve"> </w:t>
            </w:r>
            <w:r>
              <w:rPr>
                <w:sz w:val="24"/>
              </w:rPr>
              <w:t>of</w:t>
            </w:r>
            <w:r>
              <w:rPr>
                <w:spacing w:val="30"/>
                <w:sz w:val="24"/>
              </w:rPr>
              <w:t xml:space="preserve"> </w:t>
            </w:r>
            <w:r>
              <w:rPr>
                <w:sz w:val="24"/>
              </w:rPr>
              <w:t>admin</w:t>
            </w:r>
            <w:r>
              <w:rPr>
                <w:spacing w:val="29"/>
                <w:sz w:val="24"/>
              </w:rPr>
              <w:t xml:space="preserve"> </w:t>
            </w:r>
            <w:r>
              <w:rPr>
                <w:sz w:val="24"/>
              </w:rPr>
              <w:t>through</w:t>
            </w:r>
            <w:r>
              <w:rPr>
                <w:spacing w:val="33"/>
                <w:sz w:val="24"/>
              </w:rPr>
              <w:t xml:space="preserve"> </w:t>
            </w:r>
            <w:r>
              <w:rPr>
                <w:sz w:val="24"/>
              </w:rPr>
              <w:t>his</w:t>
            </w:r>
            <w:r>
              <w:rPr>
                <w:spacing w:val="-57"/>
                <w:sz w:val="24"/>
              </w:rPr>
              <w:t xml:space="preserve"> </w:t>
            </w:r>
            <w:r>
              <w:rPr>
                <w:sz w:val="24"/>
              </w:rPr>
              <w:t>account.</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 view</w:t>
            </w:r>
            <w:r>
              <w:rPr>
                <w:spacing w:val="-1"/>
                <w:sz w:val="24"/>
              </w:rPr>
              <w:t xml:space="preserve"> </w:t>
            </w:r>
            <w:r>
              <w:rPr>
                <w:sz w:val="24"/>
              </w:rPr>
              <w:t>list</w:t>
            </w:r>
            <w:r>
              <w:rPr>
                <w:spacing w:val="-1"/>
                <w:sz w:val="24"/>
              </w:rPr>
              <w:t xml:space="preserve"> </w:t>
            </w:r>
            <w:r>
              <w:rPr>
                <w:sz w:val="24"/>
              </w:rPr>
              <w:t>of admin button.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3" w:lineRule="exact"/>
              <w:ind w:left="114"/>
              <w:rPr>
                <w:sz w:val="24"/>
              </w:rPr>
            </w:pPr>
            <w:r>
              <w:rPr>
                <w:sz w:val="24"/>
              </w:rPr>
              <w:t>Super</w:t>
            </w:r>
            <w:r>
              <w:rPr>
                <w:spacing w:val="-2"/>
                <w:sz w:val="24"/>
              </w:rPr>
              <w:t xml:space="preserve"> </w:t>
            </w:r>
            <w:r>
              <w:rPr>
                <w:sz w:val="24"/>
              </w:rPr>
              <w:t>admin</w:t>
            </w:r>
            <w:r>
              <w:rPr>
                <w:spacing w:val="-1"/>
                <w:sz w:val="24"/>
              </w:rPr>
              <w:t xml:space="preserve"> </w:t>
            </w:r>
            <w:r>
              <w:rPr>
                <w:sz w:val="24"/>
              </w:rPr>
              <w:t>must</w:t>
            </w:r>
            <w:r>
              <w:rPr>
                <w:spacing w:val="-2"/>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system.</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1"/>
                <w:sz w:val="24"/>
              </w:rPr>
              <w:t xml:space="preserve"> </w:t>
            </w:r>
            <w:r>
              <w:rPr>
                <w:sz w:val="24"/>
              </w:rPr>
              <w:t>admin</w:t>
            </w:r>
            <w:r>
              <w:rPr>
                <w:spacing w:val="-1"/>
                <w:sz w:val="24"/>
              </w:rPr>
              <w:t xml:space="preserve"> </w:t>
            </w:r>
            <w:r>
              <w:rPr>
                <w:sz w:val="24"/>
              </w:rPr>
              <w:t>will 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see</w:t>
            </w:r>
            <w:r>
              <w:rPr>
                <w:spacing w:val="-2"/>
                <w:sz w:val="24"/>
              </w:rPr>
              <w:t xml:space="preserve"> </w:t>
            </w:r>
            <w:r>
              <w:rPr>
                <w:sz w:val="24"/>
              </w:rPr>
              <w:t>the</w:t>
            </w:r>
            <w:r>
              <w:rPr>
                <w:spacing w:val="-1"/>
                <w:sz w:val="24"/>
              </w:rPr>
              <w:t xml:space="preserve"> </w:t>
            </w:r>
            <w:r>
              <w:rPr>
                <w:sz w:val="24"/>
              </w:rPr>
              <w:t>list of</w:t>
            </w:r>
            <w:r>
              <w:rPr>
                <w:spacing w:val="-1"/>
                <w:sz w:val="24"/>
              </w:rPr>
              <w:t xml:space="preserve"> </w:t>
            </w:r>
            <w:r>
              <w:rPr>
                <w:sz w:val="24"/>
              </w:rPr>
              <w:t>admins.</w:t>
            </w:r>
          </w:p>
        </w:tc>
      </w:tr>
      <w:tr w:rsidR="00BC5C39">
        <w:trPr>
          <w:trHeight w:val="165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14"/>
              <w:rPr>
                <w:sz w:val="24"/>
              </w:rPr>
            </w:pPr>
            <w:r>
              <w:rPr>
                <w:sz w:val="24"/>
              </w:rPr>
              <w:t xml:space="preserve">Super admin </w:t>
            </w:r>
          </w:p>
          <w:p w:rsidR="00BC6CB6" w:rsidRDefault="00BC6CB6">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sidR="00A04A70">
              <w:rPr>
                <w:sz w:val="24"/>
              </w:rPr>
              <w:t>Super admin</w:t>
            </w:r>
            <w:r>
              <w:rPr>
                <w:spacing w:val="-1"/>
                <w:sz w:val="24"/>
              </w:rPr>
              <w:t xml:space="preserve"> </w:t>
            </w:r>
            <w:r>
              <w:rPr>
                <w:sz w:val="24"/>
              </w:rPr>
              <w:t>must</w:t>
            </w:r>
            <w:r w:rsidR="00A04A70">
              <w:rPr>
                <w:sz w:val="24"/>
              </w:rPr>
              <w:t xml:space="preserve"> enter</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7" w:line="240" w:lineRule="auto"/>
              <w:ind w:left="114"/>
              <w:rPr>
                <w:sz w:val="24"/>
              </w:rPr>
            </w:pPr>
            <w:r>
              <w:rPr>
                <w:sz w:val="24"/>
              </w:rPr>
              <w:t>5.</w:t>
            </w:r>
            <w:r>
              <w:rPr>
                <w:spacing w:val="-1"/>
                <w:sz w:val="24"/>
              </w:rPr>
              <w:t xml:space="preserve"> </w:t>
            </w:r>
            <w:r>
              <w:rPr>
                <w:sz w:val="24"/>
              </w:rPr>
              <w:t>Click on</w:t>
            </w:r>
            <w:r>
              <w:rPr>
                <w:spacing w:val="-4"/>
                <w:sz w:val="24"/>
              </w:rPr>
              <w:t xml:space="preserve"> </w:t>
            </w:r>
            <w:r>
              <w:rPr>
                <w:sz w:val="24"/>
              </w:rPr>
              <w:t>list</w:t>
            </w:r>
            <w:r>
              <w:rPr>
                <w:spacing w:val="-2"/>
                <w:sz w:val="24"/>
              </w:rPr>
              <w:t xml:space="preserve"> </w:t>
            </w:r>
            <w:r>
              <w:rPr>
                <w:sz w:val="24"/>
              </w:rPr>
              <w:t>of</w:t>
            </w:r>
            <w:r>
              <w:rPr>
                <w:spacing w:val="-1"/>
                <w:sz w:val="24"/>
              </w:rPr>
              <w:t xml:space="preserve"> </w:t>
            </w:r>
            <w:r>
              <w:rPr>
                <w:sz w:val="24"/>
              </w:rPr>
              <w:t>admin</w:t>
            </w:r>
            <w:r>
              <w:rPr>
                <w:spacing w:val="-3"/>
                <w:sz w:val="24"/>
              </w:rPr>
              <w:t xml:space="preserve"> </w:t>
            </w:r>
            <w:r>
              <w:rPr>
                <w:sz w:val="24"/>
              </w:rPr>
              <w:t>button.</w:t>
            </w:r>
          </w:p>
        </w:tc>
        <w:tc>
          <w:tcPr>
            <w:tcW w:w="3276" w:type="dxa"/>
            <w:gridSpan w:val="3"/>
            <w:tcBorders>
              <w:top w:val="single" w:sz="6" w:space="0" w:color="000000"/>
              <w:left w:val="single" w:sz="6" w:space="0" w:color="000000"/>
              <w:bottom w:val="single" w:sz="6" w:space="0" w:color="000000"/>
            </w:tcBorders>
          </w:tcPr>
          <w:p w:rsidR="00BC6CB6" w:rsidRDefault="00BC6CB6">
            <w:pPr>
              <w:pStyle w:val="TableParagraph"/>
              <w:ind w:left="113"/>
              <w:rPr>
                <w:sz w:val="24"/>
              </w:rPr>
            </w:pPr>
            <w:r>
              <w:rPr>
                <w:sz w:val="24"/>
              </w:rPr>
              <w:t xml:space="preserve">System </w:t>
            </w:r>
          </w:p>
          <w:p w:rsidR="00BC6CB6" w:rsidRDefault="00BC6CB6">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3"/>
              <w:rPr>
                <w:sz w:val="24"/>
              </w:rPr>
            </w:pPr>
            <w:r>
              <w:rPr>
                <w:sz w:val="24"/>
              </w:rPr>
              <w:t>4.</w:t>
            </w:r>
            <w:r>
              <w:rPr>
                <w:spacing w:val="-2"/>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8A51F1">
            <w:pPr>
              <w:pStyle w:val="TableParagraph"/>
              <w:spacing w:before="28" w:line="416" w:lineRule="exact"/>
              <w:ind w:left="113"/>
              <w:rPr>
                <w:sz w:val="24"/>
              </w:rPr>
            </w:pPr>
            <w:r>
              <w:rPr>
                <w:sz w:val="24"/>
              </w:rPr>
              <w:t>6.</w:t>
            </w:r>
            <w:r>
              <w:rPr>
                <w:spacing w:val="36"/>
                <w:sz w:val="24"/>
              </w:rPr>
              <w:t xml:space="preserve"> </w:t>
            </w:r>
            <w:r>
              <w:rPr>
                <w:sz w:val="24"/>
              </w:rPr>
              <w:t>System</w:t>
            </w:r>
            <w:r>
              <w:rPr>
                <w:spacing w:val="38"/>
                <w:sz w:val="24"/>
              </w:rPr>
              <w:t xml:space="preserve"> </w:t>
            </w:r>
            <w:r>
              <w:rPr>
                <w:sz w:val="24"/>
              </w:rPr>
              <w:t>will</w:t>
            </w:r>
            <w:r>
              <w:rPr>
                <w:spacing w:val="36"/>
                <w:sz w:val="24"/>
              </w:rPr>
              <w:t xml:space="preserve"> </w:t>
            </w:r>
            <w:r>
              <w:rPr>
                <w:sz w:val="24"/>
              </w:rPr>
              <w:t>show</w:t>
            </w:r>
            <w:r>
              <w:rPr>
                <w:spacing w:val="38"/>
                <w:sz w:val="24"/>
              </w:rPr>
              <w:t xml:space="preserve"> </w:t>
            </w:r>
            <w:r>
              <w:rPr>
                <w:sz w:val="24"/>
              </w:rPr>
              <w:t>list</w:t>
            </w:r>
            <w:r>
              <w:rPr>
                <w:spacing w:val="36"/>
                <w:sz w:val="24"/>
              </w:rPr>
              <w:t xml:space="preserve"> </w:t>
            </w:r>
            <w:r>
              <w:rPr>
                <w:sz w:val="24"/>
              </w:rPr>
              <w:t>of</w:t>
            </w:r>
            <w:r>
              <w:rPr>
                <w:spacing w:val="-57"/>
                <w:sz w:val="24"/>
              </w:rPr>
              <w:t xml:space="preserve"> </w:t>
            </w:r>
            <w:r>
              <w:rPr>
                <w:sz w:val="24"/>
              </w:rPr>
              <w:t>admin.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Alternative</w:t>
            </w:r>
            <w:r>
              <w:rPr>
                <w:b/>
                <w:spacing w:val="-2"/>
                <w:sz w:val="24"/>
              </w:rPr>
              <w:t xml:space="preserve"> </w:t>
            </w:r>
            <w:r>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1. System will display</w:t>
            </w:r>
            <w:r>
              <w:rPr>
                <w:spacing w:val="-5"/>
                <w:sz w:val="24"/>
              </w:rPr>
              <w:t xml:space="preserve"> </w:t>
            </w:r>
            <w:r>
              <w:rPr>
                <w:sz w:val="24"/>
              </w:rPr>
              <w:t>empty</w:t>
            </w:r>
            <w:r>
              <w:rPr>
                <w:spacing w:val="-5"/>
                <w:sz w:val="24"/>
              </w:rPr>
              <w:t xml:space="preserve"> </w:t>
            </w:r>
            <w:r>
              <w:rPr>
                <w:sz w:val="24"/>
              </w:rPr>
              <w:t>fields.</w:t>
            </w:r>
          </w:p>
        </w:tc>
      </w:tr>
      <w:tr w:rsidR="00BC5C39">
        <w:trPr>
          <w:trHeight w:val="827"/>
        </w:trPr>
        <w:tc>
          <w:tcPr>
            <w:tcW w:w="2521" w:type="dxa"/>
            <w:gridSpan w:val="2"/>
            <w:tcBorders>
              <w:top w:val="single" w:sz="6" w:space="0" w:color="000000"/>
              <w:right w:val="single" w:sz="6" w:space="0" w:color="000000"/>
            </w:tcBorders>
          </w:tcPr>
          <w:p w:rsidR="00BC5C39" w:rsidRDefault="008A51F1">
            <w:pPr>
              <w:pStyle w:val="TableParagraph"/>
              <w:spacing w:line="275" w:lineRule="exact"/>
              <w:rPr>
                <w:b/>
                <w:sz w:val="24"/>
              </w:rPr>
            </w:pPr>
            <w:r>
              <w:rPr>
                <w:b/>
                <w:sz w:val="24"/>
              </w:rPr>
              <w:t>Exceptions:</w:t>
            </w:r>
          </w:p>
        </w:tc>
        <w:tc>
          <w:tcPr>
            <w:tcW w:w="6553" w:type="dxa"/>
            <w:gridSpan w:val="5"/>
            <w:tcBorders>
              <w:top w:val="single" w:sz="6" w:space="0" w:color="000000"/>
              <w:left w:val="single" w:sz="6" w:space="0" w:color="000000"/>
            </w:tcBorders>
          </w:tcPr>
          <w:p w:rsidR="00BC5C39" w:rsidRDefault="008A51F1">
            <w:pPr>
              <w:pStyle w:val="TableParagraph"/>
              <w:numPr>
                <w:ilvl w:val="0"/>
                <w:numId w:val="22"/>
              </w:numPr>
              <w:tabs>
                <w:tab w:val="left" w:pos="535"/>
              </w:tabs>
              <w:spacing w:line="268" w:lineRule="exact"/>
              <w:ind w:hanging="361"/>
              <w:rPr>
                <w:sz w:val="24"/>
              </w:rPr>
            </w:pPr>
            <w:r>
              <w:rPr>
                <w:sz w:val="24"/>
              </w:rPr>
              <w:t>Internet</w:t>
            </w:r>
            <w:r>
              <w:rPr>
                <w:spacing w:val="-2"/>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z w:val="24"/>
              </w:rPr>
              <w:t>available.</w:t>
            </w:r>
          </w:p>
          <w:p w:rsidR="00BC5C39" w:rsidRDefault="008A51F1">
            <w:pPr>
              <w:pStyle w:val="TableParagraph"/>
              <w:numPr>
                <w:ilvl w:val="0"/>
                <w:numId w:val="22"/>
              </w:numPr>
              <w:tabs>
                <w:tab w:val="left" w:pos="535"/>
              </w:tabs>
              <w:spacing w:line="240" w:lineRule="auto"/>
              <w:ind w:hanging="361"/>
              <w:rPr>
                <w:sz w:val="24"/>
              </w:rPr>
            </w:pPr>
            <w:r>
              <w:rPr>
                <w:sz w:val="24"/>
              </w:rPr>
              <w:t>Database</w:t>
            </w:r>
            <w:r>
              <w:rPr>
                <w:spacing w:val="-3"/>
                <w:sz w:val="24"/>
              </w:rPr>
              <w:t xml:space="preserve"> </w:t>
            </w:r>
            <w:r>
              <w:rPr>
                <w:sz w:val="24"/>
              </w:rPr>
              <w:t>is</w:t>
            </w:r>
            <w:r>
              <w:rPr>
                <w:spacing w:val="-2"/>
                <w:sz w:val="24"/>
              </w:rPr>
              <w:t xml:space="preserve"> </w:t>
            </w:r>
            <w:r>
              <w:rPr>
                <w:sz w:val="24"/>
              </w:rPr>
              <w:t>not</w:t>
            </w:r>
            <w:r>
              <w:rPr>
                <w:spacing w:val="-1"/>
                <w:sz w:val="24"/>
              </w:rPr>
              <w:t xml:space="preserve"> </w:t>
            </w:r>
            <w:r>
              <w:rPr>
                <w:sz w:val="24"/>
              </w:rPr>
              <w:t>responding.</w:t>
            </w:r>
          </w:p>
          <w:p w:rsidR="00BC5C39" w:rsidRDefault="008A51F1">
            <w:pPr>
              <w:pStyle w:val="TableParagraph"/>
              <w:numPr>
                <w:ilvl w:val="0"/>
                <w:numId w:val="22"/>
              </w:numPr>
              <w:tabs>
                <w:tab w:val="left" w:pos="535"/>
              </w:tabs>
              <w:spacing w:line="263" w:lineRule="exact"/>
              <w:ind w:hanging="361"/>
              <w:rPr>
                <w:sz w:val="24"/>
              </w:rPr>
            </w:pPr>
            <w:r>
              <w:rPr>
                <w:sz w:val="24"/>
              </w:rPr>
              <w:t>No</w:t>
            </w:r>
            <w:r>
              <w:rPr>
                <w:spacing w:val="-1"/>
                <w:sz w:val="24"/>
              </w:rPr>
              <w:t xml:space="preserve"> </w:t>
            </w:r>
            <w:r>
              <w:rPr>
                <w:sz w:val="24"/>
              </w:rPr>
              <w:t>admin exists.</w:t>
            </w:r>
          </w:p>
        </w:tc>
      </w:tr>
    </w:tbl>
    <w:p w:rsidR="00BC5C39" w:rsidRDefault="00BC5C39">
      <w:pPr>
        <w:spacing w:line="263" w:lineRule="exact"/>
        <w:rPr>
          <w:sz w:val="24"/>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2"/>
        <w:numPr>
          <w:ilvl w:val="2"/>
          <w:numId w:val="30"/>
        </w:numPr>
        <w:tabs>
          <w:tab w:val="left" w:pos="641"/>
        </w:tabs>
        <w:spacing w:before="79"/>
        <w:ind w:hanging="541"/>
      </w:pPr>
      <w:bookmarkStart w:id="38" w:name="_Toc117117309"/>
      <w:r>
        <w:lastRenderedPageBreak/>
        <w:t>Generate</w:t>
      </w:r>
      <w:r>
        <w:rPr>
          <w:spacing w:val="-6"/>
        </w:rPr>
        <w:t xml:space="preserve"> </w:t>
      </w:r>
      <w:r>
        <w:t>Accounts</w:t>
      </w:r>
      <w:bookmarkEnd w:id="38"/>
    </w:p>
    <w:p w:rsidR="00BC5C39" w:rsidRDefault="008A51F1">
      <w:pPr>
        <w:pStyle w:val="BodyText"/>
        <w:spacing w:before="17" w:line="360" w:lineRule="auto"/>
        <w:ind w:left="102" w:right="682" w:firstLine="717"/>
        <w:jc w:val="both"/>
      </w:pPr>
      <w:r>
        <w:t>Here is the Use Case of generate accounts in which user must have valid login credentials</w:t>
      </w:r>
      <w:r>
        <w:rPr>
          <w:spacing w:val="-57"/>
        </w:rPr>
        <w:t xml:space="preserve"> </w:t>
      </w:r>
      <w:r>
        <w:rPr>
          <w:spacing w:val="-1"/>
        </w:rPr>
        <w:t>through</w:t>
      </w:r>
      <w:r>
        <w:rPr>
          <w:spacing w:val="-10"/>
        </w:rPr>
        <w:t xml:space="preserve"> </w:t>
      </w:r>
      <w:r>
        <w:rPr>
          <w:spacing w:val="-1"/>
        </w:rPr>
        <w:t>which</w:t>
      </w:r>
      <w:r>
        <w:rPr>
          <w:spacing w:val="-10"/>
        </w:rPr>
        <w:t xml:space="preserve"> </w:t>
      </w:r>
      <w:r>
        <w:rPr>
          <w:spacing w:val="-1"/>
        </w:rPr>
        <w:t>they</w:t>
      </w:r>
      <w:r>
        <w:rPr>
          <w:spacing w:val="-15"/>
        </w:rPr>
        <w:t xml:space="preserve"> </w:t>
      </w:r>
      <w:r>
        <w:t>can</w:t>
      </w:r>
      <w:r>
        <w:rPr>
          <w:spacing w:val="-10"/>
        </w:rPr>
        <w:t xml:space="preserve"> </w:t>
      </w:r>
      <w:r>
        <w:t>login</w:t>
      </w:r>
      <w:r>
        <w:rPr>
          <w:spacing w:val="-9"/>
        </w:rPr>
        <w:t xml:space="preserve"> </w:t>
      </w:r>
      <w:r>
        <w:t>and</w:t>
      </w:r>
      <w:r>
        <w:rPr>
          <w:spacing w:val="-10"/>
        </w:rPr>
        <w:t xml:space="preserve"> </w:t>
      </w:r>
      <w:r>
        <w:t>after</w:t>
      </w:r>
      <w:r>
        <w:rPr>
          <w:spacing w:val="-11"/>
        </w:rPr>
        <w:t xml:space="preserve"> </w:t>
      </w:r>
      <w:r>
        <w:t>successfully</w:t>
      </w:r>
      <w:r>
        <w:rPr>
          <w:spacing w:val="-12"/>
        </w:rPr>
        <w:t xml:space="preserve"> </w:t>
      </w:r>
      <w:r>
        <w:t>login,</w:t>
      </w:r>
      <w:r>
        <w:rPr>
          <w:spacing w:val="-9"/>
        </w:rPr>
        <w:t xml:space="preserve"> </w:t>
      </w:r>
      <w:r>
        <w:t>admin</w:t>
      </w:r>
      <w:r>
        <w:rPr>
          <w:spacing w:val="-10"/>
        </w:rPr>
        <w:t xml:space="preserve"> </w:t>
      </w:r>
      <w:r>
        <w:t>will</w:t>
      </w:r>
      <w:r>
        <w:rPr>
          <w:spacing w:val="-9"/>
        </w:rPr>
        <w:t xml:space="preserve"> </w:t>
      </w:r>
      <w:r>
        <w:t>see</w:t>
      </w:r>
      <w:r>
        <w:rPr>
          <w:spacing w:val="-9"/>
        </w:rPr>
        <w:t xml:space="preserve"> </w:t>
      </w:r>
      <w:r>
        <w:t>an</w:t>
      </w:r>
      <w:r>
        <w:rPr>
          <w:spacing w:val="-9"/>
        </w:rPr>
        <w:t xml:space="preserve"> </w:t>
      </w:r>
      <w:r>
        <w:t>open</w:t>
      </w:r>
      <w:r>
        <w:rPr>
          <w:spacing w:val="-9"/>
        </w:rPr>
        <w:t xml:space="preserve"> </w:t>
      </w:r>
      <w:r>
        <w:t>portal</w:t>
      </w:r>
      <w:r>
        <w:rPr>
          <w:spacing w:val="-10"/>
        </w:rPr>
        <w:t xml:space="preserve"> </w:t>
      </w:r>
      <w:r>
        <w:t>homepage</w:t>
      </w:r>
      <w:r>
        <w:rPr>
          <w:spacing w:val="-58"/>
        </w:rPr>
        <w:t xml:space="preserve"> </w:t>
      </w:r>
      <w:r>
        <w:t>where there will be a button of generate accounts. Admin will press that button of generate</w:t>
      </w:r>
      <w:r>
        <w:rPr>
          <w:spacing w:val="1"/>
        </w:rPr>
        <w:t xml:space="preserve"> </w:t>
      </w:r>
      <w:r>
        <w:t>accounts</w:t>
      </w:r>
      <w:r>
        <w:rPr>
          <w:spacing w:val="-1"/>
        </w:rPr>
        <w:t xml:space="preserve"> </w:t>
      </w:r>
      <w:r>
        <w:t>and</w:t>
      </w:r>
      <w:r>
        <w:rPr>
          <w:spacing w:val="-1"/>
        </w:rPr>
        <w:t xml:space="preserve"> </w:t>
      </w:r>
      <w:r>
        <w:t>data will</w:t>
      </w:r>
      <w:r>
        <w:rPr>
          <w:spacing w:val="-1"/>
        </w:rPr>
        <w:t xml:space="preserve"> </w:t>
      </w:r>
      <w:r>
        <w:t>be</w:t>
      </w:r>
      <w:r>
        <w:rPr>
          <w:spacing w:val="1"/>
        </w:rPr>
        <w:t xml:space="preserve"> </w:t>
      </w:r>
      <w:r>
        <w:t>fetch</w:t>
      </w:r>
      <w:r>
        <w:rPr>
          <w:spacing w:val="-1"/>
        </w:rPr>
        <w:t xml:space="preserve"> </w:t>
      </w:r>
      <w:r>
        <w:t>from server</w:t>
      </w:r>
      <w:r>
        <w:rPr>
          <w:spacing w:val="-1"/>
        </w:rPr>
        <w:t xml:space="preserve"> </w:t>
      </w:r>
      <w:r>
        <w:t>and accounts</w:t>
      </w:r>
      <w:r>
        <w:rPr>
          <w:spacing w:val="-1"/>
        </w:rPr>
        <w:t xml:space="preserve"> </w:t>
      </w:r>
      <w:r>
        <w:t>will be</w:t>
      </w:r>
      <w:r>
        <w:rPr>
          <w:spacing w:val="-2"/>
        </w:rPr>
        <w:t xml:space="preserve"> </w:t>
      </w:r>
      <w:r>
        <w:t>generated</w:t>
      </w:r>
      <w:r>
        <w:rPr>
          <w:spacing w:val="5"/>
        </w:rPr>
        <w:t xml:space="preserve"> </w:t>
      </w:r>
      <w:r>
        <w:t>as shown</w:t>
      </w:r>
      <w:r>
        <w:rPr>
          <w:spacing w:val="-1"/>
        </w:rPr>
        <w:t xml:space="preserve"> </w:t>
      </w:r>
      <w:r>
        <w:t>below.</w:t>
      </w:r>
    </w:p>
    <w:p w:rsidR="00BC5C39" w:rsidRDefault="008A51F1">
      <w:pPr>
        <w:spacing w:before="159"/>
        <w:ind w:right="577"/>
        <w:jc w:val="center"/>
        <w:rPr>
          <w:i/>
          <w:sz w:val="18"/>
        </w:rPr>
      </w:pPr>
      <w:bookmarkStart w:id="39" w:name="_bookmark41"/>
      <w:bookmarkEnd w:id="39"/>
      <w:r>
        <w:rPr>
          <w:i/>
          <w:sz w:val="18"/>
        </w:rPr>
        <w:t>Table</w:t>
      </w:r>
      <w:r>
        <w:rPr>
          <w:i/>
          <w:spacing w:val="-3"/>
          <w:sz w:val="18"/>
        </w:rPr>
        <w:t xml:space="preserve"> </w:t>
      </w:r>
      <w:r>
        <w:rPr>
          <w:i/>
          <w:sz w:val="18"/>
        </w:rPr>
        <w:t>8</w:t>
      </w:r>
      <w:r>
        <w:rPr>
          <w:i/>
          <w:spacing w:val="1"/>
          <w:sz w:val="18"/>
        </w:rPr>
        <w:t xml:space="preserve"> </w:t>
      </w:r>
      <w:r>
        <w:rPr>
          <w:i/>
          <w:sz w:val="18"/>
        </w:rPr>
        <w:t>Admin</w:t>
      </w:r>
      <w:r>
        <w:rPr>
          <w:i/>
          <w:spacing w:val="-1"/>
          <w:sz w:val="18"/>
        </w:rPr>
        <w:t xml:space="preserve"> </w:t>
      </w:r>
      <w:r>
        <w:rPr>
          <w:i/>
          <w:sz w:val="18"/>
        </w:rPr>
        <w:t>can</w:t>
      </w:r>
      <w:r>
        <w:rPr>
          <w:i/>
          <w:spacing w:val="-1"/>
          <w:sz w:val="18"/>
        </w:rPr>
        <w:t xml:space="preserve"> </w:t>
      </w:r>
      <w:r>
        <w:rPr>
          <w:i/>
          <w:sz w:val="18"/>
        </w:rPr>
        <w:t>generate</w:t>
      </w:r>
      <w:r>
        <w:rPr>
          <w:i/>
          <w:spacing w:val="-3"/>
          <w:sz w:val="18"/>
        </w:rPr>
        <w:t xml:space="preserve"> </w:t>
      </w:r>
      <w:r>
        <w:rPr>
          <w:i/>
          <w:sz w:val="18"/>
        </w:rPr>
        <w:t>accounts</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8"/>
        <w:gridCol w:w="430"/>
        <w:gridCol w:w="1889"/>
        <w:gridCol w:w="1388"/>
        <w:gridCol w:w="1064"/>
        <w:gridCol w:w="2212"/>
      </w:tblGrid>
      <w:tr w:rsidR="00BC5C39">
        <w:trPr>
          <w:trHeight w:val="575"/>
        </w:trPr>
        <w:tc>
          <w:tcPr>
            <w:tcW w:w="2088" w:type="dxa"/>
            <w:tcBorders>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983" w:type="dxa"/>
            <w:gridSpan w:val="5"/>
            <w:tcBorders>
              <w:left w:val="single" w:sz="6" w:space="0" w:color="000000"/>
              <w:bottom w:val="single" w:sz="6" w:space="0" w:color="000000"/>
            </w:tcBorders>
          </w:tcPr>
          <w:p w:rsidR="00BC5C39" w:rsidRDefault="008A51F1">
            <w:pPr>
              <w:pStyle w:val="TableParagraph"/>
              <w:spacing w:line="272" w:lineRule="exact"/>
              <w:ind w:left="119"/>
              <w:rPr>
                <w:sz w:val="24"/>
              </w:rPr>
            </w:pPr>
            <w:r>
              <w:rPr>
                <w:sz w:val="24"/>
              </w:rPr>
              <w:t>06</w:t>
            </w:r>
          </w:p>
        </w:tc>
      </w:tr>
      <w:tr w:rsidR="00BC5C39">
        <w:trPr>
          <w:trHeight w:val="573"/>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6983" w:type="dxa"/>
            <w:gridSpan w:val="5"/>
            <w:tcBorders>
              <w:top w:val="single" w:sz="6" w:space="0" w:color="000000"/>
              <w:left w:val="single" w:sz="6" w:space="0" w:color="000000"/>
              <w:bottom w:val="single" w:sz="6" w:space="0" w:color="000000"/>
            </w:tcBorders>
          </w:tcPr>
          <w:p w:rsidR="00BC5C39" w:rsidRDefault="008A51F1">
            <w:pPr>
              <w:pStyle w:val="TableParagraph"/>
              <w:ind w:left="119"/>
              <w:rPr>
                <w:sz w:val="24"/>
              </w:rPr>
            </w:pPr>
            <w:r>
              <w:rPr>
                <w:sz w:val="24"/>
              </w:rPr>
              <w:t>Admin</w:t>
            </w:r>
            <w:r>
              <w:rPr>
                <w:spacing w:val="-2"/>
                <w:sz w:val="24"/>
              </w:rPr>
              <w:t xml:space="preserve"> </w:t>
            </w:r>
            <w:r>
              <w:rPr>
                <w:sz w:val="24"/>
              </w:rPr>
              <w:t>can generate</w:t>
            </w:r>
            <w:r>
              <w:rPr>
                <w:spacing w:val="-2"/>
                <w:sz w:val="24"/>
              </w:rPr>
              <w:t xml:space="preserve"> </w:t>
            </w:r>
            <w:r>
              <w:rPr>
                <w:sz w:val="24"/>
              </w:rPr>
              <w:t>student</w:t>
            </w:r>
            <w:r>
              <w:rPr>
                <w:spacing w:val="-1"/>
                <w:sz w:val="24"/>
              </w:rPr>
              <w:t xml:space="preserve"> </w:t>
            </w:r>
            <w:r>
              <w:rPr>
                <w:sz w:val="24"/>
              </w:rPr>
              <w:t>accounts.</w:t>
            </w:r>
          </w:p>
        </w:tc>
      </w:tr>
      <w:tr w:rsidR="00BC5C39">
        <w:trPr>
          <w:trHeight w:val="575"/>
        </w:trPr>
        <w:tc>
          <w:tcPr>
            <w:tcW w:w="2088"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Created</w:t>
            </w:r>
            <w:r>
              <w:rPr>
                <w:b/>
                <w:spacing w:val="-2"/>
                <w:sz w:val="24"/>
              </w:rPr>
              <w:t xml:space="preserve"> </w:t>
            </w:r>
            <w:r>
              <w:rPr>
                <w:b/>
                <w:sz w:val="24"/>
              </w:rPr>
              <w:t>By:</w:t>
            </w:r>
          </w:p>
        </w:tc>
        <w:tc>
          <w:tcPr>
            <w:tcW w:w="2319"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2" w:lineRule="exact"/>
              <w:ind w:left="119"/>
              <w:rPr>
                <w:sz w:val="24"/>
              </w:rPr>
            </w:pPr>
            <w:r>
              <w:rPr>
                <w:sz w:val="24"/>
              </w:rPr>
              <w:t>Mahnoor</w:t>
            </w:r>
          </w:p>
        </w:tc>
        <w:tc>
          <w:tcPr>
            <w:tcW w:w="2452"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before="1" w:line="240" w:lineRule="auto"/>
              <w:ind w:left="122"/>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212" w:type="dxa"/>
            <w:tcBorders>
              <w:top w:val="single" w:sz="6" w:space="0" w:color="000000"/>
              <w:left w:val="single" w:sz="6" w:space="0" w:color="000000"/>
              <w:bottom w:val="single" w:sz="6" w:space="0" w:color="000000"/>
            </w:tcBorders>
          </w:tcPr>
          <w:p w:rsidR="00BC5C39" w:rsidRDefault="008A51F1">
            <w:pPr>
              <w:pStyle w:val="TableParagraph"/>
              <w:spacing w:line="272" w:lineRule="exact"/>
              <w:ind w:left="120"/>
              <w:rPr>
                <w:sz w:val="24"/>
              </w:rPr>
            </w:pPr>
            <w:r>
              <w:rPr>
                <w:sz w:val="24"/>
              </w:rPr>
              <w:t>N/A</w:t>
            </w:r>
          </w:p>
        </w:tc>
      </w:tr>
      <w:tr w:rsidR="00BC5C39">
        <w:trPr>
          <w:trHeight w:val="572"/>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Date</w:t>
            </w:r>
            <w:r>
              <w:rPr>
                <w:b/>
                <w:spacing w:val="-3"/>
                <w:sz w:val="24"/>
              </w:rPr>
              <w:t xml:space="preserve"> </w:t>
            </w:r>
            <w:r>
              <w:rPr>
                <w:b/>
                <w:sz w:val="24"/>
              </w:rPr>
              <w:t>Created:</w:t>
            </w:r>
          </w:p>
        </w:tc>
        <w:tc>
          <w:tcPr>
            <w:tcW w:w="2319"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9"/>
              <w:rPr>
                <w:sz w:val="24"/>
              </w:rPr>
            </w:pPr>
            <w:r>
              <w:rPr>
                <w:sz w:val="24"/>
              </w:rPr>
              <w:t>1/4/2022</w:t>
            </w:r>
          </w:p>
        </w:tc>
        <w:tc>
          <w:tcPr>
            <w:tcW w:w="2452"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55"/>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212" w:type="dxa"/>
            <w:tcBorders>
              <w:top w:val="single" w:sz="6" w:space="0" w:color="000000"/>
              <w:left w:val="single" w:sz="6" w:space="0" w:color="000000"/>
              <w:bottom w:val="single" w:sz="6" w:space="0" w:color="000000"/>
            </w:tcBorders>
          </w:tcPr>
          <w:p w:rsidR="00BC5C39" w:rsidRDefault="008A51F1">
            <w:pPr>
              <w:pStyle w:val="TableParagraph"/>
              <w:ind w:left="120"/>
              <w:rPr>
                <w:sz w:val="24"/>
              </w:rPr>
            </w:pPr>
            <w:r>
              <w:rPr>
                <w:sz w:val="24"/>
              </w:rPr>
              <w:t>4/4/2022</w:t>
            </w:r>
          </w:p>
        </w:tc>
      </w:tr>
      <w:tr w:rsidR="00BC5C39">
        <w:trPr>
          <w:trHeight w:val="575"/>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Actors:</w:t>
            </w:r>
          </w:p>
        </w:tc>
        <w:tc>
          <w:tcPr>
            <w:tcW w:w="6553" w:type="dxa"/>
            <w:gridSpan w:val="4"/>
            <w:tcBorders>
              <w:top w:val="single" w:sz="6" w:space="0" w:color="000000"/>
              <w:left w:val="single" w:sz="6" w:space="0" w:color="000000"/>
              <w:bottom w:val="single" w:sz="6" w:space="0" w:color="000000"/>
            </w:tcBorders>
          </w:tcPr>
          <w:p w:rsidR="00BC5C39" w:rsidRDefault="008A51F1">
            <w:pPr>
              <w:pStyle w:val="TableParagraph"/>
              <w:spacing w:line="272" w:lineRule="exact"/>
              <w:ind w:left="122"/>
              <w:rPr>
                <w:sz w:val="24"/>
              </w:rPr>
            </w:pPr>
            <w:r>
              <w:rPr>
                <w:sz w:val="24"/>
              </w:rPr>
              <w:t>Admin</w:t>
            </w:r>
          </w:p>
        </w:tc>
      </w:tr>
      <w:tr w:rsidR="00BC5C39">
        <w:trPr>
          <w:trHeight w:val="988"/>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Description:</w:t>
            </w:r>
          </w:p>
        </w:tc>
        <w:tc>
          <w:tcPr>
            <w:tcW w:w="6553" w:type="dxa"/>
            <w:gridSpan w:val="4"/>
            <w:tcBorders>
              <w:top w:val="single" w:sz="6" w:space="0" w:color="000000"/>
              <w:left w:val="single" w:sz="6" w:space="0" w:color="000000"/>
              <w:bottom w:val="single" w:sz="6" w:space="0" w:color="000000"/>
            </w:tcBorders>
          </w:tcPr>
          <w:p w:rsidR="00BC5C39" w:rsidRDefault="008A51F1">
            <w:pPr>
              <w:pStyle w:val="TableParagraph"/>
              <w:spacing w:line="360" w:lineRule="auto"/>
              <w:ind w:left="122"/>
              <w:rPr>
                <w:sz w:val="24"/>
              </w:rPr>
            </w:pPr>
            <w:r>
              <w:rPr>
                <w:sz w:val="24"/>
              </w:rPr>
              <w:t>Admin</w:t>
            </w:r>
            <w:r>
              <w:rPr>
                <w:spacing w:val="21"/>
                <w:sz w:val="24"/>
              </w:rPr>
              <w:t xml:space="preserve"> </w:t>
            </w:r>
            <w:r>
              <w:rPr>
                <w:sz w:val="24"/>
              </w:rPr>
              <w:t>can</w:t>
            </w:r>
            <w:r>
              <w:rPr>
                <w:spacing w:val="20"/>
                <w:sz w:val="24"/>
              </w:rPr>
              <w:t xml:space="preserve"> </w:t>
            </w:r>
            <w:r>
              <w:rPr>
                <w:sz w:val="24"/>
              </w:rPr>
              <w:t>generate</w:t>
            </w:r>
            <w:r>
              <w:rPr>
                <w:spacing w:val="20"/>
                <w:sz w:val="24"/>
              </w:rPr>
              <w:t xml:space="preserve"> </w:t>
            </w:r>
            <w:r>
              <w:rPr>
                <w:sz w:val="24"/>
              </w:rPr>
              <w:t>students’</w:t>
            </w:r>
            <w:r>
              <w:rPr>
                <w:spacing w:val="21"/>
                <w:sz w:val="24"/>
              </w:rPr>
              <w:t xml:space="preserve"> </w:t>
            </w:r>
            <w:r>
              <w:rPr>
                <w:sz w:val="24"/>
              </w:rPr>
              <w:t>accounts</w:t>
            </w:r>
            <w:r>
              <w:rPr>
                <w:spacing w:val="21"/>
                <w:sz w:val="24"/>
              </w:rPr>
              <w:t xml:space="preserve"> </w:t>
            </w:r>
            <w:r>
              <w:rPr>
                <w:sz w:val="24"/>
              </w:rPr>
              <w:t>which</w:t>
            </w:r>
            <w:r>
              <w:rPr>
                <w:spacing w:val="20"/>
                <w:sz w:val="24"/>
              </w:rPr>
              <w:t xml:space="preserve"> </w:t>
            </w:r>
            <w:r>
              <w:rPr>
                <w:sz w:val="24"/>
              </w:rPr>
              <w:t>are</w:t>
            </w:r>
            <w:r>
              <w:rPr>
                <w:spacing w:val="20"/>
                <w:sz w:val="24"/>
              </w:rPr>
              <w:t xml:space="preserve"> </w:t>
            </w:r>
            <w:r>
              <w:rPr>
                <w:sz w:val="24"/>
              </w:rPr>
              <w:t>not</w:t>
            </w:r>
            <w:r>
              <w:rPr>
                <w:spacing w:val="21"/>
                <w:sz w:val="24"/>
              </w:rPr>
              <w:t xml:space="preserve"> </w:t>
            </w:r>
            <w:r>
              <w:rPr>
                <w:sz w:val="24"/>
              </w:rPr>
              <w:t>registered</w:t>
            </w:r>
            <w:r>
              <w:rPr>
                <w:spacing w:val="-57"/>
                <w:sz w:val="24"/>
              </w:rPr>
              <w:t xml:space="preserve"> </w:t>
            </w:r>
            <w:r>
              <w:rPr>
                <w:sz w:val="24"/>
              </w:rPr>
              <w:t>yet.</w:t>
            </w:r>
          </w:p>
        </w:tc>
      </w:tr>
      <w:tr w:rsidR="00BC5C39">
        <w:trPr>
          <w:trHeight w:val="573"/>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Trigger:</w:t>
            </w:r>
          </w:p>
        </w:tc>
        <w:tc>
          <w:tcPr>
            <w:tcW w:w="6553" w:type="dxa"/>
            <w:gridSpan w:val="4"/>
            <w:tcBorders>
              <w:top w:val="single" w:sz="6" w:space="0" w:color="000000"/>
              <w:left w:val="single" w:sz="6" w:space="0" w:color="000000"/>
              <w:bottom w:val="single" w:sz="6" w:space="0" w:color="000000"/>
            </w:tcBorders>
          </w:tcPr>
          <w:p w:rsidR="00BC5C39" w:rsidRDefault="008A51F1">
            <w:pPr>
              <w:pStyle w:val="TableParagraph"/>
              <w:ind w:left="122"/>
              <w:rPr>
                <w:sz w:val="24"/>
              </w:rPr>
            </w:pPr>
            <w:r>
              <w:rPr>
                <w:sz w:val="24"/>
              </w:rPr>
              <w:t>Click</w:t>
            </w:r>
            <w:r>
              <w:rPr>
                <w:spacing w:val="-1"/>
                <w:sz w:val="24"/>
              </w:rPr>
              <w:t xml:space="preserve"> </w:t>
            </w:r>
            <w:r>
              <w:rPr>
                <w:sz w:val="24"/>
              </w:rPr>
              <w:t>on the</w:t>
            </w:r>
            <w:r>
              <w:rPr>
                <w:spacing w:val="-1"/>
                <w:sz w:val="24"/>
              </w:rPr>
              <w:t xml:space="preserve"> </w:t>
            </w:r>
            <w:r>
              <w:rPr>
                <w:sz w:val="24"/>
              </w:rPr>
              <w:t>generate</w:t>
            </w:r>
            <w:r>
              <w:rPr>
                <w:spacing w:val="-1"/>
                <w:sz w:val="24"/>
              </w:rPr>
              <w:t xml:space="preserve"> </w:t>
            </w:r>
            <w:r>
              <w:rPr>
                <w:sz w:val="24"/>
              </w:rPr>
              <w:t>accounts</w:t>
            </w:r>
            <w:r>
              <w:rPr>
                <w:spacing w:val="-1"/>
                <w:sz w:val="24"/>
              </w:rPr>
              <w:t xml:space="preserve"> </w:t>
            </w:r>
            <w:r>
              <w:rPr>
                <w:sz w:val="24"/>
              </w:rPr>
              <w:t>button.</w:t>
            </w:r>
          </w:p>
        </w:tc>
      </w:tr>
      <w:tr w:rsidR="00BC5C39">
        <w:trPr>
          <w:trHeight w:val="572"/>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Preconditions:</w:t>
            </w:r>
          </w:p>
        </w:tc>
        <w:tc>
          <w:tcPr>
            <w:tcW w:w="6553" w:type="dxa"/>
            <w:gridSpan w:val="4"/>
            <w:tcBorders>
              <w:top w:val="single" w:sz="6" w:space="0" w:color="000000"/>
              <w:left w:val="single" w:sz="6" w:space="0" w:color="000000"/>
              <w:bottom w:val="single" w:sz="6" w:space="0" w:color="000000"/>
            </w:tcBorders>
          </w:tcPr>
          <w:p w:rsidR="00BC5C39" w:rsidRDefault="008A51F1">
            <w:pPr>
              <w:pStyle w:val="TableParagraph"/>
              <w:ind w:left="122"/>
              <w:rPr>
                <w:sz w:val="24"/>
              </w:rPr>
            </w:pPr>
            <w:r>
              <w:rPr>
                <w:sz w:val="24"/>
              </w:rPr>
              <w:t>Admin</w:t>
            </w:r>
            <w:r>
              <w:rPr>
                <w:spacing w:val="-2"/>
                <w:sz w:val="24"/>
              </w:rPr>
              <w:t xml:space="preserve"> </w:t>
            </w:r>
            <w:r>
              <w:rPr>
                <w:sz w:val="24"/>
              </w:rPr>
              <w:t>must</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r>
      <w:tr w:rsidR="00BC5C39">
        <w:trPr>
          <w:trHeight w:val="575"/>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Post</w:t>
            </w:r>
            <w:r>
              <w:rPr>
                <w:b/>
                <w:spacing w:val="-1"/>
                <w:sz w:val="24"/>
              </w:rPr>
              <w:t xml:space="preserve"> </w:t>
            </w:r>
            <w:r>
              <w:rPr>
                <w:b/>
                <w:sz w:val="24"/>
              </w:rPr>
              <w:t>conditions:</w:t>
            </w:r>
          </w:p>
        </w:tc>
        <w:tc>
          <w:tcPr>
            <w:tcW w:w="6553" w:type="dxa"/>
            <w:gridSpan w:val="4"/>
            <w:tcBorders>
              <w:top w:val="single" w:sz="6" w:space="0" w:color="000000"/>
              <w:left w:val="single" w:sz="6" w:space="0" w:color="000000"/>
              <w:bottom w:val="single" w:sz="6" w:space="0" w:color="000000"/>
            </w:tcBorders>
          </w:tcPr>
          <w:p w:rsidR="00BC5C39" w:rsidRDefault="008A51F1">
            <w:pPr>
              <w:pStyle w:val="TableParagraph"/>
              <w:spacing w:line="272" w:lineRule="exact"/>
              <w:ind w:left="122"/>
              <w:rPr>
                <w:sz w:val="24"/>
              </w:rPr>
            </w:pPr>
            <w:r>
              <w:rPr>
                <w:sz w:val="24"/>
              </w:rPr>
              <w:t>Accounts</w:t>
            </w:r>
            <w:r>
              <w:rPr>
                <w:spacing w:val="-1"/>
                <w:sz w:val="24"/>
              </w:rPr>
              <w:t xml:space="preserve"> </w:t>
            </w:r>
            <w:r>
              <w:rPr>
                <w:sz w:val="24"/>
              </w:rPr>
              <w:t>generated</w:t>
            </w:r>
            <w:r>
              <w:rPr>
                <w:spacing w:val="-4"/>
                <w:sz w:val="24"/>
              </w:rPr>
              <w:t xml:space="preserve"> </w:t>
            </w:r>
            <w:r>
              <w:rPr>
                <w:sz w:val="24"/>
              </w:rPr>
              <w:t>Successfully.</w:t>
            </w:r>
          </w:p>
        </w:tc>
      </w:tr>
      <w:tr w:rsidR="00BC5C39">
        <w:trPr>
          <w:trHeight w:val="1655"/>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22"/>
              <w:rPr>
                <w:sz w:val="24"/>
              </w:rPr>
            </w:pPr>
            <w:r>
              <w:rPr>
                <w:sz w:val="24"/>
              </w:rPr>
              <w:t xml:space="preserve">Admin </w:t>
            </w:r>
          </w:p>
          <w:p w:rsidR="00BC6CB6" w:rsidRDefault="00BC6CB6">
            <w:pPr>
              <w:pStyle w:val="TableParagraph"/>
              <w:ind w:left="122"/>
              <w:rPr>
                <w:sz w:val="24"/>
              </w:rPr>
            </w:pPr>
          </w:p>
          <w:p w:rsidR="00BC5C39" w:rsidRDefault="008A51F1">
            <w:pPr>
              <w:pStyle w:val="TableParagraph"/>
              <w:ind w:left="122"/>
              <w:rPr>
                <w:sz w:val="24"/>
              </w:rPr>
            </w:pPr>
            <w:r>
              <w:rPr>
                <w:sz w:val="24"/>
              </w:rPr>
              <w:t>1.</w:t>
            </w:r>
            <w:r>
              <w:rPr>
                <w:spacing w:val="-1"/>
                <w:sz w:val="24"/>
              </w:rPr>
              <w:t xml:space="preserve"> </w:t>
            </w:r>
            <w:r w:rsidR="00A04A70">
              <w:rPr>
                <w:sz w:val="24"/>
              </w:rPr>
              <w:t>Admin</w:t>
            </w:r>
            <w:r>
              <w:rPr>
                <w:spacing w:val="-1"/>
                <w:sz w:val="24"/>
              </w:rPr>
              <w:t xml:space="preserve"> </w:t>
            </w:r>
            <w:r>
              <w:rPr>
                <w:sz w:val="24"/>
              </w:rPr>
              <w:t>must</w:t>
            </w:r>
            <w:r>
              <w:rPr>
                <w:spacing w:val="-1"/>
                <w:sz w:val="24"/>
              </w:rPr>
              <w:t xml:space="preserve"> </w:t>
            </w:r>
            <w:r w:rsidR="00A04A70">
              <w:rPr>
                <w:spacing w:val="-1"/>
                <w:sz w:val="24"/>
              </w:rPr>
              <w:t xml:space="preserve">enter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22"/>
              <w:rPr>
                <w:sz w:val="24"/>
              </w:rPr>
            </w:pPr>
            <w:r>
              <w:rPr>
                <w:sz w:val="24"/>
              </w:rPr>
              <w:t>3.</w:t>
            </w:r>
            <w:r>
              <w:rPr>
                <w:spacing w:val="-3"/>
                <w:sz w:val="24"/>
              </w:rPr>
              <w:t xml:space="preserve"> </w:t>
            </w:r>
            <w:r>
              <w:rPr>
                <w:sz w:val="24"/>
              </w:rPr>
              <w:t>Successful Login.</w:t>
            </w:r>
          </w:p>
          <w:p w:rsidR="00BC5C39" w:rsidRDefault="008A51F1">
            <w:pPr>
              <w:pStyle w:val="TableParagraph"/>
              <w:spacing w:before="28" w:line="416" w:lineRule="exact"/>
              <w:ind w:left="122"/>
              <w:rPr>
                <w:sz w:val="24"/>
              </w:rPr>
            </w:pPr>
            <w:r>
              <w:rPr>
                <w:sz w:val="24"/>
              </w:rPr>
              <w:t>5.</w:t>
            </w:r>
            <w:r>
              <w:rPr>
                <w:spacing w:val="39"/>
                <w:sz w:val="24"/>
              </w:rPr>
              <w:t xml:space="preserve"> </w:t>
            </w:r>
            <w:r>
              <w:rPr>
                <w:sz w:val="24"/>
              </w:rPr>
              <w:t>Admin</w:t>
            </w:r>
            <w:r>
              <w:rPr>
                <w:spacing w:val="39"/>
                <w:sz w:val="24"/>
              </w:rPr>
              <w:t xml:space="preserve"> </w:t>
            </w:r>
            <w:r>
              <w:rPr>
                <w:sz w:val="24"/>
              </w:rPr>
              <w:t>press</w:t>
            </w:r>
            <w:r>
              <w:rPr>
                <w:spacing w:val="39"/>
                <w:sz w:val="24"/>
              </w:rPr>
              <w:t xml:space="preserve"> </w:t>
            </w:r>
            <w:r>
              <w:rPr>
                <w:sz w:val="24"/>
              </w:rPr>
              <w:t>on</w:t>
            </w:r>
            <w:r>
              <w:rPr>
                <w:spacing w:val="41"/>
                <w:sz w:val="24"/>
              </w:rPr>
              <w:t xml:space="preserve"> </w:t>
            </w:r>
            <w:r>
              <w:rPr>
                <w:sz w:val="24"/>
              </w:rPr>
              <w:t>generate</w:t>
            </w:r>
            <w:r>
              <w:rPr>
                <w:spacing w:val="-57"/>
                <w:sz w:val="24"/>
              </w:rPr>
              <w:t xml:space="preserve"> </w:t>
            </w:r>
            <w:r>
              <w:rPr>
                <w:sz w:val="24"/>
              </w:rPr>
              <w:t>account</w:t>
            </w:r>
            <w:r>
              <w:rPr>
                <w:spacing w:val="-1"/>
                <w:sz w:val="24"/>
              </w:rPr>
              <w:t xml:space="preserve"> </w:t>
            </w:r>
            <w:r>
              <w:rPr>
                <w:sz w:val="24"/>
              </w:rPr>
              <w:t>button.</w:t>
            </w:r>
          </w:p>
        </w:tc>
        <w:tc>
          <w:tcPr>
            <w:tcW w:w="3276" w:type="dxa"/>
            <w:gridSpan w:val="2"/>
            <w:tcBorders>
              <w:top w:val="single" w:sz="6" w:space="0" w:color="000000"/>
              <w:left w:val="single" w:sz="6" w:space="0" w:color="000000"/>
              <w:bottom w:val="single" w:sz="6" w:space="0" w:color="000000"/>
            </w:tcBorders>
          </w:tcPr>
          <w:p w:rsidR="00BC6CB6" w:rsidRDefault="00BC6CB6">
            <w:pPr>
              <w:pStyle w:val="TableParagraph"/>
              <w:ind w:left="121"/>
              <w:rPr>
                <w:sz w:val="24"/>
              </w:rPr>
            </w:pPr>
            <w:r>
              <w:rPr>
                <w:sz w:val="24"/>
              </w:rPr>
              <w:t xml:space="preserve">System </w:t>
            </w:r>
          </w:p>
          <w:p w:rsidR="00BC6CB6" w:rsidRDefault="00BC6CB6">
            <w:pPr>
              <w:pStyle w:val="TableParagraph"/>
              <w:ind w:left="121"/>
              <w:rPr>
                <w:sz w:val="24"/>
              </w:rPr>
            </w:pPr>
          </w:p>
          <w:p w:rsidR="00BC5C39" w:rsidRDefault="008A51F1">
            <w:pPr>
              <w:pStyle w:val="TableParagraph"/>
              <w:ind w:left="121"/>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21"/>
              <w:rPr>
                <w:sz w:val="24"/>
              </w:rPr>
            </w:pPr>
            <w:r>
              <w:rPr>
                <w:sz w:val="24"/>
              </w:rPr>
              <w:t>4.</w:t>
            </w:r>
            <w:r>
              <w:rPr>
                <w:spacing w:val="-2"/>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8A51F1">
            <w:pPr>
              <w:pStyle w:val="TableParagraph"/>
              <w:spacing w:before="28" w:line="416" w:lineRule="exact"/>
              <w:ind w:left="121"/>
              <w:rPr>
                <w:sz w:val="24"/>
              </w:rPr>
            </w:pPr>
            <w:r>
              <w:rPr>
                <w:sz w:val="24"/>
              </w:rPr>
              <w:t>6.</w:t>
            </w:r>
            <w:r>
              <w:rPr>
                <w:spacing w:val="41"/>
                <w:sz w:val="24"/>
              </w:rPr>
              <w:t xml:space="preserve"> </w:t>
            </w:r>
            <w:r>
              <w:rPr>
                <w:sz w:val="24"/>
              </w:rPr>
              <w:t>Fetch</w:t>
            </w:r>
            <w:r>
              <w:rPr>
                <w:spacing w:val="44"/>
                <w:sz w:val="24"/>
              </w:rPr>
              <w:t xml:space="preserve"> </w:t>
            </w:r>
            <w:r>
              <w:rPr>
                <w:sz w:val="24"/>
              </w:rPr>
              <w:t>data</w:t>
            </w:r>
            <w:r>
              <w:rPr>
                <w:spacing w:val="43"/>
                <w:sz w:val="24"/>
              </w:rPr>
              <w:t xml:space="preserve"> </w:t>
            </w:r>
            <w:r>
              <w:rPr>
                <w:sz w:val="24"/>
              </w:rPr>
              <w:t>from</w:t>
            </w:r>
            <w:r>
              <w:rPr>
                <w:spacing w:val="42"/>
                <w:sz w:val="24"/>
              </w:rPr>
              <w:t xml:space="preserve"> </w:t>
            </w:r>
            <w:r>
              <w:rPr>
                <w:sz w:val="24"/>
              </w:rPr>
              <w:t>server</w:t>
            </w:r>
            <w:r>
              <w:rPr>
                <w:spacing w:val="40"/>
                <w:sz w:val="24"/>
              </w:rPr>
              <w:t xml:space="preserve"> </w:t>
            </w:r>
            <w:r>
              <w:rPr>
                <w:sz w:val="24"/>
              </w:rPr>
              <w:t>and</w:t>
            </w:r>
            <w:r>
              <w:rPr>
                <w:spacing w:val="-57"/>
                <w:sz w:val="24"/>
              </w:rPr>
              <w:t xml:space="preserve"> </w:t>
            </w:r>
            <w:r>
              <w:rPr>
                <w:sz w:val="24"/>
              </w:rPr>
              <w:t>generate</w:t>
            </w:r>
            <w:r>
              <w:rPr>
                <w:spacing w:val="-2"/>
                <w:sz w:val="24"/>
              </w:rPr>
              <w:t xml:space="preserve"> </w:t>
            </w:r>
            <w:r>
              <w:rPr>
                <w:sz w:val="24"/>
              </w:rPr>
              <w:t>accounts.</w:t>
            </w:r>
          </w:p>
        </w:tc>
      </w:tr>
      <w:tr w:rsidR="00BC5C39">
        <w:trPr>
          <w:trHeight w:val="573"/>
        </w:trPr>
        <w:tc>
          <w:tcPr>
            <w:tcW w:w="2518"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Alternative</w:t>
            </w:r>
            <w:r>
              <w:rPr>
                <w:b/>
                <w:spacing w:val="-2"/>
                <w:sz w:val="24"/>
              </w:rPr>
              <w:t xml:space="preserve"> </w:t>
            </w:r>
            <w:r>
              <w:rPr>
                <w:b/>
                <w:sz w:val="24"/>
              </w:rPr>
              <w:t>Flows:</w:t>
            </w:r>
          </w:p>
        </w:tc>
        <w:tc>
          <w:tcPr>
            <w:tcW w:w="6553" w:type="dxa"/>
            <w:gridSpan w:val="4"/>
            <w:tcBorders>
              <w:top w:val="single" w:sz="6" w:space="0" w:color="000000"/>
              <w:left w:val="single" w:sz="6" w:space="0" w:color="000000"/>
              <w:bottom w:val="single" w:sz="6" w:space="0" w:color="000000"/>
            </w:tcBorders>
          </w:tcPr>
          <w:p w:rsidR="00BC5C39" w:rsidRDefault="00A04A70">
            <w:pPr>
              <w:pStyle w:val="TableParagraph"/>
              <w:ind w:left="122"/>
              <w:rPr>
                <w:sz w:val="24"/>
              </w:rPr>
            </w:pPr>
            <w:r>
              <w:rPr>
                <w:sz w:val="24"/>
              </w:rPr>
              <w:t>NA</w:t>
            </w:r>
          </w:p>
        </w:tc>
      </w:tr>
      <w:tr w:rsidR="00BC5C39">
        <w:trPr>
          <w:trHeight w:val="714"/>
        </w:trPr>
        <w:tc>
          <w:tcPr>
            <w:tcW w:w="2518" w:type="dxa"/>
            <w:gridSpan w:val="2"/>
            <w:tcBorders>
              <w:top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Exceptions:</w:t>
            </w:r>
          </w:p>
        </w:tc>
        <w:tc>
          <w:tcPr>
            <w:tcW w:w="6553" w:type="dxa"/>
            <w:gridSpan w:val="4"/>
            <w:tcBorders>
              <w:top w:val="single" w:sz="6" w:space="0" w:color="000000"/>
              <w:left w:val="single" w:sz="6" w:space="0" w:color="000000"/>
            </w:tcBorders>
          </w:tcPr>
          <w:p w:rsidR="00BC5C39" w:rsidRDefault="008A51F1">
            <w:pPr>
              <w:pStyle w:val="TableParagraph"/>
              <w:numPr>
                <w:ilvl w:val="0"/>
                <w:numId w:val="21"/>
              </w:numPr>
              <w:tabs>
                <w:tab w:val="left" w:pos="360"/>
              </w:tabs>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BC5C39" w:rsidRDefault="008A51F1">
            <w:pPr>
              <w:pStyle w:val="TableParagraph"/>
              <w:numPr>
                <w:ilvl w:val="0"/>
                <w:numId w:val="21"/>
              </w:numPr>
              <w:tabs>
                <w:tab w:val="left" w:pos="358"/>
              </w:tabs>
              <w:spacing w:line="240" w:lineRule="auto"/>
              <w:ind w:left="357"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p w:rsidR="00A04A70" w:rsidRDefault="00A04A70">
            <w:pPr>
              <w:pStyle w:val="TableParagraph"/>
              <w:numPr>
                <w:ilvl w:val="0"/>
                <w:numId w:val="21"/>
              </w:numPr>
              <w:tabs>
                <w:tab w:val="left" w:pos="358"/>
              </w:tabs>
              <w:spacing w:line="240" w:lineRule="auto"/>
              <w:ind w:left="357" w:hanging="241"/>
              <w:rPr>
                <w:sz w:val="24"/>
              </w:rPr>
            </w:pPr>
            <w:r>
              <w:rPr>
                <w:sz w:val="24"/>
              </w:rPr>
              <w:t>Accounts already exists.</w:t>
            </w:r>
          </w:p>
        </w:tc>
      </w:tr>
    </w:tbl>
    <w:p w:rsidR="00BC5C39" w:rsidRDefault="00BC5C39">
      <w:pPr>
        <w:rPr>
          <w:sz w:val="24"/>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2"/>
        <w:numPr>
          <w:ilvl w:val="2"/>
          <w:numId w:val="30"/>
        </w:numPr>
        <w:tabs>
          <w:tab w:val="left" w:pos="641"/>
        </w:tabs>
        <w:spacing w:before="79"/>
        <w:ind w:hanging="541"/>
      </w:pPr>
      <w:bookmarkStart w:id="40" w:name="_Toc117117310"/>
      <w:r>
        <w:lastRenderedPageBreak/>
        <w:t>Login</w:t>
      </w:r>
      <w:bookmarkEnd w:id="40"/>
    </w:p>
    <w:p w:rsidR="00BC5C39" w:rsidRDefault="008A51F1">
      <w:pPr>
        <w:pStyle w:val="BodyText"/>
        <w:spacing w:before="17" w:line="360" w:lineRule="auto"/>
        <w:ind w:left="100" w:right="688" w:firstLine="719"/>
        <w:jc w:val="both"/>
      </w:pPr>
      <w:r>
        <w:t>Here</w:t>
      </w:r>
      <w:r>
        <w:rPr>
          <w:spacing w:val="-8"/>
        </w:rPr>
        <w:t xml:space="preserve"> </w:t>
      </w:r>
      <w:r>
        <w:t>is</w:t>
      </w:r>
      <w:r>
        <w:rPr>
          <w:spacing w:val="-6"/>
        </w:rPr>
        <w:t xml:space="preserve"> </w:t>
      </w:r>
      <w:r>
        <w:t>the</w:t>
      </w:r>
      <w:r>
        <w:rPr>
          <w:spacing w:val="-7"/>
        </w:rPr>
        <w:t xml:space="preserve"> </w:t>
      </w:r>
      <w:r>
        <w:t>Use</w:t>
      </w:r>
      <w:r>
        <w:rPr>
          <w:spacing w:val="-7"/>
        </w:rPr>
        <w:t xml:space="preserve"> </w:t>
      </w:r>
      <w:r>
        <w:t>Case</w:t>
      </w:r>
      <w:r>
        <w:rPr>
          <w:spacing w:val="-6"/>
        </w:rPr>
        <w:t xml:space="preserve"> </w:t>
      </w:r>
      <w:r>
        <w:t>in</w:t>
      </w:r>
      <w:r>
        <w:rPr>
          <w:spacing w:val="-6"/>
        </w:rPr>
        <w:t xml:space="preserve"> </w:t>
      </w:r>
      <w:r>
        <w:t>which</w:t>
      </w:r>
      <w:r>
        <w:rPr>
          <w:spacing w:val="-6"/>
        </w:rPr>
        <w:t xml:space="preserve"> </w:t>
      </w:r>
      <w:r>
        <w:t>admin</w:t>
      </w:r>
      <w:r>
        <w:rPr>
          <w:spacing w:val="-6"/>
        </w:rPr>
        <w:t xml:space="preserve"> </w:t>
      </w:r>
      <w:r>
        <w:t>and</w:t>
      </w:r>
      <w:r>
        <w:rPr>
          <w:spacing w:val="-6"/>
        </w:rPr>
        <w:t xml:space="preserve"> </w:t>
      </w:r>
      <w:r>
        <w:t>student</w:t>
      </w:r>
      <w:r>
        <w:rPr>
          <w:spacing w:val="-6"/>
        </w:rPr>
        <w:t xml:space="preserve"> </w:t>
      </w:r>
      <w:r>
        <w:t>can</w:t>
      </w:r>
      <w:r>
        <w:rPr>
          <w:spacing w:val="-6"/>
        </w:rPr>
        <w:t xml:space="preserve"> </w:t>
      </w:r>
      <w:r>
        <w:t>login</w:t>
      </w:r>
      <w:r>
        <w:rPr>
          <w:spacing w:val="-6"/>
        </w:rPr>
        <w:t xml:space="preserve"> </w:t>
      </w:r>
      <w:r>
        <w:t>credentials</w:t>
      </w:r>
      <w:r>
        <w:rPr>
          <w:spacing w:val="-6"/>
        </w:rPr>
        <w:t xml:space="preserve"> </w:t>
      </w:r>
      <w:r>
        <w:t>and</w:t>
      </w:r>
      <w:r>
        <w:rPr>
          <w:spacing w:val="-6"/>
        </w:rPr>
        <w:t xml:space="preserve"> </w:t>
      </w:r>
      <w:r>
        <w:t>after</w:t>
      </w:r>
      <w:r>
        <w:rPr>
          <w:spacing w:val="-7"/>
        </w:rPr>
        <w:t xml:space="preserve"> </w:t>
      </w:r>
      <w:r>
        <w:t>successful</w:t>
      </w:r>
      <w:r>
        <w:rPr>
          <w:spacing w:val="-57"/>
        </w:rPr>
        <w:t xml:space="preserve"> </w:t>
      </w:r>
      <w:r>
        <w:t>login</w:t>
      </w:r>
      <w:r>
        <w:rPr>
          <w:spacing w:val="-1"/>
        </w:rPr>
        <w:t xml:space="preserve"> </w:t>
      </w:r>
      <w:r>
        <w:t>then they</w:t>
      </w:r>
      <w:r>
        <w:rPr>
          <w:spacing w:val="-5"/>
        </w:rPr>
        <w:t xml:space="preserve"> </w:t>
      </w:r>
      <w:r>
        <w:t>will see</w:t>
      </w:r>
      <w:r>
        <w:rPr>
          <w:spacing w:val="1"/>
        </w:rPr>
        <w:t xml:space="preserve"> </w:t>
      </w:r>
      <w:r>
        <w:t>an open portal homepage</w:t>
      </w:r>
      <w:r>
        <w:rPr>
          <w:spacing w:val="3"/>
        </w:rPr>
        <w:t xml:space="preserve"> </w:t>
      </w:r>
      <w:r>
        <w:t>as shown below:</w:t>
      </w:r>
    </w:p>
    <w:p w:rsidR="00BC5C39" w:rsidRDefault="008A51F1">
      <w:pPr>
        <w:spacing w:before="210"/>
        <w:ind w:left="3343" w:right="3922"/>
        <w:jc w:val="center"/>
        <w:rPr>
          <w:i/>
          <w:sz w:val="18"/>
        </w:rPr>
      </w:pPr>
      <w:bookmarkStart w:id="41" w:name="_bookmark43"/>
      <w:bookmarkEnd w:id="41"/>
      <w:r>
        <w:rPr>
          <w:i/>
          <w:sz w:val="18"/>
        </w:rPr>
        <w:t>Table</w:t>
      </w:r>
      <w:r>
        <w:rPr>
          <w:i/>
          <w:spacing w:val="-4"/>
          <w:sz w:val="18"/>
        </w:rPr>
        <w:t xml:space="preserve"> </w:t>
      </w:r>
      <w:r>
        <w:rPr>
          <w:i/>
          <w:sz w:val="18"/>
        </w:rPr>
        <w:t>9 Login</w:t>
      </w:r>
      <w:r>
        <w:rPr>
          <w:i/>
          <w:spacing w:val="-1"/>
          <w:sz w:val="18"/>
        </w:rPr>
        <w:t xml:space="preserve"> </w:t>
      </w:r>
      <w:r>
        <w:rPr>
          <w:i/>
          <w:sz w:val="18"/>
        </w:rPr>
        <w:t>to the</w:t>
      </w:r>
      <w:r>
        <w:rPr>
          <w:i/>
          <w:spacing w:val="-3"/>
          <w:sz w:val="18"/>
        </w:rPr>
        <w:t xml:space="preserve"> </w:t>
      </w:r>
      <w:r>
        <w:rPr>
          <w:i/>
          <w:sz w:val="18"/>
        </w:rPr>
        <w:t>system</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8"/>
        <w:gridCol w:w="433"/>
        <w:gridCol w:w="1889"/>
        <w:gridCol w:w="1388"/>
        <w:gridCol w:w="972"/>
        <w:gridCol w:w="2302"/>
      </w:tblGrid>
      <w:tr w:rsidR="00BC5C39">
        <w:trPr>
          <w:trHeight w:val="575"/>
        </w:trPr>
        <w:tc>
          <w:tcPr>
            <w:tcW w:w="2088"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984" w:type="dxa"/>
            <w:gridSpan w:val="5"/>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07</w:t>
            </w:r>
          </w:p>
        </w:tc>
      </w:tr>
      <w:tr w:rsidR="00BC5C39">
        <w:trPr>
          <w:trHeight w:val="572"/>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6984"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Login</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r>
      <w:tr w:rsidR="00BC5C39">
        <w:trPr>
          <w:trHeight w:val="575"/>
        </w:trPr>
        <w:tc>
          <w:tcPr>
            <w:tcW w:w="2088"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Created</w:t>
            </w:r>
            <w:r>
              <w:rPr>
                <w:b/>
                <w:spacing w:val="-2"/>
                <w:sz w:val="24"/>
              </w:rPr>
              <w:t xml:space="preserve"> </w:t>
            </w:r>
            <w:r>
              <w:rPr>
                <w:b/>
                <w:sz w:val="24"/>
              </w:rPr>
              <w:t>By:</w:t>
            </w:r>
          </w:p>
        </w:tc>
        <w:tc>
          <w:tcPr>
            <w:tcW w:w="2322"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2" w:lineRule="exact"/>
              <w:ind w:left="114"/>
              <w:rPr>
                <w:sz w:val="24"/>
              </w:rPr>
            </w:pPr>
            <w:r>
              <w:rPr>
                <w:sz w:val="24"/>
              </w:rPr>
              <w:t>Mahnoor</w:t>
            </w:r>
          </w:p>
        </w:tc>
        <w:tc>
          <w:tcPr>
            <w:tcW w:w="2360"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02" w:type="dxa"/>
            <w:tcBorders>
              <w:top w:val="single" w:sz="6" w:space="0" w:color="000000"/>
              <w:left w:val="single" w:sz="6" w:space="0" w:color="000000"/>
              <w:bottom w:val="single" w:sz="6" w:space="0" w:color="000000"/>
            </w:tcBorders>
          </w:tcPr>
          <w:p w:rsidR="00BC5C39" w:rsidRDefault="008A51F1">
            <w:pPr>
              <w:pStyle w:val="TableParagraph"/>
              <w:spacing w:line="272" w:lineRule="exact"/>
              <w:ind w:left="113"/>
              <w:rPr>
                <w:sz w:val="24"/>
              </w:rPr>
            </w:pPr>
            <w:r>
              <w:rPr>
                <w:sz w:val="24"/>
              </w:rPr>
              <w:t>N/A</w:t>
            </w:r>
          </w:p>
        </w:tc>
      </w:tr>
      <w:tr w:rsidR="00BC5C39">
        <w:trPr>
          <w:trHeight w:val="573"/>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322"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1/4/2022</w:t>
            </w:r>
          </w:p>
        </w:tc>
        <w:tc>
          <w:tcPr>
            <w:tcW w:w="2360"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02" w:type="dxa"/>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4/4/2022</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Actors: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Super</w:t>
            </w:r>
            <w:r>
              <w:rPr>
                <w:spacing w:val="-1"/>
                <w:sz w:val="24"/>
              </w:rPr>
              <w:t xml:space="preserve"> </w:t>
            </w:r>
            <w:r>
              <w:rPr>
                <w:sz w:val="24"/>
              </w:rPr>
              <w:t>admin, Admin,</w:t>
            </w:r>
            <w:r>
              <w:rPr>
                <w:spacing w:val="-1"/>
                <w:sz w:val="24"/>
              </w:rPr>
              <w:t xml:space="preserve"> </w:t>
            </w:r>
            <w:r>
              <w:rPr>
                <w:sz w:val="24"/>
              </w:rPr>
              <w:t>Student</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Description:</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Users</w:t>
            </w:r>
            <w:r>
              <w:rPr>
                <w:spacing w:val="-1"/>
                <w:sz w:val="24"/>
              </w:rPr>
              <w:t xml:space="preserve"> </w:t>
            </w:r>
            <w:r>
              <w:rPr>
                <w:sz w:val="24"/>
              </w:rPr>
              <w:t>can</w:t>
            </w:r>
            <w:r>
              <w:rPr>
                <w:spacing w:val="-1"/>
                <w:sz w:val="24"/>
              </w:rPr>
              <w:t xml:space="preserve"> </w:t>
            </w:r>
            <w:r>
              <w:rPr>
                <w:sz w:val="24"/>
              </w:rPr>
              <w:t>login to</w:t>
            </w:r>
            <w:r>
              <w:rPr>
                <w:spacing w:val="-1"/>
                <w:sz w:val="24"/>
              </w:rPr>
              <w:t xml:space="preserve"> </w:t>
            </w:r>
            <w:r>
              <w:rPr>
                <w:sz w:val="24"/>
              </w:rPr>
              <w:t>the</w:t>
            </w:r>
            <w:r>
              <w:rPr>
                <w:spacing w:val="-1"/>
                <w:sz w:val="24"/>
              </w:rPr>
              <w:t xml:space="preserve"> </w:t>
            </w:r>
            <w:r>
              <w:rPr>
                <w:sz w:val="24"/>
              </w:rPr>
              <w:t>system.</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login button.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Preconditions: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w:t>
            </w:r>
            <w:r>
              <w:rPr>
                <w:spacing w:val="-1"/>
                <w:sz w:val="24"/>
              </w:rPr>
              <w:t xml:space="preserve"> </w:t>
            </w:r>
            <w:r>
              <w:rPr>
                <w:sz w:val="24"/>
              </w:rPr>
              <w:t>account.</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User</w:t>
            </w:r>
            <w:r>
              <w:rPr>
                <w:spacing w:val="-2"/>
                <w:sz w:val="24"/>
              </w:rPr>
              <w:t xml:space="preserve"> </w:t>
            </w:r>
            <w:r>
              <w:rPr>
                <w:sz w:val="24"/>
              </w:rPr>
              <w:t>logged</w:t>
            </w:r>
            <w:r>
              <w:rPr>
                <w:spacing w:val="-2"/>
                <w:sz w:val="24"/>
              </w:rPr>
              <w:t xml:space="preserve"> </w:t>
            </w:r>
            <w:r>
              <w:rPr>
                <w:sz w:val="24"/>
              </w:rPr>
              <w:t>in</w:t>
            </w:r>
            <w:r>
              <w:rPr>
                <w:spacing w:val="-1"/>
                <w:sz w:val="24"/>
              </w:rPr>
              <w:t xml:space="preserve"> </w:t>
            </w:r>
            <w:r>
              <w:rPr>
                <w:sz w:val="24"/>
              </w:rPr>
              <w:t>successfully.</w:t>
            </w:r>
          </w:p>
        </w:tc>
      </w:tr>
      <w:tr w:rsidR="00BC5C39">
        <w:trPr>
          <w:trHeight w:val="827"/>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14"/>
              <w:rPr>
                <w:sz w:val="24"/>
              </w:rPr>
            </w:pPr>
            <w:r>
              <w:rPr>
                <w:sz w:val="24"/>
              </w:rPr>
              <w:t xml:space="preserve">Super admin, admin, student </w:t>
            </w:r>
          </w:p>
          <w:p w:rsidR="00BC6CB6" w:rsidRDefault="00BC6CB6">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Pr>
                <w:sz w:val="24"/>
              </w:rPr>
              <w:t>User</w:t>
            </w:r>
            <w:r>
              <w:rPr>
                <w:spacing w:val="-1"/>
                <w:sz w:val="24"/>
              </w:rPr>
              <w:t xml:space="preserve"> </w:t>
            </w:r>
            <w:r>
              <w:rPr>
                <w:sz w:val="24"/>
              </w:rPr>
              <w:t>must</w:t>
            </w:r>
            <w:r>
              <w:rPr>
                <w:spacing w:val="-1"/>
                <w:sz w:val="24"/>
              </w:rPr>
              <w:t xml:space="preserve"> </w:t>
            </w:r>
            <w:r w:rsidR="00A04A70">
              <w:rPr>
                <w:spacing w:val="-1"/>
                <w:sz w:val="24"/>
              </w:rPr>
              <w:t xml:space="preserve">enter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4"/>
              <w:rPr>
                <w:sz w:val="24"/>
              </w:rPr>
            </w:pPr>
            <w:r>
              <w:rPr>
                <w:sz w:val="24"/>
              </w:rPr>
              <w:t>3.</w:t>
            </w:r>
            <w:r>
              <w:rPr>
                <w:spacing w:val="-3"/>
                <w:sz w:val="24"/>
              </w:rPr>
              <w:t xml:space="preserve"> </w:t>
            </w:r>
            <w:r>
              <w:rPr>
                <w:sz w:val="24"/>
              </w:rPr>
              <w:t>Successful Login.</w:t>
            </w:r>
          </w:p>
        </w:tc>
        <w:tc>
          <w:tcPr>
            <w:tcW w:w="3274" w:type="dxa"/>
            <w:gridSpan w:val="2"/>
            <w:tcBorders>
              <w:top w:val="single" w:sz="6" w:space="0" w:color="000000"/>
              <w:left w:val="single" w:sz="6" w:space="0" w:color="000000"/>
              <w:bottom w:val="single" w:sz="6" w:space="0" w:color="000000"/>
            </w:tcBorders>
          </w:tcPr>
          <w:p w:rsidR="00BC6CB6" w:rsidRDefault="00BC6CB6">
            <w:pPr>
              <w:pStyle w:val="TableParagraph"/>
              <w:ind w:left="113"/>
              <w:rPr>
                <w:sz w:val="24"/>
              </w:rPr>
            </w:pPr>
            <w:r>
              <w:rPr>
                <w:sz w:val="24"/>
              </w:rPr>
              <w:t xml:space="preserve">System </w:t>
            </w:r>
          </w:p>
          <w:p w:rsidR="00BC6CB6" w:rsidRDefault="00BC6CB6">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2"/>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3"/>
              <w:rPr>
                <w:sz w:val="24"/>
              </w:rPr>
            </w:pPr>
            <w:r>
              <w:rPr>
                <w:sz w:val="24"/>
              </w:rPr>
              <w:t>4.</w:t>
            </w:r>
            <w:r>
              <w:rPr>
                <w:spacing w:val="-2"/>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tc>
      </w:tr>
      <w:tr w:rsidR="00BC5C39">
        <w:trPr>
          <w:trHeight w:val="988"/>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Alternative</w:t>
            </w:r>
            <w:r>
              <w:rPr>
                <w:b/>
                <w:spacing w:val="-2"/>
                <w:sz w:val="24"/>
              </w:rPr>
              <w:t xml:space="preserve"> </w:t>
            </w:r>
            <w:r>
              <w:rPr>
                <w:b/>
                <w:sz w:val="24"/>
              </w:rPr>
              <w:t>Flows:</w:t>
            </w:r>
          </w:p>
        </w:tc>
        <w:tc>
          <w:tcPr>
            <w:tcW w:w="6551" w:type="dxa"/>
            <w:gridSpan w:val="4"/>
            <w:tcBorders>
              <w:top w:val="single" w:sz="6" w:space="0" w:color="000000"/>
              <w:left w:val="single" w:sz="6" w:space="0" w:color="000000"/>
              <w:bottom w:val="single" w:sz="6" w:space="0" w:color="000000"/>
            </w:tcBorders>
          </w:tcPr>
          <w:p w:rsidR="00BC5C39" w:rsidRDefault="008A51F1">
            <w:pPr>
              <w:pStyle w:val="TableParagraph"/>
              <w:spacing w:line="360" w:lineRule="auto"/>
              <w:ind w:left="114" w:right="74"/>
              <w:rPr>
                <w:sz w:val="24"/>
              </w:rPr>
            </w:pPr>
            <w:r>
              <w:rPr>
                <w:sz w:val="24"/>
              </w:rPr>
              <w:t>User</w:t>
            </w:r>
            <w:r>
              <w:rPr>
                <w:spacing w:val="-9"/>
                <w:sz w:val="24"/>
              </w:rPr>
              <w:t xml:space="preserve"> </w:t>
            </w:r>
            <w:r>
              <w:rPr>
                <w:sz w:val="24"/>
              </w:rPr>
              <w:t>provide</w:t>
            </w:r>
            <w:r>
              <w:rPr>
                <w:spacing w:val="-10"/>
                <w:sz w:val="24"/>
              </w:rPr>
              <w:t xml:space="preserve"> </w:t>
            </w:r>
            <w:r>
              <w:rPr>
                <w:sz w:val="24"/>
              </w:rPr>
              <w:t>invalid</w:t>
            </w:r>
            <w:r>
              <w:rPr>
                <w:spacing w:val="-7"/>
                <w:sz w:val="24"/>
              </w:rPr>
              <w:t xml:space="preserve"> </w:t>
            </w:r>
            <w:r>
              <w:rPr>
                <w:sz w:val="24"/>
              </w:rPr>
              <w:t>credentials</w:t>
            </w:r>
            <w:r>
              <w:rPr>
                <w:spacing w:val="-8"/>
                <w:sz w:val="24"/>
              </w:rPr>
              <w:t xml:space="preserve"> </w:t>
            </w:r>
            <w:r>
              <w:rPr>
                <w:sz w:val="24"/>
              </w:rPr>
              <w:t>system</w:t>
            </w:r>
            <w:r>
              <w:rPr>
                <w:spacing w:val="-5"/>
                <w:sz w:val="24"/>
              </w:rPr>
              <w:t xml:space="preserve"> </w:t>
            </w:r>
            <w:r>
              <w:rPr>
                <w:sz w:val="24"/>
              </w:rPr>
              <w:t>will</w:t>
            </w:r>
            <w:r>
              <w:rPr>
                <w:spacing w:val="-8"/>
                <w:sz w:val="24"/>
              </w:rPr>
              <w:t xml:space="preserve"> </w:t>
            </w:r>
            <w:r>
              <w:rPr>
                <w:sz w:val="24"/>
              </w:rPr>
              <w:t>ask</w:t>
            </w:r>
            <w:r>
              <w:rPr>
                <w:spacing w:val="-7"/>
                <w:sz w:val="24"/>
              </w:rPr>
              <w:t xml:space="preserve"> </w:t>
            </w:r>
            <w:r>
              <w:rPr>
                <w:sz w:val="24"/>
              </w:rPr>
              <w:t>user</w:t>
            </w:r>
            <w:r>
              <w:rPr>
                <w:spacing w:val="-9"/>
                <w:sz w:val="24"/>
              </w:rPr>
              <w:t xml:space="preserve"> </w:t>
            </w:r>
            <w:r>
              <w:rPr>
                <w:sz w:val="24"/>
              </w:rPr>
              <w:t>to</w:t>
            </w:r>
            <w:r>
              <w:rPr>
                <w:spacing w:val="-5"/>
                <w:sz w:val="24"/>
              </w:rPr>
              <w:t xml:space="preserve"> </w:t>
            </w:r>
            <w:r>
              <w:rPr>
                <w:sz w:val="24"/>
              </w:rPr>
              <w:t>enter</w:t>
            </w:r>
            <w:r>
              <w:rPr>
                <w:spacing w:val="-10"/>
                <w:sz w:val="24"/>
              </w:rPr>
              <w:t xml:space="preserve"> </w:t>
            </w:r>
            <w:r>
              <w:rPr>
                <w:sz w:val="24"/>
              </w:rPr>
              <w:t>valid</w:t>
            </w:r>
            <w:r>
              <w:rPr>
                <w:spacing w:val="-57"/>
                <w:sz w:val="24"/>
              </w:rPr>
              <w:t xml:space="preserve"> </w:t>
            </w:r>
            <w:r>
              <w:rPr>
                <w:sz w:val="24"/>
              </w:rPr>
              <w:t>fields.</w:t>
            </w:r>
          </w:p>
        </w:tc>
      </w:tr>
      <w:tr w:rsidR="00BC5C39">
        <w:trPr>
          <w:trHeight w:val="1011"/>
        </w:trPr>
        <w:tc>
          <w:tcPr>
            <w:tcW w:w="2521" w:type="dxa"/>
            <w:gridSpan w:val="2"/>
            <w:tcBorders>
              <w:top w:val="single" w:sz="6" w:space="0" w:color="000000"/>
              <w:right w:val="single" w:sz="6" w:space="0" w:color="000000"/>
            </w:tcBorders>
          </w:tcPr>
          <w:p w:rsidR="00BC5C39" w:rsidRDefault="008A51F1">
            <w:pPr>
              <w:pStyle w:val="TableParagraph"/>
              <w:spacing w:before="1" w:line="240" w:lineRule="auto"/>
              <w:rPr>
                <w:b/>
                <w:sz w:val="24"/>
              </w:rPr>
            </w:pPr>
            <w:r>
              <w:rPr>
                <w:b/>
                <w:sz w:val="24"/>
              </w:rPr>
              <w:t>Exceptions:</w:t>
            </w:r>
          </w:p>
        </w:tc>
        <w:tc>
          <w:tcPr>
            <w:tcW w:w="6551" w:type="dxa"/>
            <w:gridSpan w:val="4"/>
            <w:tcBorders>
              <w:top w:val="single" w:sz="6" w:space="0" w:color="000000"/>
              <w:left w:val="single" w:sz="6" w:space="0" w:color="000000"/>
            </w:tcBorders>
          </w:tcPr>
          <w:p w:rsidR="00BC5C39" w:rsidRDefault="008A51F1">
            <w:pPr>
              <w:pStyle w:val="TableParagraph"/>
              <w:numPr>
                <w:ilvl w:val="0"/>
                <w:numId w:val="20"/>
              </w:numPr>
              <w:tabs>
                <w:tab w:val="left" w:pos="357"/>
              </w:tabs>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BC5C39" w:rsidRDefault="008A51F1">
            <w:pPr>
              <w:pStyle w:val="TableParagraph"/>
              <w:numPr>
                <w:ilvl w:val="0"/>
                <w:numId w:val="20"/>
              </w:numPr>
              <w:tabs>
                <w:tab w:val="left" w:pos="355"/>
              </w:tabs>
              <w:spacing w:before="161"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BC5C39">
      <w:pPr>
        <w:pStyle w:val="BodyText"/>
        <w:rPr>
          <w:i/>
          <w:sz w:val="20"/>
        </w:rPr>
      </w:pPr>
    </w:p>
    <w:p w:rsidR="00BC5C39" w:rsidRDefault="00BC5C39">
      <w:pPr>
        <w:pStyle w:val="BodyText"/>
        <w:spacing w:before="9"/>
        <w:rPr>
          <w:i/>
          <w:sz w:val="19"/>
        </w:rPr>
      </w:pPr>
    </w:p>
    <w:p w:rsidR="00BC5C39" w:rsidRDefault="008A51F1">
      <w:pPr>
        <w:pStyle w:val="Heading2"/>
        <w:numPr>
          <w:ilvl w:val="2"/>
          <w:numId w:val="30"/>
        </w:numPr>
        <w:tabs>
          <w:tab w:val="left" w:pos="641"/>
        </w:tabs>
        <w:ind w:hanging="541"/>
      </w:pPr>
      <w:bookmarkStart w:id="42" w:name="_Toc117117311"/>
      <w:r>
        <w:t>View</w:t>
      </w:r>
      <w:r>
        <w:rPr>
          <w:spacing w:val="-1"/>
        </w:rPr>
        <w:t xml:space="preserve"> </w:t>
      </w:r>
      <w:r>
        <w:t>the</w:t>
      </w:r>
      <w:r>
        <w:rPr>
          <w:spacing w:val="-3"/>
        </w:rPr>
        <w:t xml:space="preserve"> </w:t>
      </w:r>
      <w:r>
        <w:t>list</w:t>
      </w:r>
      <w:r>
        <w:rPr>
          <w:spacing w:val="-2"/>
        </w:rPr>
        <w:t xml:space="preserve"> </w:t>
      </w:r>
      <w:r>
        <w:t>of</w:t>
      </w:r>
      <w:r>
        <w:rPr>
          <w:spacing w:val="-1"/>
        </w:rPr>
        <w:t xml:space="preserve"> </w:t>
      </w:r>
      <w:r>
        <w:t>current</w:t>
      </w:r>
      <w:r>
        <w:rPr>
          <w:spacing w:val="-2"/>
        </w:rPr>
        <w:t xml:space="preserve"> </w:t>
      </w:r>
      <w:r>
        <w:t>semester</w:t>
      </w:r>
      <w:r>
        <w:rPr>
          <w:spacing w:val="1"/>
        </w:rPr>
        <w:t xml:space="preserve"> </w:t>
      </w:r>
      <w:r>
        <w:t>Final</w:t>
      </w:r>
      <w:r>
        <w:rPr>
          <w:spacing w:val="-1"/>
        </w:rPr>
        <w:t xml:space="preserve"> </w:t>
      </w:r>
      <w:r>
        <w:t>Year</w:t>
      </w:r>
      <w:r>
        <w:rPr>
          <w:spacing w:val="-3"/>
        </w:rPr>
        <w:t xml:space="preserve"> </w:t>
      </w:r>
      <w:r>
        <w:t>Projects.</w:t>
      </w:r>
      <w:bookmarkEnd w:id="42"/>
    </w:p>
    <w:p w:rsidR="00BC5C39" w:rsidRDefault="008A51F1">
      <w:pPr>
        <w:pStyle w:val="BodyText"/>
        <w:spacing w:before="17" w:line="360" w:lineRule="auto"/>
        <w:ind w:left="100" w:right="681" w:firstLine="719"/>
        <w:jc w:val="both"/>
      </w:pPr>
      <w:r>
        <w:t>Here</w:t>
      </w:r>
      <w:r>
        <w:rPr>
          <w:spacing w:val="-8"/>
        </w:rPr>
        <w:t xml:space="preserve"> </w:t>
      </w:r>
      <w:r>
        <w:t>is</w:t>
      </w:r>
      <w:r>
        <w:rPr>
          <w:spacing w:val="-6"/>
        </w:rPr>
        <w:t xml:space="preserve"> </w:t>
      </w:r>
      <w:r>
        <w:t>the</w:t>
      </w:r>
      <w:r>
        <w:rPr>
          <w:spacing w:val="-7"/>
        </w:rPr>
        <w:t xml:space="preserve"> </w:t>
      </w:r>
      <w:r>
        <w:t>Use</w:t>
      </w:r>
      <w:r>
        <w:rPr>
          <w:spacing w:val="-7"/>
        </w:rPr>
        <w:t xml:space="preserve"> </w:t>
      </w:r>
      <w:r>
        <w:t>Case</w:t>
      </w:r>
      <w:r>
        <w:rPr>
          <w:spacing w:val="-7"/>
        </w:rPr>
        <w:t xml:space="preserve"> </w:t>
      </w:r>
      <w:r>
        <w:t>in</w:t>
      </w:r>
      <w:r>
        <w:rPr>
          <w:spacing w:val="-6"/>
        </w:rPr>
        <w:t xml:space="preserve"> </w:t>
      </w:r>
      <w:r>
        <w:t>which</w:t>
      </w:r>
      <w:r>
        <w:rPr>
          <w:spacing w:val="-6"/>
        </w:rPr>
        <w:t xml:space="preserve"> </w:t>
      </w:r>
      <w:r>
        <w:t>admin</w:t>
      </w:r>
      <w:r>
        <w:rPr>
          <w:spacing w:val="-6"/>
        </w:rPr>
        <w:t xml:space="preserve"> </w:t>
      </w:r>
      <w:r>
        <w:t>and</w:t>
      </w:r>
      <w:r>
        <w:rPr>
          <w:spacing w:val="-6"/>
        </w:rPr>
        <w:t xml:space="preserve"> </w:t>
      </w:r>
      <w:r>
        <w:t>student</w:t>
      </w:r>
      <w:r>
        <w:rPr>
          <w:spacing w:val="-6"/>
        </w:rPr>
        <w:t xml:space="preserve"> </w:t>
      </w:r>
      <w:r>
        <w:t>can</w:t>
      </w:r>
      <w:r>
        <w:rPr>
          <w:spacing w:val="-6"/>
        </w:rPr>
        <w:t xml:space="preserve"> </w:t>
      </w:r>
      <w:r>
        <w:t>login</w:t>
      </w:r>
      <w:r>
        <w:rPr>
          <w:spacing w:val="-6"/>
        </w:rPr>
        <w:t xml:space="preserve"> </w:t>
      </w:r>
      <w:r>
        <w:t>credentials</w:t>
      </w:r>
      <w:r>
        <w:rPr>
          <w:spacing w:val="-6"/>
        </w:rPr>
        <w:t xml:space="preserve"> </w:t>
      </w:r>
      <w:r>
        <w:t>and</w:t>
      </w:r>
      <w:r>
        <w:rPr>
          <w:spacing w:val="-6"/>
        </w:rPr>
        <w:t xml:space="preserve"> </w:t>
      </w:r>
      <w:r>
        <w:t>after</w:t>
      </w:r>
      <w:r>
        <w:rPr>
          <w:spacing w:val="-6"/>
        </w:rPr>
        <w:t xml:space="preserve"> </w:t>
      </w:r>
      <w:r>
        <w:t>successful</w:t>
      </w:r>
      <w:r>
        <w:rPr>
          <w:spacing w:val="-58"/>
        </w:rPr>
        <w:t xml:space="preserve"> </w:t>
      </w:r>
      <w:r>
        <w:t>login then they will see an open portal homepage. After that they will see the current semester</w:t>
      </w:r>
      <w:r>
        <w:rPr>
          <w:spacing w:val="1"/>
        </w:rPr>
        <w:t xml:space="preserve"> </w:t>
      </w:r>
      <w:r>
        <w:rPr>
          <w:spacing w:val="-1"/>
        </w:rPr>
        <w:t>project</w:t>
      </w:r>
      <w:r>
        <w:rPr>
          <w:spacing w:val="-10"/>
        </w:rPr>
        <w:t xml:space="preserve"> </w:t>
      </w:r>
      <w:r>
        <w:rPr>
          <w:spacing w:val="-1"/>
        </w:rPr>
        <w:t>button</w:t>
      </w:r>
      <w:r>
        <w:rPr>
          <w:spacing w:val="-10"/>
        </w:rPr>
        <w:t xml:space="preserve"> </w:t>
      </w:r>
      <w:r>
        <w:rPr>
          <w:spacing w:val="-1"/>
        </w:rPr>
        <w:t>on</w:t>
      </w:r>
      <w:r>
        <w:rPr>
          <w:spacing w:val="-10"/>
        </w:rPr>
        <w:t xml:space="preserve"> </w:t>
      </w:r>
      <w:r>
        <w:t>the</w:t>
      </w:r>
      <w:r>
        <w:rPr>
          <w:spacing w:val="-11"/>
        </w:rPr>
        <w:t xml:space="preserve"> </w:t>
      </w:r>
      <w:r>
        <w:t>open</w:t>
      </w:r>
      <w:r>
        <w:rPr>
          <w:spacing w:val="-10"/>
        </w:rPr>
        <w:t xml:space="preserve"> </w:t>
      </w:r>
      <w:r>
        <w:t>portal</w:t>
      </w:r>
      <w:r>
        <w:rPr>
          <w:spacing w:val="-10"/>
        </w:rPr>
        <w:t xml:space="preserve"> </w:t>
      </w:r>
      <w:r>
        <w:t>homepage</w:t>
      </w:r>
      <w:r>
        <w:rPr>
          <w:spacing w:val="-11"/>
        </w:rPr>
        <w:t xml:space="preserve"> </w:t>
      </w:r>
      <w:r>
        <w:t>through</w:t>
      </w:r>
      <w:r>
        <w:rPr>
          <w:spacing w:val="-10"/>
        </w:rPr>
        <w:t xml:space="preserve"> </w:t>
      </w:r>
      <w:r>
        <w:t>which</w:t>
      </w:r>
      <w:r>
        <w:rPr>
          <w:spacing w:val="-10"/>
        </w:rPr>
        <w:t xml:space="preserve"> </w:t>
      </w:r>
      <w:r>
        <w:t>they</w:t>
      </w:r>
      <w:r>
        <w:rPr>
          <w:spacing w:val="-15"/>
        </w:rPr>
        <w:t xml:space="preserve"> </w:t>
      </w:r>
      <w:r>
        <w:t>will</w:t>
      </w:r>
      <w:r>
        <w:rPr>
          <w:spacing w:val="-7"/>
        </w:rPr>
        <w:t xml:space="preserve"> </w:t>
      </w:r>
      <w:r>
        <w:t>see</w:t>
      </w:r>
      <w:r>
        <w:rPr>
          <w:spacing w:val="-11"/>
        </w:rPr>
        <w:t xml:space="preserve"> </w:t>
      </w:r>
      <w:r>
        <w:t>the</w:t>
      </w:r>
      <w:r>
        <w:rPr>
          <w:spacing w:val="-8"/>
        </w:rPr>
        <w:t xml:space="preserve"> </w:t>
      </w:r>
      <w:r>
        <w:t>list</w:t>
      </w:r>
      <w:r>
        <w:rPr>
          <w:spacing w:val="-9"/>
        </w:rPr>
        <w:t xml:space="preserve"> </w:t>
      </w:r>
      <w:r>
        <w:t>of</w:t>
      </w:r>
      <w:r>
        <w:rPr>
          <w:spacing w:val="-11"/>
        </w:rPr>
        <w:t xml:space="preserve"> </w:t>
      </w:r>
      <w:r>
        <w:t>current</w:t>
      </w:r>
      <w:r>
        <w:rPr>
          <w:spacing w:val="-10"/>
        </w:rPr>
        <w:t xml:space="preserve"> </w:t>
      </w:r>
      <w:r>
        <w:t>semester</w:t>
      </w:r>
      <w:r>
        <w:rPr>
          <w:spacing w:val="-57"/>
        </w:rPr>
        <w:t xml:space="preserve"> </w:t>
      </w:r>
      <w:r>
        <w:t>final</w:t>
      </w:r>
      <w:r>
        <w:rPr>
          <w:spacing w:val="1"/>
        </w:rPr>
        <w:t xml:space="preserve"> </w:t>
      </w:r>
      <w:r>
        <w:t>year projects</w:t>
      </w:r>
      <w:r>
        <w:rPr>
          <w:spacing w:val="1"/>
        </w:rPr>
        <w:t xml:space="preserve"> </w:t>
      </w:r>
      <w:r>
        <w:t>as shown:</w:t>
      </w:r>
    </w:p>
    <w:p w:rsidR="00BC5C39" w:rsidRDefault="00BC5C39">
      <w:pPr>
        <w:spacing w:line="360" w:lineRule="auto"/>
        <w:jc w:val="both"/>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spacing w:before="75"/>
        <w:ind w:left="3324"/>
        <w:rPr>
          <w:i/>
          <w:sz w:val="18"/>
        </w:rPr>
      </w:pPr>
      <w:bookmarkStart w:id="43" w:name="_bookmark45"/>
      <w:bookmarkEnd w:id="43"/>
      <w:r>
        <w:rPr>
          <w:i/>
          <w:sz w:val="18"/>
        </w:rPr>
        <w:lastRenderedPageBreak/>
        <w:t>Table</w:t>
      </w:r>
      <w:r>
        <w:rPr>
          <w:i/>
          <w:spacing w:val="-4"/>
          <w:sz w:val="18"/>
        </w:rPr>
        <w:t xml:space="preserve"> </w:t>
      </w:r>
      <w:r>
        <w:rPr>
          <w:i/>
          <w:sz w:val="18"/>
        </w:rPr>
        <w:t>10</w:t>
      </w:r>
      <w:r>
        <w:rPr>
          <w:i/>
          <w:spacing w:val="-2"/>
          <w:sz w:val="18"/>
        </w:rPr>
        <w:t xml:space="preserve"> </w:t>
      </w:r>
      <w:r>
        <w:rPr>
          <w:i/>
          <w:sz w:val="18"/>
        </w:rPr>
        <w:t>View</w:t>
      </w:r>
      <w:r>
        <w:rPr>
          <w:i/>
          <w:spacing w:val="-2"/>
          <w:sz w:val="18"/>
        </w:rPr>
        <w:t xml:space="preserve"> </w:t>
      </w:r>
      <w:r>
        <w:rPr>
          <w:i/>
          <w:sz w:val="18"/>
        </w:rPr>
        <w:t>current</w:t>
      </w:r>
      <w:r>
        <w:rPr>
          <w:i/>
          <w:spacing w:val="-1"/>
          <w:sz w:val="18"/>
        </w:rPr>
        <w:t xml:space="preserve"> </w:t>
      </w:r>
      <w:r>
        <w:rPr>
          <w:i/>
          <w:sz w:val="18"/>
        </w:rPr>
        <w:t>semester</w:t>
      </w:r>
      <w:r>
        <w:rPr>
          <w:i/>
          <w:spacing w:val="-2"/>
          <w:sz w:val="18"/>
        </w:rPr>
        <w:t xml:space="preserve"> </w:t>
      </w:r>
      <w:r>
        <w:rPr>
          <w:i/>
          <w:sz w:val="18"/>
        </w:rPr>
        <w:t>projects</w:t>
      </w:r>
    </w:p>
    <w:p w:rsidR="00BC5C39" w:rsidRDefault="00BC5C39">
      <w:pPr>
        <w:pStyle w:val="BodyText"/>
        <w:spacing w:before="10" w:after="1"/>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2"/>
        </w:trPr>
        <w:tc>
          <w:tcPr>
            <w:tcW w:w="1997" w:type="dxa"/>
            <w:tcBorders>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7" w:type="dxa"/>
            <w:gridSpan w:val="6"/>
            <w:tcBorders>
              <w:left w:val="single" w:sz="6" w:space="0" w:color="000000"/>
              <w:bottom w:val="single" w:sz="6" w:space="0" w:color="000000"/>
            </w:tcBorders>
          </w:tcPr>
          <w:p w:rsidR="00BC5C39" w:rsidRDefault="008A51F1">
            <w:pPr>
              <w:pStyle w:val="TableParagraph"/>
              <w:ind w:left="114"/>
              <w:rPr>
                <w:sz w:val="24"/>
              </w:rPr>
            </w:pPr>
            <w:r>
              <w:rPr>
                <w:sz w:val="24"/>
              </w:rPr>
              <w:t>08</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top w:val="single" w:sz="6" w:space="0" w:color="000000"/>
              <w:left w:val="single" w:sz="6" w:space="0" w:color="000000"/>
              <w:bottom w:val="single" w:sz="6" w:space="0" w:color="000000"/>
            </w:tcBorders>
          </w:tcPr>
          <w:p w:rsidR="00BC5C39" w:rsidRDefault="008A51F1">
            <w:pPr>
              <w:pStyle w:val="TableParagraph"/>
              <w:ind w:left="174"/>
              <w:rPr>
                <w:sz w:val="24"/>
              </w:rPr>
            </w:pPr>
            <w:r>
              <w:rPr>
                <w:sz w:val="24"/>
              </w:rPr>
              <w:t>View</w:t>
            </w:r>
            <w:r>
              <w:rPr>
                <w:spacing w:val="-2"/>
                <w:sz w:val="24"/>
              </w:rPr>
              <w:t xml:space="preserve"> </w:t>
            </w:r>
            <w:r>
              <w:rPr>
                <w:sz w:val="24"/>
              </w:rPr>
              <w:t>the</w:t>
            </w:r>
            <w:r>
              <w:rPr>
                <w:spacing w:val="-1"/>
                <w:sz w:val="24"/>
              </w:rPr>
              <w:t xml:space="preserve"> </w:t>
            </w:r>
            <w:r>
              <w:rPr>
                <w:sz w:val="24"/>
              </w:rPr>
              <w:t>list</w:t>
            </w:r>
            <w:r>
              <w:rPr>
                <w:spacing w:val="-1"/>
                <w:sz w:val="24"/>
              </w:rPr>
              <w:t xml:space="preserve"> </w:t>
            </w:r>
            <w:r>
              <w:rPr>
                <w:sz w:val="24"/>
              </w:rPr>
              <w:t>of</w:t>
            </w:r>
            <w:r>
              <w:rPr>
                <w:spacing w:val="-1"/>
                <w:sz w:val="24"/>
              </w:rPr>
              <w:t xml:space="preserve"> </w:t>
            </w:r>
            <w:r>
              <w:rPr>
                <w:sz w:val="24"/>
              </w:rPr>
              <w:t>current</w:t>
            </w:r>
            <w:r>
              <w:rPr>
                <w:spacing w:val="-1"/>
                <w:sz w:val="24"/>
              </w:rPr>
              <w:t xml:space="preserve"> </w:t>
            </w:r>
            <w:r>
              <w:rPr>
                <w:sz w:val="24"/>
              </w:rPr>
              <w:t>semester</w:t>
            </w:r>
            <w:r>
              <w:rPr>
                <w:spacing w:val="1"/>
                <w:sz w:val="24"/>
              </w:rPr>
              <w:t xml:space="preserve"> </w:t>
            </w:r>
            <w:r>
              <w:rPr>
                <w:sz w:val="24"/>
              </w:rPr>
              <w:t>Final</w:t>
            </w:r>
            <w:r>
              <w:rPr>
                <w:spacing w:val="-1"/>
                <w:sz w:val="24"/>
              </w:rPr>
              <w:t xml:space="preserve"> </w:t>
            </w:r>
            <w:r>
              <w:rPr>
                <w:sz w:val="24"/>
              </w:rPr>
              <w:t>Year</w:t>
            </w:r>
            <w:r>
              <w:rPr>
                <w:spacing w:val="-1"/>
                <w:sz w:val="24"/>
              </w:rPr>
              <w:t xml:space="preserve"> </w:t>
            </w:r>
            <w:r>
              <w:rPr>
                <w:sz w:val="24"/>
              </w:rPr>
              <w:t>Projects.</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M.</w:t>
            </w:r>
            <w:r>
              <w:rPr>
                <w:spacing w:val="-1"/>
                <w:sz w:val="24"/>
              </w:rPr>
              <w:t xml:space="preserve"> </w:t>
            </w:r>
            <w:r>
              <w:rPr>
                <w:sz w:val="24"/>
              </w:rPr>
              <w:t>Asim Amir</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N/A</w:t>
            </w:r>
          </w:p>
        </w:tc>
      </w:tr>
      <w:tr w:rsidR="00BC5C39">
        <w:trPr>
          <w:trHeight w:val="573"/>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2/4/2022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2"/>
              <w:rPr>
                <w:sz w:val="24"/>
              </w:rPr>
            </w:pPr>
            <w:r>
              <w:rPr>
                <w:sz w:val="24"/>
              </w:rPr>
              <w:t>4/4/2022</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Admin,</w:t>
            </w:r>
            <w:r>
              <w:rPr>
                <w:spacing w:val="-1"/>
                <w:sz w:val="24"/>
              </w:rPr>
              <w:t xml:space="preserve"> </w:t>
            </w:r>
            <w:r>
              <w:rPr>
                <w:sz w:val="24"/>
              </w:rPr>
              <w:t>Student</w:t>
            </w:r>
          </w:p>
        </w:tc>
      </w:tr>
      <w:tr w:rsidR="00BC5C39">
        <w:trPr>
          <w:trHeight w:val="988"/>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360" w:lineRule="auto"/>
              <w:ind w:left="114" w:right="74"/>
              <w:rPr>
                <w:sz w:val="24"/>
              </w:rPr>
            </w:pPr>
            <w:r>
              <w:rPr>
                <w:sz w:val="24"/>
              </w:rPr>
              <w:t>Users</w:t>
            </w:r>
            <w:r>
              <w:rPr>
                <w:spacing w:val="10"/>
                <w:sz w:val="24"/>
              </w:rPr>
              <w:t xml:space="preserve"> </w:t>
            </w:r>
            <w:r>
              <w:rPr>
                <w:sz w:val="24"/>
              </w:rPr>
              <w:t>will</w:t>
            </w:r>
            <w:r>
              <w:rPr>
                <w:spacing w:val="12"/>
                <w:sz w:val="24"/>
              </w:rPr>
              <w:t xml:space="preserve"> </w:t>
            </w:r>
            <w:r>
              <w:rPr>
                <w:sz w:val="24"/>
              </w:rPr>
              <w:t>be</w:t>
            </w:r>
            <w:r>
              <w:rPr>
                <w:spacing w:val="12"/>
                <w:sz w:val="24"/>
              </w:rPr>
              <w:t xml:space="preserve"> </w:t>
            </w:r>
            <w:r>
              <w:rPr>
                <w:sz w:val="24"/>
              </w:rPr>
              <w:t>able</w:t>
            </w:r>
            <w:r>
              <w:rPr>
                <w:spacing w:val="11"/>
                <w:sz w:val="24"/>
              </w:rPr>
              <w:t xml:space="preserve"> </w:t>
            </w:r>
            <w:r>
              <w:rPr>
                <w:sz w:val="24"/>
              </w:rPr>
              <w:t>to</w:t>
            </w:r>
            <w:r>
              <w:rPr>
                <w:spacing w:val="12"/>
                <w:sz w:val="24"/>
              </w:rPr>
              <w:t xml:space="preserve"> </w:t>
            </w:r>
            <w:r>
              <w:rPr>
                <w:sz w:val="24"/>
              </w:rPr>
              <w:t>view</w:t>
            </w:r>
            <w:r>
              <w:rPr>
                <w:spacing w:val="11"/>
                <w:sz w:val="24"/>
              </w:rPr>
              <w:t xml:space="preserve"> </w:t>
            </w:r>
            <w:r>
              <w:rPr>
                <w:sz w:val="24"/>
              </w:rPr>
              <w:t>the</w:t>
            </w:r>
            <w:r>
              <w:rPr>
                <w:spacing w:val="10"/>
                <w:sz w:val="24"/>
              </w:rPr>
              <w:t xml:space="preserve"> </w:t>
            </w:r>
            <w:r>
              <w:rPr>
                <w:sz w:val="24"/>
              </w:rPr>
              <w:t>list</w:t>
            </w:r>
            <w:r>
              <w:rPr>
                <w:spacing w:val="12"/>
                <w:sz w:val="24"/>
              </w:rPr>
              <w:t xml:space="preserve"> </w:t>
            </w:r>
            <w:r>
              <w:rPr>
                <w:sz w:val="24"/>
              </w:rPr>
              <w:t>of</w:t>
            </w:r>
            <w:r>
              <w:rPr>
                <w:spacing w:val="11"/>
                <w:sz w:val="24"/>
              </w:rPr>
              <w:t xml:space="preserve"> </w:t>
            </w:r>
            <w:r>
              <w:rPr>
                <w:sz w:val="24"/>
              </w:rPr>
              <w:t>current</w:t>
            </w:r>
            <w:r>
              <w:rPr>
                <w:spacing w:val="11"/>
                <w:sz w:val="24"/>
              </w:rPr>
              <w:t xml:space="preserve"> </w:t>
            </w:r>
            <w:r>
              <w:rPr>
                <w:sz w:val="24"/>
              </w:rPr>
              <w:t>semester</w:t>
            </w:r>
            <w:r>
              <w:rPr>
                <w:spacing w:val="15"/>
                <w:sz w:val="24"/>
              </w:rPr>
              <w:t xml:space="preserve"> </w:t>
            </w:r>
            <w:r>
              <w:rPr>
                <w:sz w:val="24"/>
              </w:rPr>
              <w:t>Final</w:t>
            </w:r>
            <w:r>
              <w:rPr>
                <w:spacing w:val="10"/>
                <w:sz w:val="24"/>
              </w:rPr>
              <w:t xml:space="preserve"> </w:t>
            </w:r>
            <w:r>
              <w:rPr>
                <w:sz w:val="24"/>
              </w:rPr>
              <w:t>Year</w:t>
            </w:r>
            <w:r>
              <w:rPr>
                <w:spacing w:val="-57"/>
                <w:sz w:val="24"/>
              </w:rPr>
              <w:t xml:space="preserve"> </w:t>
            </w:r>
            <w:r>
              <w:rPr>
                <w:sz w:val="24"/>
              </w:rPr>
              <w:t>projects</w:t>
            </w:r>
            <w:r>
              <w:rPr>
                <w:spacing w:val="-1"/>
                <w:sz w:val="24"/>
              </w:rPr>
              <w:t xml:space="preserve"> </w:t>
            </w:r>
            <w:r>
              <w:rPr>
                <w:sz w:val="24"/>
              </w:rPr>
              <w:t>from their</w:t>
            </w:r>
            <w:r>
              <w:rPr>
                <w:spacing w:val="1"/>
                <w:sz w:val="24"/>
              </w:rPr>
              <w:t xml:space="preserve"> </w:t>
            </w:r>
            <w:r>
              <w:rPr>
                <w:sz w:val="24"/>
              </w:rPr>
              <w:t>accounts.</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view</w:t>
            </w:r>
            <w:r>
              <w:rPr>
                <w:spacing w:val="-2"/>
                <w:sz w:val="24"/>
              </w:rPr>
              <w:t xml:space="preserve"> </w:t>
            </w:r>
            <w:r>
              <w:rPr>
                <w:sz w:val="24"/>
              </w:rPr>
              <w:t>current</w:t>
            </w:r>
            <w:r>
              <w:rPr>
                <w:spacing w:val="-1"/>
                <w:sz w:val="24"/>
              </w:rPr>
              <w:t xml:space="preserve"> </w:t>
            </w:r>
            <w:r>
              <w:rPr>
                <w:sz w:val="24"/>
              </w:rPr>
              <w:t>semester</w:t>
            </w:r>
            <w:r>
              <w:rPr>
                <w:spacing w:val="-1"/>
                <w:sz w:val="24"/>
              </w:rPr>
              <w:t xml:space="preserve"> </w:t>
            </w:r>
            <w:r>
              <w:rPr>
                <w:sz w:val="24"/>
              </w:rPr>
              <w:t>projects button.</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User</w:t>
            </w:r>
            <w:r>
              <w:rPr>
                <w:spacing w:val="-1"/>
                <w:sz w:val="24"/>
              </w:rPr>
              <w:t xml:space="preserve"> </w:t>
            </w:r>
            <w:r>
              <w:rPr>
                <w:sz w:val="24"/>
              </w:rPr>
              <w:t>must</w:t>
            </w:r>
            <w:r>
              <w:rPr>
                <w:spacing w:val="-1"/>
                <w:sz w:val="24"/>
              </w:rPr>
              <w:t xml:space="preserve"> </w:t>
            </w:r>
            <w:r>
              <w:rPr>
                <w:sz w:val="24"/>
              </w:rPr>
              <w:t>login to</w:t>
            </w:r>
            <w:r>
              <w:rPr>
                <w:spacing w:val="-1"/>
                <w:sz w:val="24"/>
              </w:rPr>
              <w:t xml:space="preserve"> </w:t>
            </w:r>
            <w:r>
              <w:rPr>
                <w:sz w:val="24"/>
              </w:rPr>
              <w:t>the</w:t>
            </w:r>
            <w:r>
              <w:rPr>
                <w:spacing w:val="-1"/>
                <w:sz w:val="24"/>
              </w:rPr>
              <w:t xml:space="preserve"> </w:t>
            </w:r>
            <w:r>
              <w:rPr>
                <w:sz w:val="24"/>
              </w:rPr>
              <w:t>system.</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User</w:t>
            </w:r>
            <w:r>
              <w:rPr>
                <w:spacing w:val="-2"/>
                <w:sz w:val="24"/>
              </w:rPr>
              <w:t xml:space="preserve"> </w:t>
            </w:r>
            <w:r>
              <w:rPr>
                <w:sz w:val="24"/>
              </w:rPr>
              <w:t>must view</w:t>
            </w:r>
            <w:r>
              <w:rPr>
                <w:spacing w:val="-2"/>
                <w:sz w:val="24"/>
              </w:rPr>
              <w:t xml:space="preserve"> </w:t>
            </w:r>
            <w:r>
              <w:rPr>
                <w:sz w:val="24"/>
              </w:rPr>
              <w:t>the</w:t>
            </w:r>
            <w:r>
              <w:rPr>
                <w:spacing w:val="-1"/>
                <w:sz w:val="24"/>
              </w:rPr>
              <w:t xml:space="preserve"> </w:t>
            </w:r>
            <w:r>
              <w:rPr>
                <w:sz w:val="24"/>
              </w:rPr>
              <w:t>list</w:t>
            </w:r>
            <w:r>
              <w:rPr>
                <w:spacing w:val="-1"/>
                <w:sz w:val="24"/>
              </w:rPr>
              <w:t xml:space="preserve"> </w:t>
            </w:r>
            <w:r>
              <w:rPr>
                <w:sz w:val="24"/>
              </w:rPr>
              <w:t>of</w:t>
            </w:r>
            <w:r>
              <w:rPr>
                <w:spacing w:val="-1"/>
                <w:sz w:val="24"/>
              </w:rPr>
              <w:t xml:space="preserve"> </w:t>
            </w:r>
            <w:r>
              <w:rPr>
                <w:sz w:val="24"/>
              </w:rPr>
              <w:t>current</w:t>
            </w:r>
            <w:r>
              <w:rPr>
                <w:spacing w:val="-1"/>
                <w:sz w:val="24"/>
              </w:rPr>
              <w:t xml:space="preserve"> </w:t>
            </w:r>
            <w:r>
              <w:rPr>
                <w:sz w:val="24"/>
              </w:rPr>
              <w:t>semester Final</w:t>
            </w:r>
            <w:r>
              <w:rPr>
                <w:spacing w:val="1"/>
                <w:sz w:val="24"/>
              </w:rPr>
              <w:t xml:space="preserve"> </w:t>
            </w:r>
            <w:r>
              <w:rPr>
                <w:sz w:val="24"/>
              </w:rPr>
              <w:t>Year</w:t>
            </w:r>
            <w:r>
              <w:rPr>
                <w:spacing w:val="-1"/>
                <w:sz w:val="24"/>
              </w:rPr>
              <w:t xml:space="preserve"> </w:t>
            </w:r>
            <w:r>
              <w:rPr>
                <w:sz w:val="24"/>
              </w:rPr>
              <w:t>Projects.</w:t>
            </w:r>
          </w:p>
        </w:tc>
      </w:tr>
      <w:tr w:rsidR="00BC5C39">
        <w:trPr>
          <w:trHeight w:val="2071"/>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14"/>
              <w:rPr>
                <w:sz w:val="24"/>
              </w:rPr>
            </w:pPr>
            <w:r>
              <w:rPr>
                <w:sz w:val="24"/>
              </w:rPr>
              <w:t xml:space="preserve">Admin, student </w:t>
            </w:r>
          </w:p>
          <w:p w:rsidR="00BC6CB6" w:rsidRDefault="00BC6CB6">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Pr>
                <w:sz w:val="24"/>
              </w:rPr>
              <w:t>User</w:t>
            </w:r>
            <w:r>
              <w:rPr>
                <w:spacing w:val="-1"/>
                <w:sz w:val="24"/>
              </w:rPr>
              <w:t xml:space="preserve"> </w:t>
            </w:r>
            <w:r>
              <w:rPr>
                <w:sz w:val="24"/>
              </w:rPr>
              <w:t>must</w:t>
            </w:r>
            <w:r>
              <w:rPr>
                <w:spacing w:val="-1"/>
                <w:sz w:val="24"/>
              </w:rPr>
              <w:t xml:space="preserve"> </w:t>
            </w:r>
            <w:r w:rsidR="00A04A70">
              <w:rPr>
                <w:spacing w:val="-1"/>
                <w:sz w:val="24"/>
              </w:rPr>
              <w:t xml:space="preserve">enter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7" w:line="360" w:lineRule="auto"/>
              <w:ind w:left="114"/>
              <w:rPr>
                <w:sz w:val="24"/>
              </w:rPr>
            </w:pPr>
            <w:r>
              <w:rPr>
                <w:sz w:val="24"/>
              </w:rPr>
              <w:t>5.</w:t>
            </w:r>
            <w:r>
              <w:rPr>
                <w:spacing w:val="27"/>
                <w:sz w:val="24"/>
              </w:rPr>
              <w:t xml:space="preserve"> </w:t>
            </w:r>
            <w:r>
              <w:rPr>
                <w:sz w:val="24"/>
              </w:rPr>
              <w:t>Click</w:t>
            </w:r>
            <w:r>
              <w:rPr>
                <w:spacing w:val="26"/>
                <w:sz w:val="24"/>
              </w:rPr>
              <w:t xml:space="preserve"> </w:t>
            </w:r>
            <w:r>
              <w:rPr>
                <w:sz w:val="24"/>
              </w:rPr>
              <w:t>on</w:t>
            </w:r>
            <w:r>
              <w:rPr>
                <w:spacing w:val="26"/>
                <w:sz w:val="24"/>
              </w:rPr>
              <w:t xml:space="preserve"> </w:t>
            </w:r>
            <w:r>
              <w:rPr>
                <w:sz w:val="24"/>
              </w:rPr>
              <w:t>current</w:t>
            </w:r>
            <w:r>
              <w:rPr>
                <w:spacing w:val="27"/>
                <w:sz w:val="24"/>
              </w:rPr>
              <w:t xml:space="preserve"> </w:t>
            </w:r>
            <w:r>
              <w:rPr>
                <w:sz w:val="24"/>
              </w:rPr>
              <w:t>semester</w:t>
            </w:r>
            <w:r>
              <w:rPr>
                <w:spacing w:val="-57"/>
                <w:sz w:val="24"/>
              </w:rPr>
              <w:t xml:space="preserve"> </w:t>
            </w:r>
            <w:r>
              <w:rPr>
                <w:sz w:val="24"/>
              </w:rPr>
              <w:t>project</w:t>
            </w:r>
            <w:r>
              <w:rPr>
                <w:spacing w:val="-1"/>
                <w:sz w:val="24"/>
              </w:rPr>
              <w:t xml:space="preserve"> </w:t>
            </w:r>
            <w:r>
              <w:rPr>
                <w:sz w:val="24"/>
              </w:rPr>
              <w:t>button.</w:t>
            </w:r>
          </w:p>
        </w:tc>
        <w:tc>
          <w:tcPr>
            <w:tcW w:w="3276" w:type="dxa"/>
            <w:gridSpan w:val="3"/>
            <w:tcBorders>
              <w:top w:val="single" w:sz="6" w:space="0" w:color="000000"/>
              <w:left w:val="single" w:sz="6" w:space="0" w:color="000000"/>
              <w:bottom w:val="single" w:sz="6" w:space="0" w:color="000000"/>
            </w:tcBorders>
          </w:tcPr>
          <w:p w:rsidR="00BC6CB6" w:rsidRDefault="00BC6CB6">
            <w:pPr>
              <w:pStyle w:val="TableParagraph"/>
              <w:ind w:left="113"/>
              <w:rPr>
                <w:sz w:val="24"/>
              </w:rPr>
            </w:pPr>
            <w:r>
              <w:rPr>
                <w:sz w:val="24"/>
              </w:rPr>
              <w:t xml:space="preserve">System </w:t>
            </w:r>
          </w:p>
          <w:p w:rsidR="00BC6CB6" w:rsidRDefault="00BC6CB6">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3"/>
              <w:rPr>
                <w:sz w:val="24"/>
              </w:rPr>
            </w:pPr>
            <w:r>
              <w:rPr>
                <w:sz w:val="24"/>
              </w:rPr>
              <w:t>4.</w:t>
            </w:r>
            <w:r>
              <w:rPr>
                <w:spacing w:val="-2"/>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8A51F1">
            <w:pPr>
              <w:pStyle w:val="TableParagraph"/>
              <w:spacing w:before="137" w:line="240" w:lineRule="auto"/>
              <w:ind w:left="113"/>
              <w:rPr>
                <w:sz w:val="24"/>
              </w:rPr>
            </w:pPr>
            <w:r>
              <w:rPr>
                <w:sz w:val="24"/>
              </w:rPr>
              <w:t>6.</w:t>
            </w:r>
            <w:r>
              <w:rPr>
                <w:spacing w:val="39"/>
                <w:sz w:val="24"/>
              </w:rPr>
              <w:t xml:space="preserve"> </w:t>
            </w:r>
            <w:r>
              <w:rPr>
                <w:sz w:val="24"/>
              </w:rPr>
              <w:t>System</w:t>
            </w:r>
            <w:r>
              <w:rPr>
                <w:spacing w:val="99"/>
                <w:sz w:val="24"/>
              </w:rPr>
              <w:t xml:space="preserve"> </w:t>
            </w:r>
            <w:r>
              <w:rPr>
                <w:sz w:val="24"/>
              </w:rPr>
              <w:t>will</w:t>
            </w:r>
            <w:r>
              <w:rPr>
                <w:spacing w:val="98"/>
                <w:sz w:val="24"/>
              </w:rPr>
              <w:t xml:space="preserve"> </w:t>
            </w:r>
            <w:r>
              <w:rPr>
                <w:sz w:val="24"/>
              </w:rPr>
              <w:t>show</w:t>
            </w:r>
            <w:r>
              <w:rPr>
                <w:spacing w:val="99"/>
                <w:sz w:val="24"/>
              </w:rPr>
              <w:t xml:space="preserve"> </w:t>
            </w:r>
            <w:r>
              <w:rPr>
                <w:sz w:val="24"/>
              </w:rPr>
              <w:t>list</w:t>
            </w:r>
            <w:r>
              <w:rPr>
                <w:spacing w:val="101"/>
                <w:sz w:val="24"/>
              </w:rPr>
              <w:t xml:space="preserve"> </w:t>
            </w:r>
            <w:r>
              <w:rPr>
                <w:sz w:val="24"/>
              </w:rPr>
              <w:t>of</w:t>
            </w:r>
          </w:p>
          <w:p w:rsidR="00BC5C39" w:rsidRDefault="00A04A70">
            <w:pPr>
              <w:pStyle w:val="TableParagraph"/>
              <w:spacing w:before="5" w:line="410" w:lineRule="atLeast"/>
              <w:ind w:left="113"/>
              <w:rPr>
                <w:sz w:val="24"/>
              </w:rPr>
            </w:pPr>
            <w:r>
              <w:rPr>
                <w:sz w:val="24"/>
              </w:rPr>
              <w:t>Current</w:t>
            </w:r>
            <w:r w:rsidR="008A51F1">
              <w:rPr>
                <w:spacing w:val="6"/>
                <w:sz w:val="24"/>
              </w:rPr>
              <w:t xml:space="preserve"> </w:t>
            </w:r>
            <w:r w:rsidR="008A51F1">
              <w:rPr>
                <w:sz w:val="24"/>
              </w:rPr>
              <w:t>semester</w:t>
            </w:r>
            <w:r w:rsidR="008A51F1">
              <w:rPr>
                <w:spacing w:val="7"/>
                <w:sz w:val="24"/>
              </w:rPr>
              <w:t xml:space="preserve"> </w:t>
            </w:r>
            <w:r w:rsidR="008A51F1">
              <w:rPr>
                <w:sz w:val="24"/>
              </w:rPr>
              <w:t>Final</w:t>
            </w:r>
            <w:r w:rsidR="008A51F1">
              <w:rPr>
                <w:spacing w:val="7"/>
                <w:sz w:val="24"/>
              </w:rPr>
              <w:t xml:space="preserve"> </w:t>
            </w:r>
            <w:r w:rsidR="008A51F1">
              <w:rPr>
                <w:sz w:val="24"/>
              </w:rPr>
              <w:t>Year</w:t>
            </w:r>
            <w:r w:rsidR="008A51F1">
              <w:rPr>
                <w:spacing w:val="-57"/>
                <w:sz w:val="24"/>
              </w:rPr>
              <w:t xml:space="preserve"> </w:t>
            </w:r>
            <w:r w:rsidR="008A51F1">
              <w:rPr>
                <w:sz w:val="24"/>
              </w:rPr>
              <w:t>Projects.</w:t>
            </w:r>
          </w:p>
        </w:tc>
      </w:tr>
      <w:tr w:rsidR="00BC5C39">
        <w:trPr>
          <w:trHeight w:val="98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Alternative</w:t>
            </w:r>
            <w:r>
              <w:rPr>
                <w:b/>
                <w:spacing w:val="-2"/>
                <w:sz w:val="24"/>
              </w:rPr>
              <w:t xml:space="preserve"> </w:t>
            </w:r>
            <w:r>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numPr>
                <w:ilvl w:val="0"/>
                <w:numId w:val="19"/>
              </w:numPr>
              <w:tabs>
                <w:tab w:val="left" w:pos="355"/>
              </w:tabs>
              <w:ind w:hanging="241"/>
              <w:rPr>
                <w:sz w:val="24"/>
              </w:rPr>
            </w:pPr>
            <w:r>
              <w:rPr>
                <w:sz w:val="24"/>
              </w:rPr>
              <w:t>Projects</w:t>
            </w:r>
            <w:r>
              <w:rPr>
                <w:spacing w:val="-2"/>
                <w:sz w:val="24"/>
              </w:rPr>
              <w:t xml:space="preserve"> </w:t>
            </w:r>
            <w:r>
              <w:rPr>
                <w:sz w:val="24"/>
              </w:rPr>
              <w:t>are</w:t>
            </w:r>
            <w:r>
              <w:rPr>
                <w:spacing w:val="-2"/>
                <w:sz w:val="24"/>
              </w:rPr>
              <w:t xml:space="preserve"> </w:t>
            </w:r>
            <w:r>
              <w:rPr>
                <w:sz w:val="24"/>
              </w:rPr>
              <w:t>not</w:t>
            </w:r>
            <w:r>
              <w:rPr>
                <w:spacing w:val="-2"/>
                <w:sz w:val="24"/>
              </w:rPr>
              <w:t xml:space="preserve"> </w:t>
            </w:r>
            <w:r>
              <w:rPr>
                <w:sz w:val="24"/>
              </w:rPr>
              <w:t>registered.</w:t>
            </w:r>
          </w:p>
          <w:p w:rsidR="00BC5C39" w:rsidRDefault="008A51F1">
            <w:pPr>
              <w:pStyle w:val="TableParagraph"/>
              <w:numPr>
                <w:ilvl w:val="0"/>
                <w:numId w:val="19"/>
              </w:numPr>
              <w:tabs>
                <w:tab w:val="left" w:pos="355"/>
              </w:tabs>
              <w:spacing w:before="137" w:line="240" w:lineRule="auto"/>
              <w:ind w:hanging="241"/>
              <w:rPr>
                <w:sz w:val="24"/>
              </w:rPr>
            </w:pPr>
            <w:r>
              <w:rPr>
                <w:sz w:val="24"/>
              </w:rPr>
              <w:t>System will display</w:t>
            </w:r>
            <w:r>
              <w:rPr>
                <w:spacing w:val="-5"/>
                <w:sz w:val="24"/>
              </w:rPr>
              <w:t xml:space="preserve"> </w:t>
            </w:r>
            <w:r>
              <w:rPr>
                <w:sz w:val="24"/>
              </w:rPr>
              <w:t>empty</w:t>
            </w:r>
            <w:r>
              <w:rPr>
                <w:spacing w:val="-5"/>
                <w:sz w:val="24"/>
              </w:rPr>
              <w:t xml:space="preserve"> </w:t>
            </w:r>
            <w:r>
              <w:rPr>
                <w:sz w:val="24"/>
              </w:rPr>
              <w:t>fields.</w:t>
            </w:r>
          </w:p>
        </w:tc>
      </w:tr>
      <w:tr w:rsidR="00BC5C39">
        <w:trPr>
          <w:trHeight w:val="851"/>
        </w:trPr>
        <w:tc>
          <w:tcPr>
            <w:tcW w:w="2521" w:type="dxa"/>
            <w:gridSpan w:val="2"/>
            <w:tcBorders>
              <w:top w:val="single" w:sz="6" w:space="0" w:color="000000"/>
              <w:right w:val="single" w:sz="6" w:space="0" w:color="000000"/>
            </w:tcBorders>
          </w:tcPr>
          <w:p w:rsidR="00BC5C39" w:rsidRDefault="008A51F1">
            <w:pPr>
              <w:pStyle w:val="TableParagraph"/>
              <w:spacing w:before="1" w:line="240" w:lineRule="auto"/>
              <w:rPr>
                <w:b/>
                <w:sz w:val="24"/>
              </w:rPr>
            </w:pPr>
            <w:r>
              <w:rPr>
                <w:b/>
                <w:sz w:val="24"/>
              </w:rPr>
              <w:t>Exceptions:</w:t>
            </w:r>
          </w:p>
        </w:tc>
        <w:tc>
          <w:tcPr>
            <w:tcW w:w="6553" w:type="dxa"/>
            <w:gridSpan w:val="5"/>
            <w:tcBorders>
              <w:top w:val="single" w:sz="6" w:space="0" w:color="000000"/>
              <w:left w:val="single" w:sz="6" w:space="0" w:color="000000"/>
            </w:tcBorders>
          </w:tcPr>
          <w:p w:rsidR="00BC5C39" w:rsidRDefault="008A51F1">
            <w:pPr>
              <w:pStyle w:val="TableParagraph"/>
              <w:numPr>
                <w:ilvl w:val="0"/>
                <w:numId w:val="18"/>
              </w:numPr>
              <w:tabs>
                <w:tab w:val="left" w:pos="357"/>
              </w:tabs>
              <w:rPr>
                <w:sz w:val="24"/>
              </w:rPr>
            </w:pPr>
            <w:r>
              <w:rPr>
                <w:sz w:val="24"/>
              </w:rPr>
              <w:t>Internet</w:t>
            </w:r>
            <w:r>
              <w:rPr>
                <w:spacing w:val="-2"/>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z w:val="24"/>
              </w:rPr>
              <w:t>available.</w:t>
            </w:r>
          </w:p>
          <w:p w:rsidR="00BC5C39" w:rsidRDefault="008A51F1">
            <w:pPr>
              <w:pStyle w:val="TableParagraph"/>
              <w:numPr>
                <w:ilvl w:val="0"/>
                <w:numId w:val="18"/>
              </w:numPr>
              <w:tabs>
                <w:tab w:val="left" w:pos="355"/>
              </w:tabs>
              <w:spacing w:before="2"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BC5C39">
      <w:pPr>
        <w:pStyle w:val="BodyText"/>
        <w:rPr>
          <w:i/>
          <w:sz w:val="20"/>
        </w:rPr>
      </w:pPr>
    </w:p>
    <w:p w:rsidR="00BC5C39" w:rsidRDefault="008A51F1">
      <w:pPr>
        <w:pStyle w:val="Heading2"/>
        <w:numPr>
          <w:ilvl w:val="2"/>
          <w:numId w:val="30"/>
        </w:numPr>
        <w:tabs>
          <w:tab w:val="left" w:pos="641"/>
        </w:tabs>
        <w:spacing w:before="146"/>
        <w:ind w:hanging="541"/>
      </w:pPr>
      <w:bookmarkStart w:id="44" w:name="_Toc117117312"/>
      <w:r>
        <w:t>Admin</w:t>
      </w:r>
      <w:r>
        <w:rPr>
          <w:spacing w:val="-2"/>
        </w:rPr>
        <w:t xml:space="preserve"> </w:t>
      </w:r>
      <w:r>
        <w:t>can</w:t>
      </w:r>
      <w:r>
        <w:rPr>
          <w:spacing w:val="-3"/>
        </w:rPr>
        <w:t xml:space="preserve"> </w:t>
      </w:r>
      <w:r>
        <w:t>add</w:t>
      </w:r>
      <w:r>
        <w:rPr>
          <w:spacing w:val="-3"/>
        </w:rPr>
        <w:t xml:space="preserve"> </w:t>
      </w:r>
      <w:r>
        <w:t>projects</w:t>
      </w:r>
      <w:bookmarkEnd w:id="44"/>
    </w:p>
    <w:p w:rsidR="00BC5C39" w:rsidRDefault="008A51F1">
      <w:pPr>
        <w:pStyle w:val="BodyText"/>
        <w:spacing w:before="19" w:line="360" w:lineRule="auto"/>
        <w:ind w:left="100" w:right="677" w:firstLine="719"/>
        <w:jc w:val="both"/>
      </w:pPr>
      <w:r>
        <w:t>Here is the Use Case in which admin can login valid credentials and after successful login</w:t>
      </w:r>
      <w:r>
        <w:rPr>
          <w:spacing w:val="-58"/>
        </w:rPr>
        <w:t xml:space="preserve"> </w:t>
      </w:r>
      <w:r>
        <w:t>then</w:t>
      </w:r>
      <w:r>
        <w:rPr>
          <w:spacing w:val="-7"/>
        </w:rPr>
        <w:t xml:space="preserve"> </w:t>
      </w:r>
      <w:r>
        <w:t>admin</w:t>
      </w:r>
      <w:r>
        <w:rPr>
          <w:spacing w:val="-6"/>
        </w:rPr>
        <w:t xml:space="preserve"> </w:t>
      </w:r>
      <w:r>
        <w:t>will</w:t>
      </w:r>
      <w:r>
        <w:rPr>
          <w:spacing w:val="-8"/>
        </w:rPr>
        <w:t xml:space="preserve"> </w:t>
      </w:r>
      <w:r>
        <w:t>see</w:t>
      </w:r>
      <w:r>
        <w:rPr>
          <w:spacing w:val="-7"/>
        </w:rPr>
        <w:t xml:space="preserve"> </w:t>
      </w:r>
      <w:r>
        <w:t>an</w:t>
      </w:r>
      <w:r>
        <w:rPr>
          <w:spacing w:val="-6"/>
        </w:rPr>
        <w:t xml:space="preserve"> </w:t>
      </w:r>
      <w:r>
        <w:t>open</w:t>
      </w:r>
      <w:r>
        <w:rPr>
          <w:spacing w:val="-5"/>
        </w:rPr>
        <w:t xml:space="preserve"> </w:t>
      </w:r>
      <w:r>
        <w:t>portal</w:t>
      </w:r>
      <w:r>
        <w:rPr>
          <w:spacing w:val="-6"/>
        </w:rPr>
        <w:t xml:space="preserve"> </w:t>
      </w:r>
      <w:r>
        <w:t>homepage</w:t>
      </w:r>
      <w:r>
        <w:rPr>
          <w:spacing w:val="-7"/>
        </w:rPr>
        <w:t xml:space="preserve"> </w:t>
      </w:r>
      <w:r>
        <w:t>where</w:t>
      </w:r>
      <w:r>
        <w:rPr>
          <w:spacing w:val="-7"/>
        </w:rPr>
        <w:t xml:space="preserve"> </w:t>
      </w:r>
      <w:r>
        <w:t>there</w:t>
      </w:r>
      <w:r>
        <w:rPr>
          <w:spacing w:val="-7"/>
        </w:rPr>
        <w:t xml:space="preserve"> </w:t>
      </w:r>
      <w:r>
        <w:t>will</w:t>
      </w:r>
      <w:r>
        <w:rPr>
          <w:spacing w:val="-6"/>
        </w:rPr>
        <w:t xml:space="preserve"> </w:t>
      </w:r>
      <w:r>
        <w:t>be</w:t>
      </w:r>
      <w:r>
        <w:rPr>
          <w:spacing w:val="-6"/>
        </w:rPr>
        <w:t xml:space="preserve"> </w:t>
      </w:r>
      <w:r>
        <w:t>a</w:t>
      </w:r>
      <w:r>
        <w:rPr>
          <w:spacing w:val="-7"/>
        </w:rPr>
        <w:t xml:space="preserve"> </w:t>
      </w:r>
      <w:r>
        <w:t>button</w:t>
      </w:r>
      <w:r>
        <w:rPr>
          <w:spacing w:val="-6"/>
        </w:rPr>
        <w:t xml:space="preserve"> </w:t>
      </w:r>
      <w:r>
        <w:t>of</w:t>
      </w:r>
      <w:r>
        <w:rPr>
          <w:spacing w:val="-9"/>
        </w:rPr>
        <w:t xml:space="preserve"> </w:t>
      </w:r>
      <w:r>
        <w:t>Add</w:t>
      </w:r>
      <w:r>
        <w:rPr>
          <w:spacing w:val="-7"/>
        </w:rPr>
        <w:t xml:space="preserve"> </w:t>
      </w:r>
      <w:r>
        <w:t>project</w:t>
      </w:r>
      <w:r>
        <w:rPr>
          <w:spacing w:val="-6"/>
        </w:rPr>
        <w:t xml:space="preserve"> </w:t>
      </w:r>
      <w:r>
        <w:t>and</w:t>
      </w:r>
      <w:r>
        <w:rPr>
          <w:spacing w:val="-5"/>
        </w:rPr>
        <w:t xml:space="preserve"> </w:t>
      </w:r>
      <w:r>
        <w:t>after</w:t>
      </w:r>
      <w:r>
        <w:rPr>
          <w:spacing w:val="-58"/>
        </w:rPr>
        <w:t xml:space="preserve"> </w:t>
      </w:r>
      <w:r>
        <w:t>pressing</w:t>
      </w:r>
      <w:r>
        <w:rPr>
          <w:spacing w:val="-4"/>
        </w:rPr>
        <w:t xml:space="preserve"> </w:t>
      </w:r>
      <w:r>
        <w:t>that button the</w:t>
      </w:r>
      <w:r>
        <w:rPr>
          <w:spacing w:val="-1"/>
        </w:rPr>
        <w:t xml:space="preserve"> </w:t>
      </w:r>
      <w:r>
        <w:t>system will</w:t>
      </w:r>
      <w:r>
        <w:rPr>
          <w:spacing w:val="-1"/>
        </w:rPr>
        <w:t xml:space="preserve"> </w:t>
      </w:r>
      <w:r>
        <w:t>add project in database</w:t>
      </w:r>
      <w:r>
        <w:rPr>
          <w:spacing w:val="4"/>
        </w:rPr>
        <w:t xml:space="preserve"> </w:t>
      </w:r>
      <w:r>
        <w:t>as</w:t>
      </w:r>
      <w:r>
        <w:rPr>
          <w:spacing w:val="-1"/>
        </w:rPr>
        <w:t xml:space="preserve"> </w:t>
      </w:r>
      <w:r>
        <w:t>shown:</w:t>
      </w:r>
    </w:p>
    <w:p w:rsidR="00BC5C39" w:rsidRDefault="00BC5C39">
      <w:pPr>
        <w:spacing w:line="360" w:lineRule="auto"/>
        <w:jc w:val="both"/>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BC5C39">
      <w:pPr>
        <w:pStyle w:val="BodyText"/>
        <w:spacing w:before="9"/>
        <w:rPr>
          <w:sz w:val="21"/>
        </w:rPr>
      </w:pPr>
    </w:p>
    <w:p w:rsidR="00BC5C39" w:rsidRDefault="008A51F1">
      <w:pPr>
        <w:spacing w:before="93"/>
        <w:ind w:right="577"/>
        <w:jc w:val="center"/>
        <w:rPr>
          <w:i/>
          <w:sz w:val="18"/>
        </w:rPr>
      </w:pPr>
      <w:bookmarkStart w:id="45" w:name="_bookmark47"/>
      <w:bookmarkEnd w:id="45"/>
      <w:r>
        <w:rPr>
          <w:i/>
          <w:sz w:val="18"/>
        </w:rPr>
        <w:t>Table</w:t>
      </w:r>
      <w:r>
        <w:rPr>
          <w:i/>
          <w:spacing w:val="-4"/>
          <w:sz w:val="18"/>
        </w:rPr>
        <w:t xml:space="preserve"> </w:t>
      </w:r>
      <w:r>
        <w:rPr>
          <w:i/>
          <w:sz w:val="18"/>
        </w:rPr>
        <w:t>11</w:t>
      </w:r>
      <w:r>
        <w:rPr>
          <w:i/>
          <w:spacing w:val="-2"/>
          <w:sz w:val="18"/>
        </w:rPr>
        <w:t xml:space="preserve"> </w:t>
      </w:r>
      <w:r>
        <w:rPr>
          <w:i/>
          <w:sz w:val="18"/>
        </w:rPr>
        <w:t>Admin can</w:t>
      </w:r>
      <w:r>
        <w:rPr>
          <w:i/>
          <w:spacing w:val="-2"/>
          <w:sz w:val="18"/>
        </w:rPr>
        <w:t xml:space="preserve"> </w:t>
      </w:r>
      <w:r>
        <w:rPr>
          <w:i/>
          <w:sz w:val="18"/>
        </w:rPr>
        <w:t>add</w:t>
      </w:r>
      <w:r>
        <w:rPr>
          <w:i/>
          <w:spacing w:val="-1"/>
          <w:sz w:val="18"/>
        </w:rPr>
        <w:t xml:space="preserve"> </w:t>
      </w:r>
      <w:r>
        <w:rPr>
          <w:i/>
          <w:sz w:val="18"/>
        </w:rPr>
        <w:t>projects</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5"/>
        </w:trPr>
        <w:tc>
          <w:tcPr>
            <w:tcW w:w="1997"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7" w:type="dxa"/>
            <w:gridSpan w:val="6"/>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09</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r>
              <w:rPr>
                <w:spacing w:val="-1"/>
                <w:sz w:val="24"/>
              </w:rPr>
              <w:t xml:space="preserve"> </w:t>
            </w:r>
            <w:r>
              <w:rPr>
                <w:sz w:val="24"/>
              </w:rPr>
              <w:t>can add</w:t>
            </w:r>
            <w:r>
              <w:rPr>
                <w:spacing w:val="-1"/>
                <w:sz w:val="24"/>
              </w:rPr>
              <w:t xml:space="preserve"> </w:t>
            </w:r>
            <w:r>
              <w:rPr>
                <w:sz w:val="24"/>
              </w:rPr>
              <w:t>new projects.</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M.</w:t>
            </w:r>
            <w:r>
              <w:rPr>
                <w:spacing w:val="-1"/>
                <w:sz w:val="24"/>
              </w:rPr>
              <w:t xml:space="preserve"> </w:t>
            </w:r>
            <w:r>
              <w:rPr>
                <w:sz w:val="24"/>
              </w:rPr>
              <w:t>Asim Amir</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N/A</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2/4/2022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2"/>
              <w:rPr>
                <w:sz w:val="24"/>
              </w:rPr>
            </w:pPr>
            <w:r>
              <w:rPr>
                <w:sz w:val="24"/>
              </w:rPr>
              <w:t>4/4/2022</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p>
        </w:tc>
      </w:tr>
      <w:tr w:rsidR="00BC5C39">
        <w:trPr>
          <w:trHeight w:val="988"/>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360" w:lineRule="auto"/>
              <w:ind w:left="114" w:right="73"/>
              <w:rPr>
                <w:sz w:val="24"/>
              </w:rPr>
            </w:pPr>
            <w:r>
              <w:rPr>
                <w:sz w:val="24"/>
              </w:rPr>
              <w:t>Admin</w:t>
            </w:r>
            <w:r>
              <w:rPr>
                <w:spacing w:val="8"/>
                <w:sz w:val="24"/>
              </w:rPr>
              <w:t xml:space="preserve"> </w:t>
            </w:r>
            <w:r>
              <w:rPr>
                <w:sz w:val="24"/>
              </w:rPr>
              <w:t>can</w:t>
            </w:r>
            <w:r>
              <w:rPr>
                <w:spacing w:val="8"/>
                <w:sz w:val="24"/>
              </w:rPr>
              <w:t xml:space="preserve"> </w:t>
            </w:r>
            <w:r>
              <w:rPr>
                <w:sz w:val="24"/>
              </w:rPr>
              <w:t>add</w:t>
            </w:r>
            <w:r>
              <w:rPr>
                <w:spacing w:val="9"/>
                <w:sz w:val="24"/>
              </w:rPr>
              <w:t xml:space="preserve"> </w:t>
            </w:r>
            <w:r>
              <w:rPr>
                <w:sz w:val="24"/>
              </w:rPr>
              <w:t>projects</w:t>
            </w:r>
            <w:r>
              <w:rPr>
                <w:spacing w:val="13"/>
                <w:sz w:val="24"/>
              </w:rPr>
              <w:t xml:space="preserve"> </w:t>
            </w:r>
            <w:r>
              <w:rPr>
                <w:sz w:val="24"/>
              </w:rPr>
              <w:t>for</w:t>
            </w:r>
            <w:r>
              <w:rPr>
                <w:spacing w:val="6"/>
                <w:sz w:val="24"/>
              </w:rPr>
              <w:t xml:space="preserve"> </w:t>
            </w:r>
            <w:r>
              <w:rPr>
                <w:sz w:val="24"/>
              </w:rPr>
              <w:t>students</w:t>
            </w:r>
            <w:r>
              <w:rPr>
                <w:spacing w:val="9"/>
                <w:sz w:val="24"/>
              </w:rPr>
              <w:t xml:space="preserve"> </w:t>
            </w:r>
            <w:r>
              <w:rPr>
                <w:sz w:val="24"/>
              </w:rPr>
              <w:t>whose</w:t>
            </w:r>
            <w:r>
              <w:rPr>
                <w:spacing w:val="7"/>
                <w:sz w:val="24"/>
              </w:rPr>
              <w:t xml:space="preserve"> </w:t>
            </w:r>
            <w:r>
              <w:rPr>
                <w:sz w:val="24"/>
              </w:rPr>
              <w:t>records</w:t>
            </w:r>
            <w:r>
              <w:rPr>
                <w:spacing w:val="8"/>
                <w:sz w:val="24"/>
              </w:rPr>
              <w:t xml:space="preserve"> </w:t>
            </w:r>
            <w:r>
              <w:rPr>
                <w:sz w:val="24"/>
              </w:rPr>
              <w:t>are</w:t>
            </w:r>
            <w:r>
              <w:rPr>
                <w:spacing w:val="7"/>
                <w:sz w:val="24"/>
              </w:rPr>
              <w:t xml:space="preserve"> </w:t>
            </w:r>
            <w:r>
              <w:rPr>
                <w:sz w:val="24"/>
              </w:rPr>
              <w:t>not</w:t>
            </w:r>
            <w:r>
              <w:rPr>
                <w:spacing w:val="8"/>
                <w:sz w:val="24"/>
              </w:rPr>
              <w:t xml:space="preserve"> </w:t>
            </w:r>
            <w:r>
              <w:rPr>
                <w:sz w:val="24"/>
              </w:rPr>
              <w:t>in</w:t>
            </w:r>
            <w:r>
              <w:rPr>
                <w:spacing w:val="8"/>
                <w:sz w:val="24"/>
              </w:rPr>
              <w:t xml:space="preserve"> </w:t>
            </w:r>
            <w:r>
              <w:rPr>
                <w:sz w:val="24"/>
              </w:rPr>
              <w:t>the</w:t>
            </w:r>
            <w:r>
              <w:rPr>
                <w:spacing w:val="-57"/>
                <w:sz w:val="24"/>
              </w:rPr>
              <w:t xml:space="preserve"> </w:t>
            </w:r>
            <w:r>
              <w:rPr>
                <w:sz w:val="24"/>
              </w:rPr>
              <w:t>database.</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Click</w:t>
            </w:r>
            <w:r>
              <w:rPr>
                <w:spacing w:val="-1"/>
                <w:sz w:val="24"/>
              </w:rPr>
              <w:t xml:space="preserve"> </w:t>
            </w:r>
            <w:r>
              <w:rPr>
                <w:sz w:val="24"/>
              </w:rPr>
              <w:t>on</w:t>
            </w:r>
            <w:r>
              <w:rPr>
                <w:spacing w:val="-1"/>
                <w:sz w:val="24"/>
              </w:rPr>
              <w:t xml:space="preserve"> </w:t>
            </w:r>
            <w:r>
              <w:rPr>
                <w:sz w:val="24"/>
              </w:rPr>
              <w:t>Add</w:t>
            </w:r>
            <w:r>
              <w:rPr>
                <w:spacing w:val="-1"/>
                <w:sz w:val="24"/>
              </w:rPr>
              <w:t xml:space="preserve"> </w:t>
            </w:r>
            <w:r>
              <w:rPr>
                <w:sz w:val="24"/>
              </w:rPr>
              <w:t>project button.</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Admin</w:t>
            </w:r>
            <w:r>
              <w:rPr>
                <w:spacing w:val="-2"/>
                <w:sz w:val="24"/>
              </w:rPr>
              <w:t xml:space="preserve"> </w:t>
            </w:r>
            <w:r>
              <w:rPr>
                <w:sz w:val="24"/>
              </w:rPr>
              <w:t>must</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Project</w:t>
            </w:r>
            <w:r>
              <w:rPr>
                <w:spacing w:val="-3"/>
                <w:sz w:val="24"/>
              </w:rPr>
              <w:t xml:space="preserve"> </w:t>
            </w:r>
            <w:r>
              <w:rPr>
                <w:sz w:val="24"/>
              </w:rPr>
              <w:t>added</w:t>
            </w:r>
            <w:r>
              <w:rPr>
                <w:spacing w:val="-3"/>
                <w:sz w:val="24"/>
              </w:rPr>
              <w:t xml:space="preserve"> </w:t>
            </w:r>
            <w:r>
              <w:rPr>
                <w:sz w:val="24"/>
              </w:rPr>
              <w:t>successfully.</w:t>
            </w:r>
          </w:p>
        </w:tc>
      </w:tr>
      <w:tr w:rsidR="00BC5C39">
        <w:trPr>
          <w:trHeight w:val="165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14"/>
              <w:rPr>
                <w:sz w:val="24"/>
              </w:rPr>
            </w:pPr>
            <w:r>
              <w:rPr>
                <w:sz w:val="24"/>
              </w:rPr>
              <w:t xml:space="preserve">Admin </w:t>
            </w:r>
          </w:p>
          <w:p w:rsidR="00BC6CB6" w:rsidRDefault="00BC6CB6">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sidR="00A04A70">
              <w:rPr>
                <w:sz w:val="24"/>
              </w:rPr>
              <w:t>Admin</w:t>
            </w:r>
            <w:r>
              <w:rPr>
                <w:spacing w:val="-1"/>
                <w:sz w:val="24"/>
              </w:rPr>
              <w:t xml:space="preserve"> </w:t>
            </w:r>
            <w:r>
              <w:rPr>
                <w:sz w:val="24"/>
              </w:rPr>
              <w:t>must</w:t>
            </w:r>
            <w:r>
              <w:rPr>
                <w:spacing w:val="-1"/>
                <w:sz w:val="24"/>
              </w:rPr>
              <w:t xml:space="preserve"> </w:t>
            </w:r>
            <w:r w:rsidR="00A04A70">
              <w:rPr>
                <w:spacing w:val="-1"/>
                <w:sz w:val="24"/>
              </w:rPr>
              <w:t xml:space="preserve">enter </w:t>
            </w:r>
            <w:r>
              <w:rPr>
                <w:sz w:val="24"/>
              </w:rPr>
              <w:t>login</w:t>
            </w:r>
            <w:r>
              <w:rPr>
                <w:spacing w:val="-1"/>
                <w:sz w:val="24"/>
              </w:rPr>
              <w:t xml:space="preserve"> </w:t>
            </w:r>
            <w:r>
              <w:rPr>
                <w:sz w:val="24"/>
              </w:rPr>
              <w:t>credentials.</w:t>
            </w:r>
          </w:p>
          <w:p w:rsidR="00BC5C39" w:rsidRDefault="008A51F1">
            <w:pPr>
              <w:pStyle w:val="TableParagraph"/>
              <w:spacing w:before="137"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9" w:line="240" w:lineRule="auto"/>
              <w:ind w:left="114"/>
              <w:rPr>
                <w:sz w:val="24"/>
              </w:rPr>
            </w:pPr>
            <w:r>
              <w:rPr>
                <w:sz w:val="24"/>
              </w:rPr>
              <w:t>5.</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Add project.</w:t>
            </w:r>
          </w:p>
          <w:p w:rsidR="00BC6CB6" w:rsidRDefault="00A04A70">
            <w:pPr>
              <w:pStyle w:val="TableParagraph"/>
              <w:spacing w:before="139" w:line="240" w:lineRule="auto"/>
              <w:ind w:left="114"/>
              <w:rPr>
                <w:sz w:val="24"/>
              </w:rPr>
            </w:pPr>
            <w:r>
              <w:rPr>
                <w:sz w:val="24"/>
              </w:rPr>
              <w:t>6. Add project information and press enter.</w:t>
            </w:r>
          </w:p>
        </w:tc>
        <w:tc>
          <w:tcPr>
            <w:tcW w:w="3276" w:type="dxa"/>
            <w:gridSpan w:val="3"/>
            <w:tcBorders>
              <w:top w:val="single" w:sz="6" w:space="0" w:color="000000"/>
              <w:left w:val="single" w:sz="6" w:space="0" w:color="000000"/>
              <w:bottom w:val="single" w:sz="6" w:space="0" w:color="000000"/>
            </w:tcBorders>
          </w:tcPr>
          <w:p w:rsidR="00BC6CB6" w:rsidRDefault="00BC6CB6">
            <w:pPr>
              <w:pStyle w:val="TableParagraph"/>
              <w:ind w:left="113"/>
              <w:rPr>
                <w:sz w:val="24"/>
              </w:rPr>
            </w:pPr>
            <w:r>
              <w:rPr>
                <w:sz w:val="24"/>
              </w:rPr>
              <w:t xml:space="preserve">System </w:t>
            </w:r>
          </w:p>
          <w:p w:rsidR="00BC6CB6" w:rsidRDefault="00BC6CB6">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7"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Default="00BC6CB6">
            <w:pPr>
              <w:pStyle w:val="TableParagraph"/>
              <w:tabs>
                <w:tab w:val="left" w:pos="526"/>
                <w:tab w:val="left" w:pos="1461"/>
                <w:tab w:val="left" w:pos="2041"/>
                <w:tab w:val="left" w:pos="2940"/>
              </w:tabs>
              <w:spacing w:before="5" w:line="410" w:lineRule="atLeast"/>
              <w:ind w:left="113" w:right="123"/>
              <w:rPr>
                <w:sz w:val="24"/>
              </w:rPr>
            </w:pPr>
            <w:r>
              <w:rPr>
                <w:sz w:val="24"/>
              </w:rPr>
              <w:t>7</w:t>
            </w:r>
            <w:r w:rsidR="008A51F1">
              <w:rPr>
                <w:sz w:val="24"/>
              </w:rPr>
              <w:t>.</w:t>
            </w:r>
            <w:r w:rsidR="008A51F1">
              <w:rPr>
                <w:sz w:val="24"/>
              </w:rPr>
              <w:tab/>
              <w:t>System</w:t>
            </w:r>
            <w:r w:rsidR="008A51F1">
              <w:rPr>
                <w:sz w:val="24"/>
              </w:rPr>
              <w:tab/>
              <w:t>add</w:t>
            </w:r>
            <w:r w:rsidR="008A51F1">
              <w:rPr>
                <w:sz w:val="24"/>
              </w:rPr>
              <w:tab/>
              <w:t>project</w:t>
            </w:r>
            <w:r w:rsidR="008A51F1">
              <w:rPr>
                <w:sz w:val="24"/>
              </w:rPr>
              <w:tab/>
            </w:r>
            <w:r w:rsidR="008A51F1">
              <w:rPr>
                <w:spacing w:val="-2"/>
                <w:sz w:val="24"/>
              </w:rPr>
              <w:t>in</w:t>
            </w:r>
            <w:r w:rsidR="008A51F1">
              <w:rPr>
                <w:spacing w:val="-57"/>
                <w:sz w:val="24"/>
              </w:rPr>
              <w:t xml:space="preserve"> </w:t>
            </w:r>
            <w:r w:rsidR="008A51F1">
              <w:rPr>
                <w:sz w:val="24"/>
              </w:rPr>
              <w:t>database.</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Alternative</w:t>
            </w:r>
            <w:r>
              <w:rPr>
                <w:b/>
                <w:spacing w:val="-2"/>
                <w:sz w:val="24"/>
              </w:rPr>
              <w:t xml:space="preserve"> </w:t>
            </w:r>
            <w:r>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74"/>
              <w:rPr>
                <w:sz w:val="24"/>
              </w:rPr>
            </w:pPr>
            <w:r>
              <w:rPr>
                <w:sz w:val="24"/>
              </w:rPr>
              <w:t>Project</w:t>
            </w:r>
            <w:r>
              <w:rPr>
                <w:spacing w:val="-1"/>
                <w:sz w:val="24"/>
              </w:rPr>
              <w:t xml:space="preserve"> </w:t>
            </w:r>
            <w:r>
              <w:rPr>
                <w:sz w:val="24"/>
              </w:rPr>
              <w:t>already</w:t>
            </w:r>
            <w:r>
              <w:rPr>
                <w:spacing w:val="-5"/>
                <w:sz w:val="24"/>
              </w:rPr>
              <w:t xml:space="preserve"> </w:t>
            </w:r>
            <w:r>
              <w:rPr>
                <w:sz w:val="24"/>
              </w:rPr>
              <w:t>exists.</w:t>
            </w:r>
          </w:p>
        </w:tc>
      </w:tr>
      <w:tr w:rsidR="00BC5C39">
        <w:trPr>
          <w:trHeight w:val="1011"/>
        </w:trPr>
        <w:tc>
          <w:tcPr>
            <w:tcW w:w="2521" w:type="dxa"/>
            <w:gridSpan w:val="2"/>
            <w:tcBorders>
              <w:top w:val="single" w:sz="6" w:space="0" w:color="000000"/>
              <w:right w:val="single" w:sz="6" w:space="0" w:color="000000"/>
            </w:tcBorders>
          </w:tcPr>
          <w:p w:rsidR="00BC5C39" w:rsidRDefault="008A51F1">
            <w:pPr>
              <w:pStyle w:val="TableParagraph"/>
              <w:spacing w:line="275" w:lineRule="exact"/>
              <w:rPr>
                <w:b/>
                <w:sz w:val="24"/>
              </w:rPr>
            </w:pPr>
            <w:r>
              <w:rPr>
                <w:b/>
                <w:sz w:val="24"/>
              </w:rPr>
              <w:t>Exceptions:</w:t>
            </w:r>
          </w:p>
        </w:tc>
        <w:tc>
          <w:tcPr>
            <w:tcW w:w="6553" w:type="dxa"/>
            <w:gridSpan w:val="5"/>
            <w:tcBorders>
              <w:top w:val="single" w:sz="6" w:space="0" w:color="000000"/>
              <w:left w:val="single" w:sz="6" w:space="0" w:color="000000"/>
            </w:tcBorders>
          </w:tcPr>
          <w:p w:rsidR="00BC5C39" w:rsidRDefault="008A51F1">
            <w:pPr>
              <w:pStyle w:val="TableParagraph"/>
              <w:numPr>
                <w:ilvl w:val="0"/>
                <w:numId w:val="17"/>
              </w:numPr>
              <w:tabs>
                <w:tab w:val="left" w:pos="357"/>
              </w:tabs>
              <w:spacing w:line="268" w:lineRule="exact"/>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BC5C39" w:rsidRDefault="008A51F1">
            <w:pPr>
              <w:pStyle w:val="TableParagraph"/>
              <w:numPr>
                <w:ilvl w:val="0"/>
                <w:numId w:val="17"/>
              </w:numPr>
              <w:tabs>
                <w:tab w:val="left" w:pos="355"/>
              </w:tabs>
              <w:spacing w:before="163"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BC5C39">
      <w:pPr>
        <w:pStyle w:val="BodyText"/>
        <w:rPr>
          <w:i/>
          <w:sz w:val="20"/>
        </w:rPr>
      </w:pPr>
    </w:p>
    <w:p w:rsidR="00BC5C39" w:rsidRDefault="00BC5C39">
      <w:pPr>
        <w:pStyle w:val="BodyText"/>
        <w:spacing w:before="7"/>
        <w:rPr>
          <w:i/>
          <w:sz w:val="19"/>
        </w:rPr>
      </w:pPr>
    </w:p>
    <w:p w:rsidR="00BC5C39" w:rsidRDefault="008A51F1">
      <w:pPr>
        <w:pStyle w:val="Heading2"/>
        <w:numPr>
          <w:ilvl w:val="2"/>
          <w:numId w:val="30"/>
        </w:numPr>
        <w:tabs>
          <w:tab w:val="left" w:pos="761"/>
        </w:tabs>
        <w:ind w:left="760" w:hanging="661"/>
      </w:pPr>
      <w:bookmarkStart w:id="46" w:name="_Toc117117313"/>
      <w:r>
        <w:t>Search</w:t>
      </w:r>
      <w:r>
        <w:rPr>
          <w:spacing w:val="-5"/>
        </w:rPr>
        <w:t xml:space="preserve"> </w:t>
      </w:r>
      <w:r>
        <w:t>projects</w:t>
      </w:r>
      <w:bookmarkEnd w:id="46"/>
    </w:p>
    <w:p w:rsidR="00BC5C39" w:rsidRDefault="008A51F1">
      <w:pPr>
        <w:pStyle w:val="BodyText"/>
        <w:spacing w:before="19" w:line="360" w:lineRule="auto"/>
        <w:ind w:left="100" w:right="676" w:firstLine="719"/>
        <w:jc w:val="both"/>
      </w:pPr>
      <w:r>
        <w:t>Here is the Use Case in which admin and student can login valid credentials and after</w:t>
      </w:r>
      <w:r>
        <w:rPr>
          <w:spacing w:val="1"/>
        </w:rPr>
        <w:t xml:space="preserve"> </w:t>
      </w:r>
      <w:r>
        <w:t>successful</w:t>
      </w:r>
      <w:r>
        <w:rPr>
          <w:spacing w:val="-8"/>
        </w:rPr>
        <w:t xml:space="preserve"> </w:t>
      </w:r>
      <w:r>
        <w:t>login</w:t>
      </w:r>
      <w:r>
        <w:rPr>
          <w:spacing w:val="-8"/>
        </w:rPr>
        <w:t xml:space="preserve"> </w:t>
      </w:r>
      <w:r>
        <w:t>then</w:t>
      </w:r>
      <w:r>
        <w:rPr>
          <w:spacing w:val="-9"/>
        </w:rPr>
        <w:t xml:space="preserve"> </w:t>
      </w:r>
      <w:r>
        <w:t>they</w:t>
      </w:r>
      <w:r>
        <w:rPr>
          <w:spacing w:val="-10"/>
        </w:rPr>
        <w:t xml:space="preserve"> </w:t>
      </w:r>
      <w:r>
        <w:t>will</w:t>
      </w:r>
      <w:r>
        <w:rPr>
          <w:spacing w:val="-8"/>
        </w:rPr>
        <w:t xml:space="preserve"> </w:t>
      </w:r>
      <w:r>
        <w:t>see</w:t>
      </w:r>
      <w:r>
        <w:rPr>
          <w:spacing w:val="-7"/>
        </w:rPr>
        <w:t xml:space="preserve"> </w:t>
      </w:r>
      <w:r>
        <w:t>an</w:t>
      </w:r>
      <w:r>
        <w:rPr>
          <w:spacing w:val="-8"/>
        </w:rPr>
        <w:t xml:space="preserve"> </w:t>
      </w:r>
      <w:r>
        <w:t>open</w:t>
      </w:r>
      <w:r>
        <w:rPr>
          <w:spacing w:val="-9"/>
        </w:rPr>
        <w:t xml:space="preserve"> </w:t>
      </w:r>
      <w:r>
        <w:t>portal</w:t>
      </w:r>
      <w:r>
        <w:rPr>
          <w:spacing w:val="-4"/>
        </w:rPr>
        <w:t xml:space="preserve"> </w:t>
      </w:r>
      <w:r>
        <w:t>homepage</w:t>
      </w:r>
      <w:r>
        <w:rPr>
          <w:spacing w:val="-10"/>
        </w:rPr>
        <w:t xml:space="preserve"> </w:t>
      </w:r>
      <w:r>
        <w:t>where</w:t>
      </w:r>
      <w:r>
        <w:rPr>
          <w:spacing w:val="-9"/>
        </w:rPr>
        <w:t xml:space="preserve"> </w:t>
      </w:r>
      <w:r>
        <w:t>there</w:t>
      </w:r>
      <w:r>
        <w:rPr>
          <w:spacing w:val="-10"/>
        </w:rPr>
        <w:t xml:space="preserve"> </w:t>
      </w:r>
      <w:r>
        <w:t>will</w:t>
      </w:r>
      <w:r>
        <w:rPr>
          <w:spacing w:val="-8"/>
        </w:rPr>
        <w:t xml:space="preserve"> </w:t>
      </w:r>
      <w:r>
        <w:t>be</w:t>
      </w:r>
      <w:r>
        <w:rPr>
          <w:spacing w:val="-9"/>
        </w:rPr>
        <w:t xml:space="preserve"> </w:t>
      </w:r>
      <w:r>
        <w:t>a</w:t>
      </w:r>
      <w:r>
        <w:rPr>
          <w:spacing w:val="-10"/>
        </w:rPr>
        <w:t xml:space="preserve"> </w:t>
      </w:r>
      <w:r>
        <w:t>button</w:t>
      </w:r>
      <w:r>
        <w:rPr>
          <w:spacing w:val="-9"/>
        </w:rPr>
        <w:t xml:space="preserve"> </w:t>
      </w:r>
      <w:r>
        <w:t>of</w:t>
      </w:r>
      <w:r>
        <w:rPr>
          <w:spacing w:val="-8"/>
        </w:rPr>
        <w:t xml:space="preserve"> </w:t>
      </w:r>
      <w:r>
        <w:t>Search</w:t>
      </w:r>
      <w:r>
        <w:rPr>
          <w:spacing w:val="-58"/>
        </w:rPr>
        <w:t xml:space="preserve"> </w:t>
      </w:r>
      <w:r>
        <w:t>through</w:t>
      </w:r>
      <w:r>
        <w:rPr>
          <w:spacing w:val="-7"/>
        </w:rPr>
        <w:t xml:space="preserve"> </w:t>
      </w:r>
      <w:r>
        <w:t>which</w:t>
      </w:r>
      <w:r>
        <w:rPr>
          <w:spacing w:val="-6"/>
        </w:rPr>
        <w:t xml:space="preserve"> </w:t>
      </w:r>
      <w:r>
        <w:t>they</w:t>
      </w:r>
      <w:r>
        <w:rPr>
          <w:spacing w:val="-11"/>
        </w:rPr>
        <w:t xml:space="preserve"> </w:t>
      </w:r>
      <w:r>
        <w:t>can</w:t>
      </w:r>
      <w:r>
        <w:rPr>
          <w:spacing w:val="-6"/>
        </w:rPr>
        <w:t xml:space="preserve"> </w:t>
      </w:r>
      <w:r>
        <w:t>search</w:t>
      </w:r>
      <w:r>
        <w:rPr>
          <w:spacing w:val="-6"/>
        </w:rPr>
        <w:t xml:space="preserve"> </w:t>
      </w:r>
      <w:r>
        <w:t>projects</w:t>
      </w:r>
      <w:r>
        <w:rPr>
          <w:spacing w:val="-6"/>
        </w:rPr>
        <w:t xml:space="preserve"> </w:t>
      </w:r>
      <w:r>
        <w:t>by</w:t>
      </w:r>
      <w:r>
        <w:rPr>
          <w:spacing w:val="-11"/>
        </w:rPr>
        <w:t xml:space="preserve"> </w:t>
      </w:r>
      <w:r>
        <w:t>title</w:t>
      </w:r>
      <w:r>
        <w:rPr>
          <w:spacing w:val="-7"/>
        </w:rPr>
        <w:t xml:space="preserve"> </w:t>
      </w:r>
      <w:r>
        <w:t>and</w:t>
      </w:r>
      <w:r>
        <w:rPr>
          <w:spacing w:val="-6"/>
        </w:rPr>
        <w:t xml:space="preserve"> </w:t>
      </w:r>
      <w:r>
        <w:t>system</w:t>
      </w:r>
      <w:r>
        <w:rPr>
          <w:spacing w:val="-6"/>
        </w:rPr>
        <w:t xml:space="preserve"> </w:t>
      </w:r>
      <w:r>
        <w:t>will</w:t>
      </w:r>
      <w:r>
        <w:rPr>
          <w:spacing w:val="-6"/>
        </w:rPr>
        <w:t xml:space="preserve"> </w:t>
      </w:r>
      <w:r>
        <w:t>show</w:t>
      </w:r>
      <w:r>
        <w:rPr>
          <w:spacing w:val="-7"/>
        </w:rPr>
        <w:t xml:space="preserve"> </w:t>
      </w:r>
      <w:r>
        <w:t>the</w:t>
      </w:r>
      <w:r>
        <w:rPr>
          <w:spacing w:val="-7"/>
        </w:rPr>
        <w:t xml:space="preserve"> </w:t>
      </w:r>
      <w:r>
        <w:t>projects</w:t>
      </w:r>
      <w:r>
        <w:rPr>
          <w:spacing w:val="-1"/>
        </w:rPr>
        <w:t xml:space="preserve"> </w:t>
      </w:r>
      <w:r>
        <w:t>as</w:t>
      </w:r>
      <w:r>
        <w:rPr>
          <w:spacing w:val="-6"/>
        </w:rPr>
        <w:t xml:space="preserve"> </w:t>
      </w:r>
      <w:r>
        <w:t>shown</w:t>
      </w:r>
      <w:r>
        <w:rPr>
          <w:spacing w:val="-8"/>
        </w:rPr>
        <w:t xml:space="preserve"> </w:t>
      </w:r>
      <w:r>
        <w:t>below:</w:t>
      </w:r>
    </w:p>
    <w:p w:rsidR="00BC5C39" w:rsidRDefault="00BC5C39">
      <w:pPr>
        <w:spacing w:line="360" w:lineRule="auto"/>
        <w:jc w:val="both"/>
        <w:sectPr w:rsidR="00BC5C39">
          <w:pgSz w:w="12240" w:h="15840"/>
          <w:pgMar w:top="150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BC5C39">
      <w:pPr>
        <w:pStyle w:val="BodyText"/>
        <w:spacing w:before="9"/>
        <w:rPr>
          <w:sz w:val="21"/>
        </w:rPr>
      </w:pPr>
    </w:p>
    <w:p w:rsidR="00BC5C39" w:rsidRDefault="008A51F1">
      <w:pPr>
        <w:spacing w:before="93"/>
        <w:ind w:right="576"/>
        <w:jc w:val="center"/>
        <w:rPr>
          <w:i/>
          <w:sz w:val="18"/>
        </w:rPr>
      </w:pPr>
      <w:bookmarkStart w:id="47" w:name="_bookmark49"/>
      <w:bookmarkEnd w:id="47"/>
      <w:r>
        <w:rPr>
          <w:i/>
          <w:sz w:val="18"/>
        </w:rPr>
        <w:t>Table</w:t>
      </w:r>
      <w:r>
        <w:rPr>
          <w:i/>
          <w:spacing w:val="-3"/>
          <w:sz w:val="18"/>
        </w:rPr>
        <w:t xml:space="preserve"> </w:t>
      </w:r>
      <w:r>
        <w:rPr>
          <w:i/>
          <w:sz w:val="18"/>
        </w:rPr>
        <w:t>12</w:t>
      </w:r>
      <w:r>
        <w:rPr>
          <w:i/>
          <w:spacing w:val="-1"/>
          <w:sz w:val="18"/>
        </w:rPr>
        <w:t xml:space="preserve"> </w:t>
      </w:r>
      <w:r>
        <w:rPr>
          <w:i/>
          <w:sz w:val="18"/>
        </w:rPr>
        <w:t>Search</w:t>
      </w:r>
      <w:r>
        <w:rPr>
          <w:i/>
          <w:spacing w:val="-1"/>
          <w:sz w:val="18"/>
        </w:rPr>
        <w:t xml:space="preserve"> </w:t>
      </w:r>
      <w:r>
        <w:rPr>
          <w:i/>
          <w:sz w:val="18"/>
        </w:rPr>
        <w:t>projects by</w:t>
      </w:r>
      <w:r>
        <w:rPr>
          <w:i/>
          <w:spacing w:val="-1"/>
          <w:sz w:val="18"/>
        </w:rPr>
        <w:t xml:space="preserve"> </w:t>
      </w:r>
      <w:r>
        <w:rPr>
          <w:i/>
          <w:sz w:val="18"/>
        </w:rPr>
        <w:t>title</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4"/>
        </w:trPr>
        <w:tc>
          <w:tcPr>
            <w:tcW w:w="1997" w:type="dxa"/>
            <w:tcBorders>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7" w:type="dxa"/>
            <w:gridSpan w:val="6"/>
            <w:tcBorders>
              <w:left w:val="single" w:sz="6" w:space="0" w:color="000000"/>
            </w:tcBorders>
          </w:tcPr>
          <w:p w:rsidR="00BC5C39" w:rsidRDefault="008A51F1">
            <w:pPr>
              <w:pStyle w:val="TableParagraph"/>
              <w:spacing w:line="272" w:lineRule="exact"/>
              <w:ind w:left="114"/>
              <w:rPr>
                <w:sz w:val="24"/>
              </w:rPr>
            </w:pPr>
            <w:r>
              <w:rPr>
                <w:sz w:val="24"/>
              </w:rPr>
              <w:t>10</w:t>
            </w:r>
          </w:p>
        </w:tc>
      </w:tr>
      <w:tr w:rsidR="00BC5C39">
        <w:trPr>
          <w:trHeight w:val="572"/>
        </w:trPr>
        <w:tc>
          <w:tcPr>
            <w:tcW w:w="1997" w:type="dxa"/>
            <w:tcBorders>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7" w:type="dxa"/>
            <w:gridSpan w:val="6"/>
            <w:tcBorders>
              <w:left w:val="single" w:sz="6" w:space="0" w:color="000000"/>
              <w:bottom w:val="single" w:sz="6" w:space="0" w:color="000000"/>
            </w:tcBorders>
          </w:tcPr>
          <w:p w:rsidR="00BC5C39" w:rsidRDefault="008A51F1">
            <w:pPr>
              <w:pStyle w:val="TableParagraph"/>
              <w:ind w:left="114"/>
              <w:rPr>
                <w:sz w:val="24"/>
              </w:rPr>
            </w:pPr>
            <w:r>
              <w:rPr>
                <w:sz w:val="24"/>
              </w:rPr>
              <w:t>Search project by</w:t>
            </w:r>
            <w:r>
              <w:rPr>
                <w:spacing w:val="-5"/>
                <w:sz w:val="24"/>
              </w:rPr>
              <w:t xml:space="preserve"> </w:t>
            </w:r>
            <w:r>
              <w:rPr>
                <w:sz w:val="24"/>
              </w:rPr>
              <w:t>title</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2" w:lineRule="exact"/>
              <w:ind w:left="114"/>
              <w:rPr>
                <w:sz w:val="24"/>
              </w:rPr>
            </w:pPr>
            <w:r>
              <w:rPr>
                <w:sz w:val="24"/>
              </w:rPr>
              <w:t>M.</w:t>
            </w:r>
            <w:r>
              <w:rPr>
                <w:spacing w:val="-2"/>
                <w:sz w:val="24"/>
              </w:rPr>
              <w:t xml:space="preserve"> </w:t>
            </w:r>
            <w:r>
              <w:rPr>
                <w:sz w:val="24"/>
              </w:rPr>
              <w:t>Kamran</w:t>
            </w:r>
          </w:p>
        </w:tc>
        <w:tc>
          <w:tcPr>
            <w:tcW w:w="2164"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top w:val="single" w:sz="6" w:space="0" w:color="000000"/>
              <w:left w:val="single" w:sz="6" w:space="0" w:color="000000"/>
              <w:bottom w:val="single" w:sz="6" w:space="0" w:color="000000"/>
            </w:tcBorders>
          </w:tcPr>
          <w:p w:rsidR="00BC5C39" w:rsidRDefault="008A51F1">
            <w:pPr>
              <w:pStyle w:val="TableParagraph"/>
              <w:spacing w:line="272" w:lineRule="exact"/>
              <w:ind w:left="113"/>
              <w:rPr>
                <w:sz w:val="24"/>
              </w:rPr>
            </w:pPr>
            <w:r>
              <w:rPr>
                <w:sz w:val="24"/>
              </w:rPr>
              <w:t>N/A</w:t>
            </w:r>
          </w:p>
        </w:tc>
      </w:tr>
      <w:tr w:rsidR="00BC5C39">
        <w:trPr>
          <w:trHeight w:val="573"/>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2/4/2022</w:t>
            </w:r>
          </w:p>
        </w:tc>
        <w:tc>
          <w:tcPr>
            <w:tcW w:w="2270" w:type="dxa"/>
            <w:gridSpan w:val="3"/>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2"/>
              <w:rPr>
                <w:sz w:val="24"/>
              </w:rPr>
            </w:pPr>
            <w:r>
              <w:rPr>
                <w:sz w:val="24"/>
              </w:rPr>
              <w:t>4/4/2022</w:t>
            </w:r>
          </w:p>
        </w:tc>
      </w:tr>
      <w:tr w:rsidR="00BC5C39">
        <w:trPr>
          <w:trHeight w:val="575"/>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Actors: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Admin,</w:t>
            </w:r>
            <w:r>
              <w:rPr>
                <w:spacing w:val="-1"/>
                <w:sz w:val="24"/>
              </w:rPr>
              <w:t xml:space="preserve"> </w:t>
            </w:r>
            <w:r>
              <w:rPr>
                <w:sz w:val="24"/>
              </w:rPr>
              <w:t>student</w:t>
            </w:r>
          </w:p>
        </w:tc>
      </w:tr>
      <w:tr w:rsidR="00BC5C39">
        <w:trPr>
          <w:trHeight w:val="57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Description:</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User</w:t>
            </w:r>
            <w:r>
              <w:rPr>
                <w:spacing w:val="-1"/>
                <w:sz w:val="24"/>
              </w:rPr>
              <w:t xml:space="preserve"> </w:t>
            </w:r>
            <w:r>
              <w:rPr>
                <w:sz w:val="24"/>
              </w:rPr>
              <w:t>can search for a</w:t>
            </w:r>
            <w:r>
              <w:rPr>
                <w:spacing w:val="-2"/>
                <w:sz w:val="24"/>
              </w:rPr>
              <w:t xml:space="preserve"> </w:t>
            </w:r>
            <w:r>
              <w:rPr>
                <w:sz w:val="24"/>
              </w:rPr>
              <w:t>project</w:t>
            </w:r>
            <w:r>
              <w:rPr>
                <w:spacing w:val="-1"/>
                <w:sz w:val="24"/>
              </w:rPr>
              <w:t xml:space="preserve"> </w:t>
            </w:r>
            <w:r>
              <w:rPr>
                <w:sz w:val="24"/>
              </w:rPr>
              <w:t>by</w:t>
            </w:r>
            <w:r>
              <w:rPr>
                <w:spacing w:val="-3"/>
                <w:sz w:val="24"/>
              </w:rPr>
              <w:t xml:space="preserve"> </w:t>
            </w:r>
            <w:r>
              <w:rPr>
                <w:sz w:val="24"/>
              </w:rPr>
              <w:t>entering</w:t>
            </w:r>
            <w:r>
              <w:rPr>
                <w:spacing w:val="-3"/>
                <w:sz w:val="24"/>
              </w:rPr>
              <w:t xml:space="preserve"> </w:t>
            </w:r>
            <w:r>
              <w:rPr>
                <w:sz w:val="24"/>
              </w:rPr>
              <w:t>a</w:t>
            </w:r>
            <w:r>
              <w:rPr>
                <w:spacing w:val="-1"/>
                <w:sz w:val="24"/>
              </w:rPr>
              <w:t xml:space="preserve"> </w:t>
            </w:r>
            <w:r>
              <w:rPr>
                <w:sz w:val="24"/>
              </w:rPr>
              <w:t>project</w:t>
            </w:r>
            <w:r>
              <w:rPr>
                <w:spacing w:val="2"/>
                <w:sz w:val="24"/>
              </w:rPr>
              <w:t xml:space="preserve"> </w:t>
            </w:r>
            <w:r>
              <w:rPr>
                <w:sz w:val="24"/>
              </w:rPr>
              <w:t>title.</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Trigger:</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search</w:t>
            </w:r>
            <w:r>
              <w:rPr>
                <w:spacing w:val="-1"/>
                <w:sz w:val="24"/>
              </w:rPr>
              <w:t xml:space="preserve"> </w:t>
            </w:r>
            <w:r>
              <w:rPr>
                <w:sz w:val="24"/>
              </w:rPr>
              <w:t>button.</w:t>
            </w:r>
          </w:p>
        </w:tc>
      </w:tr>
      <w:tr w:rsidR="00BC5C39">
        <w:trPr>
          <w:trHeight w:val="829"/>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Preconditions: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numPr>
                <w:ilvl w:val="0"/>
                <w:numId w:val="16"/>
              </w:numPr>
              <w:tabs>
                <w:tab w:val="left" w:pos="355"/>
              </w:tabs>
              <w:spacing w:line="272" w:lineRule="exact"/>
              <w:ind w:hanging="241"/>
              <w:rPr>
                <w:sz w:val="24"/>
              </w:rPr>
            </w:pPr>
            <w:r>
              <w:rPr>
                <w:sz w:val="24"/>
              </w:rPr>
              <w:t>User</w:t>
            </w:r>
            <w:r>
              <w:rPr>
                <w:spacing w:val="-1"/>
                <w:sz w:val="24"/>
              </w:rPr>
              <w:t xml:space="preserve"> </w:t>
            </w:r>
            <w:r>
              <w:rPr>
                <w:sz w:val="24"/>
              </w:rPr>
              <w:t>must</w:t>
            </w:r>
            <w:r>
              <w:rPr>
                <w:spacing w:val="-1"/>
                <w:sz w:val="24"/>
              </w:rPr>
              <w:t xml:space="preserve"> </w:t>
            </w:r>
            <w:r>
              <w:rPr>
                <w:sz w:val="24"/>
              </w:rPr>
              <w:t>be logged</w:t>
            </w:r>
            <w:r>
              <w:rPr>
                <w:spacing w:val="-1"/>
                <w:sz w:val="24"/>
              </w:rPr>
              <w:t xml:space="preserve"> </w:t>
            </w:r>
            <w:r>
              <w:rPr>
                <w:sz w:val="24"/>
              </w:rPr>
              <w:t>in</w:t>
            </w:r>
            <w:r>
              <w:rPr>
                <w:spacing w:val="-1"/>
                <w:sz w:val="24"/>
              </w:rPr>
              <w:t xml:space="preserve"> </w:t>
            </w:r>
            <w:r>
              <w:rPr>
                <w:sz w:val="24"/>
              </w:rPr>
              <w:t>to the</w:t>
            </w:r>
            <w:r>
              <w:rPr>
                <w:spacing w:val="-2"/>
                <w:sz w:val="24"/>
              </w:rPr>
              <w:t xml:space="preserve"> </w:t>
            </w:r>
            <w:r>
              <w:rPr>
                <w:sz w:val="24"/>
              </w:rPr>
              <w:t>system.</w:t>
            </w:r>
          </w:p>
          <w:p w:rsidR="00BC5C39" w:rsidRDefault="008A51F1">
            <w:pPr>
              <w:pStyle w:val="TableParagraph"/>
              <w:numPr>
                <w:ilvl w:val="0"/>
                <w:numId w:val="16"/>
              </w:numPr>
              <w:tabs>
                <w:tab w:val="left" w:pos="355"/>
              </w:tabs>
              <w:spacing w:before="137" w:line="240" w:lineRule="auto"/>
              <w:ind w:hanging="241"/>
              <w:rPr>
                <w:sz w:val="24"/>
              </w:rPr>
            </w:pPr>
            <w:r>
              <w:rPr>
                <w:sz w:val="24"/>
              </w:rPr>
              <w:t>Must</w:t>
            </w:r>
            <w:r>
              <w:rPr>
                <w:spacing w:val="-1"/>
                <w:sz w:val="24"/>
              </w:rPr>
              <w:t xml:space="preserve"> </w:t>
            </w:r>
            <w:r>
              <w:rPr>
                <w:sz w:val="24"/>
              </w:rPr>
              <w:t>enter</w:t>
            </w:r>
            <w:r>
              <w:rPr>
                <w:spacing w:val="-2"/>
                <w:sz w:val="24"/>
              </w:rPr>
              <w:t xml:space="preserve"> </w:t>
            </w:r>
            <w:r>
              <w:rPr>
                <w:sz w:val="24"/>
              </w:rPr>
              <w:t>a</w:t>
            </w:r>
            <w:r>
              <w:rPr>
                <w:spacing w:val="-2"/>
                <w:sz w:val="24"/>
              </w:rPr>
              <w:t xml:space="preserve"> </w:t>
            </w:r>
            <w:r>
              <w:rPr>
                <w:sz w:val="24"/>
              </w:rPr>
              <w:t>project title.</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User</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details.</w:t>
            </w:r>
          </w:p>
        </w:tc>
      </w:tr>
      <w:tr w:rsidR="00BC5C39">
        <w:trPr>
          <w:trHeight w:val="1242"/>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Borders>
              <w:top w:val="single" w:sz="6" w:space="0" w:color="000000"/>
              <w:left w:val="single" w:sz="6" w:space="0" w:color="000000"/>
              <w:bottom w:val="single" w:sz="6" w:space="0" w:color="000000"/>
              <w:right w:val="single" w:sz="6" w:space="0" w:color="000000"/>
            </w:tcBorders>
          </w:tcPr>
          <w:p w:rsidR="00BC6CB6" w:rsidRDefault="00BC6CB6">
            <w:pPr>
              <w:pStyle w:val="TableParagraph"/>
              <w:ind w:left="114"/>
              <w:rPr>
                <w:sz w:val="24"/>
              </w:rPr>
            </w:pPr>
            <w:r>
              <w:rPr>
                <w:sz w:val="24"/>
              </w:rPr>
              <w:t xml:space="preserve">Admin, student </w:t>
            </w:r>
          </w:p>
          <w:p w:rsidR="00BC6CB6" w:rsidRDefault="00BC6CB6">
            <w:pPr>
              <w:pStyle w:val="TableParagraph"/>
              <w:ind w:left="114"/>
              <w:rPr>
                <w:sz w:val="24"/>
              </w:rPr>
            </w:pPr>
          </w:p>
          <w:p w:rsidR="00BC5C39" w:rsidRDefault="008A51F1">
            <w:pPr>
              <w:pStyle w:val="TableParagraph"/>
              <w:ind w:left="114"/>
              <w:rPr>
                <w:sz w:val="24"/>
              </w:rPr>
            </w:pPr>
            <w:r>
              <w:rPr>
                <w:sz w:val="24"/>
              </w:rPr>
              <w:t>1.</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4"/>
              <w:rPr>
                <w:sz w:val="24"/>
              </w:rPr>
            </w:pPr>
            <w:r>
              <w:rPr>
                <w:sz w:val="24"/>
              </w:rPr>
              <w:t>3.</w:t>
            </w:r>
            <w:r>
              <w:rPr>
                <w:spacing w:val="-2"/>
                <w:sz w:val="24"/>
              </w:rPr>
              <w:t xml:space="preserve"> </w:t>
            </w:r>
            <w:r>
              <w:rPr>
                <w:sz w:val="24"/>
              </w:rPr>
              <w:t>Successful Login.</w:t>
            </w:r>
          </w:p>
          <w:p w:rsidR="00BC5C39" w:rsidRDefault="008A51F1">
            <w:pPr>
              <w:pStyle w:val="TableParagraph"/>
              <w:spacing w:before="137" w:line="240" w:lineRule="auto"/>
              <w:ind w:left="114"/>
              <w:rPr>
                <w:sz w:val="24"/>
              </w:rPr>
            </w:pPr>
            <w:r>
              <w:rPr>
                <w:sz w:val="24"/>
              </w:rPr>
              <w:t>5.</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Search</w:t>
            </w:r>
            <w:r>
              <w:rPr>
                <w:spacing w:val="-1"/>
                <w:sz w:val="24"/>
              </w:rPr>
              <w:t xml:space="preserve"> </w:t>
            </w:r>
            <w:r>
              <w:rPr>
                <w:sz w:val="24"/>
              </w:rPr>
              <w:t>button.</w:t>
            </w:r>
          </w:p>
          <w:p w:rsidR="00BC6CB6" w:rsidRDefault="00BC6CB6">
            <w:pPr>
              <w:pStyle w:val="TableParagraph"/>
              <w:spacing w:before="137" w:line="240" w:lineRule="auto"/>
              <w:ind w:left="114"/>
              <w:rPr>
                <w:sz w:val="24"/>
              </w:rPr>
            </w:pPr>
            <w:r>
              <w:rPr>
                <w:sz w:val="24"/>
              </w:rPr>
              <w:t>6. Enter project name.</w:t>
            </w:r>
          </w:p>
          <w:p w:rsidR="00A04A70" w:rsidRDefault="00A04A70">
            <w:pPr>
              <w:pStyle w:val="TableParagraph"/>
              <w:spacing w:before="137" w:line="240" w:lineRule="auto"/>
              <w:ind w:left="114"/>
              <w:rPr>
                <w:sz w:val="24"/>
              </w:rPr>
            </w:pPr>
            <w:r>
              <w:rPr>
                <w:sz w:val="24"/>
              </w:rPr>
              <w:t>7. Press enter.</w:t>
            </w:r>
          </w:p>
        </w:tc>
        <w:tc>
          <w:tcPr>
            <w:tcW w:w="3276" w:type="dxa"/>
            <w:gridSpan w:val="3"/>
            <w:tcBorders>
              <w:top w:val="single" w:sz="6" w:space="0" w:color="000000"/>
              <w:left w:val="single" w:sz="6" w:space="0" w:color="000000"/>
              <w:bottom w:val="single" w:sz="6" w:space="0" w:color="000000"/>
            </w:tcBorders>
          </w:tcPr>
          <w:p w:rsidR="00BC6CB6" w:rsidRDefault="00BC6CB6">
            <w:pPr>
              <w:pStyle w:val="TableParagraph"/>
              <w:ind w:left="113"/>
              <w:rPr>
                <w:sz w:val="24"/>
              </w:rPr>
            </w:pPr>
            <w:r>
              <w:rPr>
                <w:sz w:val="24"/>
              </w:rPr>
              <w:t xml:space="preserve">System </w:t>
            </w:r>
          </w:p>
          <w:p w:rsidR="00BC6CB6" w:rsidRDefault="00BC6CB6">
            <w:pPr>
              <w:pStyle w:val="TableParagraph"/>
              <w:ind w:left="113"/>
              <w:rPr>
                <w:sz w:val="24"/>
              </w:rPr>
            </w:pPr>
          </w:p>
          <w:p w:rsidR="00BC5C39" w:rsidRDefault="008A51F1">
            <w:pPr>
              <w:pStyle w:val="TableParagraph"/>
              <w:ind w:left="113"/>
              <w:rPr>
                <w:sz w:val="24"/>
              </w:rPr>
            </w:pPr>
            <w:r>
              <w:rPr>
                <w:sz w:val="24"/>
              </w:rPr>
              <w:t>2.</w:t>
            </w:r>
            <w:r>
              <w:rPr>
                <w:spacing w:val="-2"/>
                <w:sz w:val="24"/>
              </w:rPr>
              <w:t xml:space="preserve"> </w:t>
            </w:r>
            <w:r>
              <w:rPr>
                <w:sz w:val="24"/>
              </w:rPr>
              <w:t>Validate</w:t>
            </w:r>
            <w:r>
              <w:rPr>
                <w:spacing w:val="-2"/>
                <w:sz w:val="24"/>
              </w:rPr>
              <w:t xml:space="preserve"> </w:t>
            </w:r>
            <w:r>
              <w:rPr>
                <w:sz w:val="24"/>
              </w:rPr>
              <w:t>login</w:t>
            </w:r>
            <w:r>
              <w:rPr>
                <w:spacing w:val="-1"/>
                <w:sz w:val="24"/>
              </w:rPr>
              <w:t xml:space="preserve"> </w:t>
            </w:r>
            <w:r>
              <w:rPr>
                <w:sz w:val="24"/>
              </w:rPr>
              <w:t>credentials.</w:t>
            </w:r>
          </w:p>
          <w:p w:rsidR="00BC5C39" w:rsidRDefault="008A51F1">
            <w:pPr>
              <w:pStyle w:val="TableParagraph"/>
              <w:spacing w:before="139"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5C39" w:rsidRPr="00BC6CB6" w:rsidRDefault="00DD093B" w:rsidP="00BC6CB6">
            <w:pPr>
              <w:pStyle w:val="TableParagraph"/>
              <w:spacing w:before="137" w:line="240" w:lineRule="auto"/>
              <w:ind w:left="113"/>
              <w:rPr>
                <w:spacing w:val="-1"/>
                <w:sz w:val="24"/>
              </w:rPr>
            </w:pPr>
            <w:r>
              <w:rPr>
                <w:spacing w:val="-1"/>
                <w:sz w:val="24"/>
              </w:rPr>
              <w:t>8</w:t>
            </w:r>
            <w:r w:rsidR="008A51F1">
              <w:rPr>
                <w:spacing w:val="-1"/>
                <w:sz w:val="24"/>
              </w:rPr>
              <w:t>.</w:t>
            </w:r>
            <w:r w:rsidR="008A51F1">
              <w:rPr>
                <w:spacing w:val="-15"/>
                <w:sz w:val="24"/>
              </w:rPr>
              <w:t xml:space="preserve"> </w:t>
            </w:r>
            <w:r w:rsidR="008A51F1">
              <w:rPr>
                <w:spacing w:val="-1"/>
                <w:sz w:val="24"/>
              </w:rPr>
              <w:t>System</w:t>
            </w:r>
            <w:r w:rsidR="008A51F1">
              <w:rPr>
                <w:spacing w:val="-15"/>
                <w:sz w:val="24"/>
              </w:rPr>
              <w:t xml:space="preserve"> </w:t>
            </w:r>
            <w:r w:rsidR="008A51F1">
              <w:rPr>
                <w:sz w:val="24"/>
              </w:rPr>
              <w:t>will</w:t>
            </w:r>
            <w:r w:rsidR="008A51F1">
              <w:rPr>
                <w:spacing w:val="-13"/>
                <w:sz w:val="24"/>
              </w:rPr>
              <w:t xml:space="preserve"> </w:t>
            </w:r>
            <w:r w:rsidR="008A51F1">
              <w:rPr>
                <w:sz w:val="24"/>
              </w:rPr>
              <w:t>show</w:t>
            </w:r>
            <w:r w:rsidR="008A51F1">
              <w:rPr>
                <w:spacing w:val="-15"/>
                <w:sz w:val="24"/>
              </w:rPr>
              <w:t xml:space="preserve"> </w:t>
            </w:r>
            <w:r w:rsidR="008A51F1">
              <w:rPr>
                <w:sz w:val="24"/>
              </w:rPr>
              <w:t>the</w:t>
            </w:r>
            <w:r w:rsidR="008A51F1">
              <w:rPr>
                <w:spacing w:val="-14"/>
                <w:sz w:val="24"/>
              </w:rPr>
              <w:t xml:space="preserve"> </w:t>
            </w:r>
            <w:r w:rsidR="008A51F1">
              <w:rPr>
                <w:sz w:val="24"/>
              </w:rPr>
              <w:t>project.</w:t>
            </w:r>
          </w:p>
        </w:tc>
      </w:tr>
      <w:tr w:rsidR="00BC5C39">
        <w:trPr>
          <w:trHeight w:val="573"/>
        </w:trPr>
        <w:tc>
          <w:tcPr>
            <w:tcW w:w="2521" w:type="dxa"/>
            <w:gridSpan w:val="2"/>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Alternative</w:t>
            </w:r>
            <w:r>
              <w:rPr>
                <w:b/>
                <w:spacing w:val="-2"/>
                <w:sz w:val="24"/>
              </w:rPr>
              <w:t xml:space="preserve"> </w:t>
            </w:r>
            <w:r>
              <w:rPr>
                <w:b/>
                <w:sz w:val="24"/>
              </w:rPr>
              <w:t>Flows:</w:t>
            </w:r>
          </w:p>
        </w:tc>
        <w:tc>
          <w:tcPr>
            <w:tcW w:w="6553"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NA</w:t>
            </w:r>
          </w:p>
        </w:tc>
      </w:tr>
      <w:tr w:rsidR="00BC5C39">
        <w:trPr>
          <w:trHeight w:val="1011"/>
        </w:trPr>
        <w:tc>
          <w:tcPr>
            <w:tcW w:w="2521" w:type="dxa"/>
            <w:gridSpan w:val="2"/>
            <w:tcBorders>
              <w:top w:val="single" w:sz="6" w:space="0" w:color="000000"/>
              <w:right w:val="single" w:sz="6" w:space="0" w:color="000000"/>
            </w:tcBorders>
          </w:tcPr>
          <w:p w:rsidR="00BC5C39" w:rsidRDefault="008A51F1">
            <w:pPr>
              <w:pStyle w:val="TableParagraph"/>
              <w:spacing w:line="275" w:lineRule="exact"/>
              <w:rPr>
                <w:b/>
                <w:sz w:val="24"/>
              </w:rPr>
            </w:pPr>
            <w:r>
              <w:rPr>
                <w:b/>
                <w:sz w:val="24"/>
              </w:rPr>
              <w:t>Exceptions:</w:t>
            </w:r>
          </w:p>
        </w:tc>
        <w:tc>
          <w:tcPr>
            <w:tcW w:w="6553" w:type="dxa"/>
            <w:gridSpan w:val="5"/>
            <w:tcBorders>
              <w:top w:val="single" w:sz="6" w:space="0" w:color="000000"/>
              <w:left w:val="single" w:sz="6" w:space="0" w:color="000000"/>
            </w:tcBorders>
          </w:tcPr>
          <w:p w:rsidR="00BC5C39" w:rsidRDefault="008A51F1">
            <w:pPr>
              <w:pStyle w:val="TableParagraph"/>
              <w:numPr>
                <w:ilvl w:val="0"/>
                <w:numId w:val="15"/>
              </w:numPr>
              <w:tabs>
                <w:tab w:val="left" w:pos="357"/>
              </w:tabs>
              <w:spacing w:line="268" w:lineRule="exact"/>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BC5C39" w:rsidRDefault="008A51F1">
            <w:pPr>
              <w:pStyle w:val="TableParagraph"/>
              <w:numPr>
                <w:ilvl w:val="0"/>
                <w:numId w:val="15"/>
              </w:numPr>
              <w:tabs>
                <w:tab w:val="left" w:pos="355"/>
              </w:tabs>
              <w:spacing w:before="163"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p w:rsidR="00DD093B" w:rsidRDefault="00DD093B">
            <w:pPr>
              <w:pStyle w:val="TableParagraph"/>
              <w:numPr>
                <w:ilvl w:val="0"/>
                <w:numId w:val="15"/>
              </w:numPr>
              <w:tabs>
                <w:tab w:val="left" w:pos="355"/>
              </w:tabs>
              <w:spacing w:before="163" w:line="240" w:lineRule="auto"/>
              <w:ind w:left="354" w:hanging="241"/>
              <w:rPr>
                <w:sz w:val="24"/>
              </w:rPr>
            </w:pPr>
            <w:r>
              <w:rPr>
                <w:sz w:val="24"/>
              </w:rPr>
              <w:t xml:space="preserve">Project is not available. </w:t>
            </w:r>
          </w:p>
        </w:tc>
      </w:tr>
    </w:tbl>
    <w:p w:rsidR="00BC5C39" w:rsidRDefault="00BC5C39">
      <w:pPr>
        <w:pStyle w:val="BodyText"/>
        <w:rPr>
          <w:i/>
          <w:sz w:val="20"/>
        </w:rPr>
      </w:pPr>
    </w:p>
    <w:p w:rsidR="00BC5C39" w:rsidRDefault="00BC5C39">
      <w:pPr>
        <w:pStyle w:val="BodyText"/>
        <w:spacing w:before="9"/>
        <w:rPr>
          <w:i/>
          <w:sz w:val="19"/>
        </w:rPr>
      </w:pPr>
    </w:p>
    <w:p w:rsidR="00BC5C39" w:rsidRDefault="008A51F1">
      <w:pPr>
        <w:pStyle w:val="Heading2"/>
        <w:numPr>
          <w:ilvl w:val="2"/>
          <w:numId w:val="30"/>
        </w:numPr>
        <w:tabs>
          <w:tab w:val="left" w:pos="761"/>
        </w:tabs>
        <w:ind w:left="760" w:hanging="661"/>
      </w:pPr>
      <w:bookmarkStart w:id="48" w:name="_Toc117117314"/>
      <w:r>
        <w:t>Delete</w:t>
      </w:r>
      <w:r>
        <w:rPr>
          <w:spacing w:val="-5"/>
        </w:rPr>
        <w:t xml:space="preserve"> </w:t>
      </w:r>
      <w:r>
        <w:t>projects.</w:t>
      </w:r>
      <w:bookmarkEnd w:id="48"/>
    </w:p>
    <w:p w:rsidR="00BC5C39" w:rsidRDefault="008A51F1">
      <w:pPr>
        <w:pStyle w:val="BodyText"/>
        <w:spacing w:before="17" w:line="360" w:lineRule="auto"/>
        <w:ind w:left="100" w:right="681" w:firstLine="719"/>
        <w:jc w:val="both"/>
      </w:pPr>
      <w:r>
        <w:t>Here is the Use Case in which admin will login through valid credentials and after</w:t>
      </w:r>
      <w:r>
        <w:rPr>
          <w:spacing w:val="1"/>
        </w:rPr>
        <w:t xml:space="preserve"> </w:t>
      </w:r>
      <w:r>
        <w:t>successful login then admin will see an open portal homepage where there will be a button of</w:t>
      </w:r>
      <w:r>
        <w:rPr>
          <w:spacing w:val="1"/>
        </w:rPr>
        <w:t xml:space="preserve"> </w:t>
      </w:r>
      <w:r>
        <w:t>delete through which admin can delete projects and system will display the delete projects status</w:t>
      </w:r>
      <w:r>
        <w:rPr>
          <w:spacing w:val="1"/>
        </w:rPr>
        <w:t xml:space="preserve"> </w:t>
      </w:r>
      <w:r>
        <w:t>as</w:t>
      </w:r>
      <w:r>
        <w:rPr>
          <w:spacing w:val="-1"/>
        </w:rPr>
        <w:t xml:space="preserve"> </w:t>
      </w:r>
      <w:r>
        <w:t>shown below:</w:t>
      </w:r>
    </w:p>
    <w:p w:rsidR="00BC5C39" w:rsidRDefault="00BC5C39">
      <w:pPr>
        <w:pStyle w:val="BodyText"/>
        <w:spacing w:before="10" w:after="1"/>
        <w:rPr>
          <w:i/>
          <w:sz w:val="17"/>
        </w:rPr>
      </w:pPr>
      <w:bookmarkStart w:id="49" w:name="_bookmark51"/>
      <w:bookmarkEnd w:id="49"/>
    </w:p>
    <w:p w:rsidR="00BC6CB6" w:rsidRDefault="00BC6CB6">
      <w:pPr>
        <w:pStyle w:val="BodyText"/>
        <w:spacing w:before="10" w:after="1"/>
        <w:rPr>
          <w:i/>
          <w:sz w:val="17"/>
        </w:rPr>
      </w:pPr>
    </w:p>
    <w:p w:rsidR="00BC6CB6" w:rsidRDefault="00BC6CB6">
      <w:pPr>
        <w:pStyle w:val="BodyText"/>
        <w:spacing w:before="10" w:after="1"/>
        <w:rPr>
          <w:i/>
          <w:sz w:val="17"/>
        </w:rPr>
      </w:pPr>
    </w:p>
    <w:p w:rsidR="00BC6CB6" w:rsidRDefault="00BC6CB6" w:rsidP="00BC6CB6">
      <w:pPr>
        <w:spacing w:before="217"/>
        <w:ind w:right="576"/>
        <w:jc w:val="center"/>
        <w:rPr>
          <w:i/>
          <w:sz w:val="18"/>
        </w:rPr>
      </w:pPr>
      <w:r>
        <w:rPr>
          <w:i/>
          <w:sz w:val="18"/>
        </w:rPr>
        <w:t>Table</w:t>
      </w:r>
      <w:r>
        <w:rPr>
          <w:i/>
          <w:spacing w:val="-3"/>
          <w:sz w:val="18"/>
        </w:rPr>
        <w:t xml:space="preserve"> </w:t>
      </w:r>
      <w:r>
        <w:rPr>
          <w:i/>
          <w:sz w:val="18"/>
        </w:rPr>
        <w:t>13</w:t>
      </w:r>
      <w:r>
        <w:rPr>
          <w:i/>
          <w:spacing w:val="-1"/>
          <w:sz w:val="18"/>
        </w:rPr>
        <w:t xml:space="preserve"> </w:t>
      </w:r>
      <w:r>
        <w:rPr>
          <w:i/>
          <w:sz w:val="18"/>
        </w:rPr>
        <w:t>Delete</w:t>
      </w:r>
      <w:r>
        <w:rPr>
          <w:i/>
          <w:spacing w:val="-1"/>
          <w:sz w:val="18"/>
        </w:rPr>
        <w:t xml:space="preserve"> </w:t>
      </w:r>
      <w:r>
        <w:rPr>
          <w:i/>
          <w:sz w:val="18"/>
        </w:rPr>
        <w:t>projects</w:t>
      </w:r>
    </w:p>
    <w:p w:rsidR="00BC6CB6" w:rsidRDefault="00BC6CB6">
      <w:pPr>
        <w:pStyle w:val="BodyText"/>
        <w:spacing w:before="10" w:after="1"/>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8"/>
        <w:gridCol w:w="433"/>
        <w:gridCol w:w="1889"/>
        <w:gridCol w:w="1388"/>
        <w:gridCol w:w="972"/>
        <w:gridCol w:w="2302"/>
      </w:tblGrid>
      <w:tr w:rsidR="00BC5C39">
        <w:trPr>
          <w:trHeight w:val="575"/>
        </w:trPr>
        <w:tc>
          <w:tcPr>
            <w:tcW w:w="2088" w:type="dxa"/>
            <w:tcBorders>
              <w:bottom w:val="single" w:sz="6" w:space="0" w:color="000000"/>
              <w:right w:val="single" w:sz="6" w:space="0" w:color="000000"/>
            </w:tcBorders>
          </w:tcPr>
          <w:p w:rsidR="00BC5C39" w:rsidRDefault="008A51F1">
            <w:pPr>
              <w:pStyle w:val="TableParagraph"/>
              <w:spacing w:line="274"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983" w:type="dxa"/>
            <w:gridSpan w:val="5"/>
            <w:tcBorders>
              <w:left w:val="single" w:sz="6" w:space="0" w:color="000000"/>
              <w:bottom w:val="single" w:sz="6" w:space="0" w:color="000000"/>
            </w:tcBorders>
          </w:tcPr>
          <w:p w:rsidR="00BC5C39" w:rsidRDefault="008A51F1">
            <w:pPr>
              <w:pStyle w:val="TableParagraph"/>
              <w:ind w:left="114"/>
              <w:rPr>
                <w:sz w:val="24"/>
              </w:rPr>
            </w:pPr>
            <w:r>
              <w:rPr>
                <w:sz w:val="24"/>
              </w:rPr>
              <w:t>11</w:t>
            </w:r>
          </w:p>
        </w:tc>
      </w:tr>
      <w:tr w:rsidR="00BC6CB6" w:rsidTr="00BC6CB6">
        <w:trPr>
          <w:trHeight w:val="575"/>
        </w:trPr>
        <w:tc>
          <w:tcPr>
            <w:tcW w:w="2088" w:type="dxa"/>
            <w:tcBorders>
              <w:top w:val="single" w:sz="12" w:space="0" w:color="000000"/>
              <w:left w:val="single" w:sz="12" w:space="0" w:color="000000"/>
              <w:bottom w:val="single" w:sz="6" w:space="0" w:color="000000"/>
              <w:right w:val="single" w:sz="6" w:space="0" w:color="000000"/>
            </w:tcBorders>
          </w:tcPr>
          <w:p w:rsidR="00BC6CB6" w:rsidRDefault="00BC6CB6" w:rsidP="00BC6CB6">
            <w:pPr>
              <w:pStyle w:val="TableParagraph"/>
              <w:spacing w:line="274" w:lineRule="exact"/>
              <w:rPr>
                <w:b/>
                <w:sz w:val="24"/>
              </w:rPr>
            </w:pPr>
            <w:r>
              <w:rPr>
                <w:b/>
                <w:sz w:val="24"/>
              </w:rPr>
              <w:t>Use</w:t>
            </w:r>
            <w:r w:rsidRPr="00BC6CB6">
              <w:rPr>
                <w:b/>
                <w:sz w:val="24"/>
              </w:rPr>
              <w:t xml:space="preserve"> </w:t>
            </w:r>
            <w:r>
              <w:rPr>
                <w:b/>
                <w:sz w:val="24"/>
              </w:rPr>
              <w:t>Case</w:t>
            </w:r>
            <w:r w:rsidRPr="00BC6CB6">
              <w:rPr>
                <w:b/>
                <w:sz w:val="24"/>
              </w:rPr>
              <w:t xml:space="preserve"> </w:t>
            </w:r>
            <w:r>
              <w:rPr>
                <w:b/>
                <w:sz w:val="24"/>
              </w:rPr>
              <w:t>Name:</w:t>
            </w:r>
          </w:p>
        </w:tc>
        <w:tc>
          <w:tcPr>
            <w:tcW w:w="6983" w:type="dxa"/>
            <w:gridSpan w:val="5"/>
            <w:tcBorders>
              <w:top w:val="single" w:sz="12" w:space="0" w:color="000000"/>
              <w:left w:val="single" w:sz="6" w:space="0" w:color="000000"/>
              <w:bottom w:val="single" w:sz="6" w:space="0" w:color="000000"/>
              <w:right w:val="single" w:sz="12" w:space="0" w:color="000000"/>
            </w:tcBorders>
          </w:tcPr>
          <w:p w:rsidR="00BC6CB6" w:rsidRDefault="00BC6CB6" w:rsidP="00384D36">
            <w:pPr>
              <w:pStyle w:val="TableParagraph"/>
              <w:ind w:left="114"/>
              <w:rPr>
                <w:sz w:val="24"/>
              </w:rPr>
            </w:pPr>
            <w:r>
              <w:rPr>
                <w:sz w:val="24"/>
              </w:rPr>
              <w:t>Delete</w:t>
            </w:r>
            <w:r w:rsidRPr="00BC6CB6">
              <w:rPr>
                <w:sz w:val="24"/>
              </w:rPr>
              <w:t xml:space="preserve"> </w:t>
            </w:r>
            <w:r>
              <w:rPr>
                <w:sz w:val="24"/>
              </w:rPr>
              <w:t>projects</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088" w:type="dxa"/>
            <w:tcBorders>
              <w:left w:val="single" w:sz="12" w:space="0" w:color="000000"/>
            </w:tcBorders>
          </w:tcPr>
          <w:p w:rsidR="00BC6CB6" w:rsidRDefault="00BC6CB6" w:rsidP="00384D36">
            <w:pPr>
              <w:pStyle w:val="TableParagraph"/>
              <w:spacing w:before="1" w:line="240" w:lineRule="auto"/>
              <w:rPr>
                <w:b/>
                <w:sz w:val="24"/>
              </w:rPr>
            </w:pPr>
            <w:r>
              <w:rPr>
                <w:b/>
                <w:sz w:val="24"/>
              </w:rPr>
              <w:t>Created</w:t>
            </w:r>
            <w:r>
              <w:rPr>
                <w:b/>
                <w:spacing w:val="-2"/>
                <w:sz w:val="24"/>
              </w:rPr>
              <w:t xml:space="preserve"> </w:t>
            </w:r>
            <w:r>
              <w:rPr>
                <w:b/>
                <w:sz w:val="24"/>
              </w:rPr>
              <w:t>By:</w:t>
            </w:r>
          </w:p>
        </w:tc>
        <w:tc>
          <w:tcPr>
            <w:tcW w:w="2322" w:type="dxa"/>
            <w:gridSpan w:val="2"/>
          </w:tcPr>
          <w:p w:rsidR="00BC6CB6" w:rsidRDefault="00BC6CB6" w:rsidP="00384D36">
            <w:pPr>
              <w:pStyle w:val="TableParagraph"/>
              <w:spacing w:line="272" w:lineRule="exact"/>
              <w:ind w:left="114"/>
              <w:rPr>
                <w:sz w:val="24"/>
              </w:rPr>
            </w:pPr>
            <w:r>
              <w:rPr>
                <w:sz w:val="24"/>
              </w:rPr>
              <w:t>M.</w:t>
            </w:r>
            <w:r>
              <w:rPr>
                <w:spacing w:val="-1"/>
                <w:sz w:val="24"/>
              </w:rPr>
              <w:t xml:space="preserve"> </w:t>
            </w:r>
            <w:r>
              <w:rPr>
                <w:sz w:val="24"/>
              </w:rPr>
              <w:t>Asim Amir</w:t>
            </w:r>
          </w:p>
        </w:tc>
        <w:tc>
          <w:tcPr>
            <w:tcW w:w="2360" w:type="dxa"/>
            <w:gridSpan w:val="2"/>
          </w:tcPr>
          <w:p w:rsidR="00BC6CB6" w:rsidRDefault="00BC6CB6" w:rsidP="00384D36">
            <w:pPr>
              <w:pStyle w:val="TableParagraph"/>
              <w:spacing w:before="1" w:line="240" w:lineRule="auto"/>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02" w:type="dxa"/>
            <w:tcBorders>
              <w:right w:val="single" w:sz="12" w:space="0" w:color="000000"/>
            </w:tcBorders>
          </w:tcPr>
          <w:p w:rsidR="00BC6CB6" w:rsidRDefault="00BC6CB6" w:rsidP="00384D36">
            <w:pPr>
              <w:pStyle w:val="TableParagraph"/>
              <w:spacing w:line="272" w:lineRule="exact"/>
              <w:ind w:left="113"/>
              <w:rPr>
                <w:sz w:val="24"/>
              </w:rPr>
            </w:pPr>
            <w:r>
              <w:rPr>
                <w:sz w:val="24"/>
              </w:rPr>
              <w:t>N/A</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088" w:type="dxa"/>
            <w:tcBorders>
              <w:left w:val="single" w:sz="12" w:space="0" w:color="000000"/>
            </w:tcBorders>
          </w:tcPr>
          <w:p w:rsidR="00BC6CB6" w:rsidRDefault="00BC6CB6" w:rsidP="00384D36">
            <w:pPr>
              <w:pStyle w:val="TableParagraph"/>
              <w:spacing w:line="275" w:lineRule="exact"/>
              <w:rPr>
                <w:b/>
                <w:sz w:val="24"/>
              </w:rPr>
            </w:pPr>
            <w:r>
              <w:rPr>
                <w:b/>
                <w:sz w:val="24"/>
              </w:rPr>
              <w:t>Date</w:t>
            </w:r>
            <w:r>
              <w:rPr>
                <w:b/>
                <w:spacing w:val="-3"/>
                <w:sz w:val="24"/>
              </w:rPr>
              <w:t xml:space="preserve"> </w:t>
            </w:r>
            <w:r>
              <w:rPr>
                <w:b/>
                <w:sz w:val="24"/>
              </w:rPr>
              <w:t>Created:</w:t>
            </w:r>
          </w:p>
        </w:tc>
        <w:tc>
          <w:tcPr>
            <w:tcW w:w="2322" w:type="dxa"/>
            <w:gridSpan w:val="2"/>
          </w:tcPr>
          <w:p w:rsidR="00BC6CB6" w:rsidRDefault="00BC6CB6" w:rsidP="00384D36">
            <w:pPr>
              <w:pStyle w:val="TableParagraph"/>
              <w:ind w:left="114"/>
              <w:rPr>
                <w:sz w:val="24"/>
              </w:rPr>
            </w:pPr>
            <w:r>
              <w:rPr>
                <w:sz w:val="24"/>
              </w:rPr>
              <w:t>2/4/2022</w:t>
            </w:r>
          </w:p>
        </w:tc>
        <w:tc>
          <w:tcPr>
            <w:tcW w:w="2360" w:type="dxa"/>
            <w:gridSpan w:val="2"/>
          </w:tcPr>
          <w:p w:rsidR="00BC6CB6" w:rsidRDefault="00BC6CB6" w:rsidP="00384D36">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02" w:type="dxa"/>
            <w:tcBorders>
              <w:right w:val="single" w:sz="12" w:space="0" w:color="000000"/>
            </w:tcBorders>
          </w:tcPr>
          <w:p w:rsidR="00BC6CB6" w:rsidRDefault="00BC6CB6" w:rsidP="00384D36">
            <w:pPr>
              <w:pStyle w:val="TableParagraph"/>
              <w:ind w:left="113"/>
              <w:rPr>
                <w:sz w:val="24"/>
              </w:rPr>
            </w:pPr>
            <w:r>
              <w:rPr>
                <w:sz w:val="24"/>
              </w:rPr>
              <w:t>4/4/2022</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BC6CB6" w:rsidRDefault="00BC6CB6" w:rsidP="00384D36">
            <w:pPr>
              <w:pStyle w:val="TableParagraph"/>
              <w:spacing w:line="275" w:lineRule="exact"/>
              <w:rPr>
                <w:b/>
                <w:sz w:val="24"/>
              </w:rPr>
            </w:pPr>
            <w:r>
              <w:rPr>
                <w:b/>
                <w:sz w:val="24"/>
              </w:rPr>
              <w:t>Actors:</w:t>
            </w:r>
          </w:p>
        </w:tc>
        <w:tc>
          <w:tcPr>
            <w:tcW w:w="6551" w:type="dxa"/>
            <w:gridSpan w:val="4"/>
            <w:tcBorders>
              <w:right w:val="single" w:sz="12" w:space="0" w:color="000000"/>
            </w:tcBorders>
          </w:tcPr>
          <w:p w:rsidR="00BC6CB6" w:rsidRDefault="00BC6CB6" w:rsidP="00384D36">
            <w:pPr>
              <w:pStyle w:val="TableParagraph"/>
              <w:ind w:left="114"/>
              <w:rPr>
                <w:sz w:val="24"/>
              </w:rPr>
            </w:pPr>
            <w:r>
              <w:rPr>
                <w:sz w:val="24"/>
              </w:rPr>
              <w:t>Admin</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BC6CB6" w:rsidRDefault="00BC6CB6" w:rsidP="00384D36">
            <w:pPr>
              <w:pStyle w:val="TableParagraph"/>
              <w:spacing w:line="275" w:lineRule="exact"/>
              <w:rPr>
                <w:b/>
                <w:sz w:val="24"/>
              </w:rPr>
            </w:pPr>
            <w:r>
              <w:rPr>
                <w:b/>
                <w:sz w:val="24"/>
              </w:rPr>
              <w:t>Description:</w:t>
            </w:r>
          </w:p>
        </w:tc>
        <w:tc>
          <w:tcPr>
            <w:tcW w:w="6551" w:type="dxa"/>
            <w:gridSpan w:val="4"/>
            <w:tcBorders>
              <w:right w:val="single" w:sz="12" w:space="0" w:color="000000"/>
            </w:tcBorders>
          </w:tcPr>
          <w:p w:rsidR="00BC6CB6" w:rsidRDefault="00BC6CB6" w:rsidP="00384D36">
            <w:pPr>
              <w:pStyle w:val="TableParagraph"/>
              <w:ind w:left="114"/>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delete</w:t>
            </w:r>
            <w:r>
              <w:rPr>
                <w:spacing w:val="-2"/>
                <w:sz w:val="24"/>
              </w:rPr>
              <w:t xml:space="preserve"> </w:t>
            </w:r>
            <w:r>
              <w:rPr>
                <w:sz w:val="24"/>
              </w:rPr>
              <w:t>project</w:t>
            </w:r>
            <w:r>
              <w:rPr>
                <w:spacing w:val="-1"/>
                <w:sz w:val="24"/>
              </w:rPr>
              <w:t xml:space="preserve"> </w:t>
            </w:r>
            <w:r>
              <w:rPr>
                <w:sz w:val="24"/>
              </w:rPr>
              <w:t>information.</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21" w:type="dxa"/>
            <w:gridSpan w:val="2"/>
            <w:tcBorders>
              <w:left w:val="single" w:sz="12" w:space="0" w:color="000000"/>
            </w:tcBorders>
          </w:tcPr>
          <w:p w:rsidR="00BC6CB6" w:rsidRDefault="00BC6CB6" w:rsidP="00384D36">
            <w:pPr>
              <w:pStyle w:val="TableParagraph"/>
              <w:spacing w:line="275" w:lineRule="exact"/>
              <w:rPr>
                <w:b/>
                <w:sz w:val="24"/>
              </w:rPr>
            </w:pPr>
            <w:r>
              <w:rPr>
                <w:b/>
                <w:sz w:val="24"/>
              </w:rPr>
              <w:t>Trigger:</w:t>
            </w:r>
          </w:p>
        </w:tc>
        <w:tc>
          <w:tcPr>
            <w:tcW w:w="6551" w:type="dxa"/>
            <w:gridSpan w:val="4"/>
            <w:tcBorders>
              <w:right w:val="single" w:sz="12" w:space="0" w:color="000000"/>
            </w:tcBorders>
          </w:tcPr>
          <w:p w:rsidR="00BC6CB6" w:rsidRDefault="00BC6CB6" w:rsidP="00384D36">
            <w:pPr>
              <w:pStyle w:val="TableParagraph"/>
              <w:ind w:left="174"/>
              <w:rPr>
                <w:sz w:val="24"/>
              </w:rPr>
            </w:pPr>
            <w:r>
              <w:rPr>
                <w:sz w:val="24"/>
              </w:rPr>
              <w:t>Click</w:t>
            </w:r>
            <w:r>
              <w:rPr>
                <w:spacing w:val="-1"/>
                <w:sz w:val="24"/>
              </w:rPr>
              <w:t xml:space="preserve"> </w:t>
            </w:r>
            <w:r>
              <w:rPr>
                <w:sz w:val="24"/>
              </w:rPr>
              <w:t>on delete</w:t>
            </w:r>
            <w:r>
              <w:rPr>
                <w:spacing w:val="-1"/>
                <w:sz w:val="24"/>
              </w:rPr>
              <w:t xml:space="preserve"> </w:t>
            </w:r>
            <w:r>
              <w:rPr>
                <w:sz w:val="24"/>
              </w:rPr>
              <w:t>button.</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BC6CB6" w:rsidRDefault="00BC6CB6" w:rsidP="00384D36">
            <w:pPr>
              <w:pStyle w:val="TableParagraph"/>
              <w:spacing w:before="1" w:line="240" w:lineRule="auto"/>
              <w:rPr>
                <w:b/>
                <w:sz w:val="24"/>
              </w:rPr>
            </w:pPr>
            <w:r>
              <w:rPr>
                <w:b/>
                <w:sz w:val="24"/>
              </w:rPr>
              <w:t>Preconditions:</w:t>
            </w:r>
          </w:p>
        </w:tc>
        <w:tc>
          <w:tcPr>
            <w:tcW w:w="6551" w:type="dxa"/>
            <w:gridSpan w:val="4"/>
            <w:tcBorders>
              <w:right w:val="single" w:sz="12" w:space="0" w:color="000000"/>
            </w:tcBorders>
          </w:tcPr>
          <w:p w:rsidR="00BC6CB6" w:rsidRDefault="00BC6CB6" w:rsidP="00384D36">
            <w:pPr>
              <w:pStyle w:val="TableParagraph"/>
              <w:spacing w:line="272" w:lineRule="exact"/>
              <w:ind w:left="114"/>
              <w:rPr>
                <w:sz w:val="24"/>
              </w:rPr>
            </w:pPr>
            <w:r>
              <w:rPr>
                <w:sz w:val="24"/>
              </w:rPr>
              <w:t>Admin</w:t>
            </w:r>
            <w:r>
              <w:rPr>
                <w:spacing w:val="-1"/>
                <w:sz w:val="24"/>
              </w:rPr>
              <w:t xml:space="preserve"> </w:t>
            </w:r>
            <w:r>
              <w:rPr>
                <w:sz w:val="24"/>
              </w:rPr>
              <w:t>must</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21" w:type="dxa"/>
            <w:gridSpan w:val="2"/>
            <w:tcBorders>
              <w:left w:val="single" w:sz="12" w:space="0" w:color="000000"/>
            </w:tcBorders>
          </w:tcPr>
          <w:p w:rsidR="00BC6CB6" w:rsidRDefault="00BC6CB6" w:rsidP="00384D36">
            <w:pPr>
              <w:pStyle w:val="TableParagraph"/>
              <w:spacing w:line="275" w:lineRule="exact"/>
              <w:rPr>
                <w:b/>
                <w:sz w:val="24"/>
              </w:rPr>
            </w:pPr>
            <w:r>
              <w:rPr>
                <w:b/>
                <w:sz w:val="24"/>
              </w:rPr>
              <w:t>Post</w:t>
            </w:r>
            <w:r>
              <w:rPr>
                <w:b/>
                <w:spacing w:val="-1"/>
                <w:sz w:val="24"/>
              </w:rPr>
              <w:t xml:space="preserve"> </w:t>
            </w:r>
            <w:r>
              <w:rPr>
                <w:b/>
                <w:sz w:val="24"/>
              </w:rPr>
              <w:t>conditions:</w:t>
            </w:r>
          </w:p>
        </w:tc>
        <w:tc>
          <w:tcPr>
            <w:tcW w:w="6551" w:type="dxa"/>
            <w:gridSpan w:val="4"/>
            <w:tcBorders>
              <w:right w:val="single" w:sz="12" w:space="0" w:color="000000"/>
            </w:tcBorders>
          </w:tcPr>
          <w:p w:rsidR="00BC6CB6" w:rsidRDefault="00BC6CB6" w:rsidP="00384D36">
            <w:pPr>
              <w:pStyle w:val="TableParagraph"/>
              <w:ind w:left="114"/>
              <w:rPr>
                <w:sz w:val="24"/>
              </w:rPr>
            </w:pPr>
            <w:r>
              <w:rPr>
                <w:sz w:val="24"/>
              </w:rPr>
              <w:t>Must</w:t>
            </w:r>
            <w:r>
              <w:rPr>
                <w:spacing w:val="-1"/>
                <w:sz w:val="24"/>
              </w:rPr>
              <w:t xml:space="preserve"> </w:t>
            </w:r>
            <w:r>
              <w:rPr>
                <w:sz w:val="24"/>
              </w:rPr>
              <w:t>delete</w:t>
            </w:r>
            <w:r>
              <w:rPr>
                <w:spacing w:val="-2"/>
                <w:sz w:val="24"/>
              </w:rPr>
              <w:t xml:space="preserve"> </w:t>
            </w:r>
            <w:r>
              <w:rPr>
                <w:sz w:val="24"/>
              </w:rPr>
              <w:t>project</w:t>
            </w:r>
            <w:r>
              <w:rPr>
                <w:spacing w:val="-1"/>
                <w:sz w:val="24"/>
              </w:rPr>
              <w:t xml:space="preserve"> </w:t>
            </w:r>
            <w:r>
              <w:rPr>
                <w:sz w:val="24"/>
              </w:rPr>
              <w:t>information.</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242"/>
        </w:trPr>
        <w:tc>
          <w:tcPr>
            <w:tcW w:w="2521" w:type="dxa"/>
            <w:gridSpan w:val="2"/>
            <w:tcBorders>
              <w:left w:val="single" w:sz="12" w:space="0" w:color="000000"/>
            </w:tcBorders>
          </w:tcPr>
          <w:p w:rsidR="00BC6CB6" w:rsidRDefault="00BC6CB6" w:rsidP="00384D36">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Pr>
          <w:p w:rsidR="00BC6CB6" w:rsidRDefault="00BC6CB6" w:rsidP="00384D36">
            <w:pPr>
              <w:pStyle w:val="TableParagraph"/>
              <w:ind w:left="114"/>
              <w:rPr>
                <w:sz w:val="24"/>
              </w:rPr>
            </w:pPr>
            <w:r>
              <w:rPr>
                <w:sz w:val="24"/>
              </w:rPr>
              <w:t xml:space="preserve">Admin </w:t>
            </w:r>
          </w:p>
          <w:p w:rsidR="00BC6CB6" w:rsidRDefault="00BC6CB6" w:rsidP="00384D36">
            <w:pPr>
              <w:pStyle w:val="TableParagraph"/>
              <w:ind w:left="114"/>
              <w:rPr>
                <w:sz w:val="24"/>
              </w:rPr>
            </w:pPr>
          </w:p>
          <w:p w:rsidR="00BC6CB6" w:rsidRDefault="00BC6CB6" w:rsidP="00384D36">
            <w:pPr>
              <w:pStyle w:val="TableParagraph"/>
              <w:ind w:left="114"/>
              <w:rPr>
                <w:sz w:val="24"/>
              </w:rPr>
            </w:pPr>
            <w:r>
              <w:rPr>
                <w:sz w:val="24"/>
              </w:rPr>
              <w:t>1.</w:t>
            </w:r>
            <w:r>
              <w:rPr>
                <w:spacing w:val="-1"/>
                <w:sz w:val="24"/>
              </w:rPr>
              <w:t xml:space="preserve"> </w:t>
            </w:r>
            <w:r w:rsidR="00DD093B">
              <w:rPr>
                <w:sz w:val="24"/>
              </w:rPr>
              <w:t>Admin</w:t>
            </w:r>
            <w:r>
              <w:rPr>
                <w:spacing w:val="-1"/>
                <w:sz w:val="24"/>
              </w:rPr>
              <w:t xml:space="preserve"> </w:t>
            </w:r>
            <w:r>
              <w:rPr>
                <w:sz w:val="24"/>
              </w:rPr>
              <w:t>must</w:t>
            </w:r>
            <w:r>
              <w:rPr>
                <w:spacing w:val="-1"/>
                <w:sz w:val="24"/>
              </w:rPr>
              <w:t xml:space="preserve"> </w:t>
            </w:r>
            <w:r w:rsidR="00DD093B">
              <w:rPr>
                <w:spacing w:val="-1"/>
                <w:sz w:val="24"/>
              </w:rPr>
              <w:t xml:space="preserve">enter </w:t>
            </w:r>
            <w:r>
              <w:rPr>
                <w:sz w:val="24"/>
              </w:rPr>
              <w:t>login</w:t>
            </w:r>
            <w:r>
              <w:rPr>
                <w:spacing w:val="-1"/>
                <w:sz w:val="24"/>
              </w:rPr>
              <w:t xml:space="preserve"> </w:t>
            </w:r>
            <w:r>
              <w:rPr>
                <w:sz w:val="24"/>
              </w:rPr>
              <w:t>credentials.</w:t>
            </w:r>
          </w:p>
          <w:p w:rsidR="00BC6CB6" w:rsidRDefault="00BC6CB6" w:rsidP="00384D36">
            <w:pPr>
              <w:pStyle w:val="TableParagraph"/>
              <w:spacing w:before="139" w:line="240" w:lineRule="auto"/>
              <w:ind w:left="114"/>
              <w:rPr>
                <w:sz w:val="24"/>
              </w:rPr>
            </w:pPr>
            <w:r>
              <w:rPr>
                <w:sz w:val="24"/>
              </w:rPr>
              <w:t>3.</w:t>
            </w:r>
            <w:r>
              <w:rPr>
                <w:spacing w:val="-2"/>
                <w:sz w:val="24"/>
              </w:rPr>
              <w:t xml:space="preserve"> </w:t>
            </w:r>
            <w:r>
              <w:rPr>
                <w:sz w:val="24"/>
              </w:rPr>
              <w:t>Successful Login.</w:t>
            </w:r>
          </w:p>
          <w:p w:rsidR="00BC6CB6" w:rsidRDefault="00BC6CB6" w:rsidP="00384D36">
            <w:pPr>
              <w:pStyle w:val="TableParagraph"/>
              <w:spacing w:before="137" w:line="240" w:lineRule="auto"/>
              <w:ind w:left="114"/>
              <w:rPr>
                <w:sz w:val="24"/>
              </w:rPr>
            </w:pPr>
            <w:r>
              <w:rPr>
                <w:sz w:val="24"/>
              </w:rPr>
              <w:t>5.</w:t>
            </w:r>
            <w:r>
              <w:rPr>
                <w:spacing w:val="-1"/>
                <w:sz w:val="24"/>
              </w:rPr>
              <w:t xml:space="preserve"> </w:t>
            </w:r>
            <w:r>
              <w:rPr>
                <w:sz w:val="24"/>
              </w:rPr>
              <w:t>Click on</w:t>
            </w:r>
            <w:r>
              <w:rPr>
                <w:spacing w:val="-1"/>
                <w:sz w:val="24"/>
              </w:rPr>
              <w:t xml:space="preserve"> </w:t>
            </w:r>
            <w:r>
              <w:rPr>
                <w:sz w:val="24"/>
              </w:rPr>
              <w:t>delete</w:t>
            </w:r>
            <w:r>
              <w:rPr>
                <w:spacing w:val="-1"/>
                <w:sz w:val="24"/>
              </w:rPr>
              <w:t xml:space="preserve"> </w:t>
            </w:r>
            <w:r>
              <w:rPr>
                <w:sz w:val="24"/>
              </w:rPr>
              <w:t>button.</w:t>
            </w:r>
          </w:p>
        </w:tc>
        <w:tc>
          <w:tcPr>
            <w:tcW w:w="3274" w:type="dxa"/>
            <w:gridSpan w:val="2"/>
            <w:tcBorders>
              <w:right w:val="single" w:sz="12" w:space="0" w:color="000000"/>
            </w:tcBorders>
          </w:tcPr>
          <w:p w:rsidR="00BC6CB6" w:rsidRDefault="00BC6CB6" w:rsidP="00384D36">
            <w:pPr>
              <w:pStyle w:val="TableParagraph"/>
              <w:ind w:left="113"/>
              <w:rPr>
                <w:sz w:val="24"/>
              </w:rPr>
            </w:pPr>
            <w:r>
              <w:rPr>
                <w:sz w:val="24"/>
              </w:rPr>
              <w:t xml:space="preserve">System </w:t>
            </w:r>
          </w:p>
          <w:p w:rsidR="00BC6CB6" w:rsidRDefault="00BC6CB6" w:rsidP="00384D36">
            <w:pPr>
              <w:pStyle w:val="TableParagraph"/>
              <w:ind w:left="113"/>
              <w:rPr>
                <w:sz w:val="24"/>
              </w:rPr>
            </w:pPr>
          </w:p>
          <w:p w:rsidR="00BC6CB6" w:rsidRDefault="00BC6CB6" w:rsidP="00384D36">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BC6CB6" w:rsidRDefault="00BC6CB6" w:rsidP="00384D36">
            <w:pPr>
              <w:pStyle w:val="TableParagraph"/>
              <w:spacing w:before="139"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BC6CB6" w:rsidRDefault="00BC6CB6" w:rsidP="00384D36">
            <w:pPr>
              <w:pStyle w:val="TableParagraph"/>
              <w:spacing w:before="137" w:line="240" w:lineRule="auto"/>
              <w:ind w:left="113"/>
              <w:rPr>
                <w:sz w:val="24"/>
              </w:rPr>
            </w:pPr>
            <w:r>
              <w:rPr>
                <w:sz w:val="24"/>
              </w:rPr>
              <w:t>6.</w:t>
            </w:r>
            <w:r>
              <w:rPr>
                <w:spacing w:val="-1"/>
                <w:sz w:val="24"/>
              </w:rPr>
              <w:t xml:space="preserve"> </w:t>
            </w:r>
            <w:r>
              <w:rPr>
                <w:sz w:val="24"/>
              </w:rPr>
              <w:t>System display</w:t>
            </w:r>
            <w:r>
              <w:rPr>
                <w:spacing w:val="-5"/>
                <w:sz w:val="24"/>
              </w:rPr>
              <w:t xml:space="preserve"> </w:t>
            </w:r>
            <w:r>
              <w:rPr>
                <w:sz w:val="24"/>
              </w:rPr>
              <w:t>delete</w:t>
            </w:r>
            <w:r>
              <w:rPr>
                <w:spacing w:val="1"/>
                <w:sz w:val="24"/>
              </w:rPr>
              <w:t xml:space="preserve"> </w:t>
            </w:r>
            <w:r>
              <w:rPr>
                <w:sz w:val="24"/>
              </w:rPr>
              <w:t>status.</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21" w:type="dxa"/>
            <w:gridSpan w:val="2"/>
            <w:tcBorders>
              <w:left w:val="single" w:sz="12" w:space="0" w:color="000000"/>
            </w:tcBorders>
          </w:tcPr>
          <w:p w:rsidR="00BC6CB6" w:rsidRDefault="00BC6CB6" w:rsidP="00384D36">
            <w:pPr>
              <w:pStyle w:val="TableParagraph"/>
              <w:spacing w:line="275" w:lineRule="exact"/>
              <w:rPr>
                <w:b/>
                <w:sz w:val="24"/>
              </w:rPr>
            </w:pPr>
            <w:r>
              <w:rPr>
                <w:b/>
                <w:sz w:val="24"/>
              </w:rPr>
              <w:t>Alternative</w:t>
            </w:r>
            <w:r>
              <w:rPr>
                <w:b/>
                <w:spacing w:val="-2"/>
                <w:sz w:val="24"/>
              </w:rPr>
              <w:t xml:space="preserve"> </w:t>
            </w:r>
            <w:r>
              <w:rPr>
                <w:b/>
                <w:sz w:val="24"/>
              </w:rPr>
              <w:t>Flows:</w:t>
            </w:r>
          </w:p>
        </w:tc>
        <w:tc>
          <w:tcPr>
            <w:tcW w:w="6551" w:type="dxa"/>
            <w:gridSpan w:val="4"/>
            <w:tcBorders>
              <w:right w:val="single" w:sz="12" w:space="0" w:color="000000"/>
            </w:tcBorders>
          </w:tcPr>
          <w:p w:rsidR="00BC6CB6" w:rsidRDefault="00BC6CB6" w:rsidP="00BC6CB6">
            <w:pPr>
              <w:pStyle w:val="TableParagraph"/>
              <w:spacing w:line="240" w:lineRule="auto"/>
              <w:ind w:left="0"/>
            </w:pPr>
            <w:r>
              <w:t xml:space="preserve"> Project does not exists. </w:t>
            </w:r>
          </w:p>
        </w:tc>
      </w:tr>
      <w:tr w:rsidR="00BC6CB6"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829"/>
        </w:trPr>
        <w:tc>
          <w:tcPr>
            <w:tcW w:w="2521" w:type="dxa"/>
            <w:gridSpan w:val="2"/>
            <w:tcBorders>
              <w:left w:val="single" w:sz="12" w:space="0" w:color="000000"/>
              <w:bottom w:val="single" w:sz="12" w:space="0" w:color="000000"/>
            </w:tcBorders>
          </w:tcPr>
          <w:p w:rsidR="00BC6CB6" w:rsidRDefault="00BC6CB6" w:rsidP="00384D36">
            <w:pPr>
              <w:pStyle w:val="TableParagraph"/>
              <w:spacing w:before="1" w:line="240" w:lineRule="auto"/>
              <w:rPr>
                <w:b/>
                <w:sz w:val="24"/>
              </w:rPr>
            </w:pPr>
            <w:r>
              <w:rPr>
                <w:b/>
                <w:sz w:val="24"/>
              </w:rPr>
              <w:t>Exceptions:</w:t>
            </w:r>
          </w:p>
        </w:tc>
        <w:tc>
          <w:tcPr>
            <w:tcW w:w="6551" w:type="dxa"/>
            <w:gridSpan w:val="4"/>
            <w:tcBorders>
              <w:bottom w:val="single" w:sz="12" w:space="0" w:color="000000"/>
              <w:right w:val="single" w:sz="12" w:space="0" w:color="000000"/>
            </w:tcBorders>
          </w:tcPr>
          <w:p w:rsidR="00BC6CB6" w:rsidRDefault="00BC6CB6" w:rsidP="00384D36">
            <w:pPr>
              <w:pStyle w:val="TableParagraph"/>
              <w:numPr>
                <w:ilvl w:val="0"/>
                <w:numId w:val="14"/>
              </w:numPr>
              <w:tabs>
                <w:tab w:val="left" w:pos="357"/>
              </w:tabs>
              <w:spacing w:line="272" w:lineRule="exact"/>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BC6CB6" w:rsidRDefault="00BC6CB6" w:rsidP="00384D36">
            <w:pPr>
              <w:pStyle w:val="TableParagraph"/>
              <w:numPr>
                <w:ilvl w:val="0"/>
                <w:numId w:val="14"/>
              </w:numPr>
              <w:tabs>
                <w:tab w:val="left" w:pos="355"/>
              </w:tabs>
              <w:spacing w:before="137"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8A51F1">
      <w:pPr>
        <w:pStyle w:val="Heading2"/>
        <w:numPr>
          <w:ilvl w:val="2"/>
          <w:numId w:val="30"/>
        </w:numPr>
        <w:tabs>
          <w:tab w:val="left" w:pos="761"/>
        </w:tabs>
        <w:spacing w:before="221"/>
        <w:ind w:left="760" w:hanging="661"/>
      </w:pPr>
      <w:bookmarkStart w:id="50" w:name="_Toc117117315"/>
      <w:r>
        <w:t>Modify</w:t>
      </w:r>
      <w:r>
        <w:rPr>
          <w:spacing w:val="-5"/>
        </w:rPr>
        <w:t xml:space="preserve"> </w:t>
      </w:r>
      <w:r>
        <w:t>project</w:t>
      </w:r>
      <w:bookmarkEnd w:id="50"/>
    </w:p>
    <w:p w:rsidR="00BC5C39" w:rsidRDefault="008A51F1">
      <w:pPr>
        <w:pStyle w:val="BodyText"/>
        <w:spacing w:before="17" w:line="360" w:lineRule="auto"/>
        <w:ind w:left="100" w:right="680" w:firstLine="719"/>
        <w:jc w:val="both"/>
      </w:pPr>
      <w:r>
        <w:t>Here is the Use Case in which admin will login through valid credentials and after</w:t>
      </w:r>
      <w:r>
        <w:rPr>
          <w:spacing w:val="1"/>
        </w:rPr>
        <w:t xml:space="preserve"> </w:t>
      </w:r>
      <w:r>
        <w:t>successful login then admin will see an open portal homepage where there will be a button of</w:t>
      </w:r>
      <w:r>
        <w:rPr>
          <w:spacing w:val="1"/>
        </w:rPr>
        <w:t xml:space="preserve"> </w:t>
      </w:r>
      <w:r>
        <w:t>update through which admin can update projects and then the system will display the updated</w:t>
      </w:r>
      <w:r>
        <w:rPr>
          <w:spacing w:val="1"/>
        </w:rPr>
        <w:t xml:space="preserve"> </w:t>
      </w:r>
      <w:r>
        <w:t>information</w:t>
      </w:r>
      <w:r>
        <w:rPr>
          <w:spacing w:val="-1"/>
        </w:rPr>
        <w:t xml:space="preserve"> </w:t>
      </w:r>
      <w:r>
        <w:t>of projects as shown:</w:t>
      </w:r>
    </w:p>
    <w:p w:rsidR="00BC5C39" w:rsidRDefault="00BC5C39">
      <w:pPr>
        <w:pStyle w:val="BodyText"/>
        <w:rPr>
          <w:sz w:val="26"/>
        </w:rPr>
      </w:pPr>
    </w:p>
    <w:p w:rsidR="00BC5C39" w:rsidRDefault="00BC5C39">
      <w:pPr>
        <w:pStyle w:val="BodyText"/>
        <w:rPr>
          <w:sz w:val="26"/>
        </w:rPr>
      </w:pPr>
    </w:p>
    <w:p w:rsidR="00A26F00" w:rsidRDefault="00A26F00" w:rsidP="00DD093B">
      <w:pPr>
        <w:ind w:right="577"/>
        <w:rPr>
          <w:i/>
          <w:sz w:val="18"/>
        </w:rPr>
      </w:pPr>
      <w:bookmarkStart w:id="51" w:name="_bookmark53"/>
      <w:bookmarkEnd w:id="51"/>
    </w:p>
    <w:p w:rsidR="00A26F00" w:rsidRDefault="00A26F00">
      <w:pPr>
        <w:ind w:right="577"/>
        <w:jc w:val="center"/>
        <w:rPr>
          <w:i/>
          <w:sz w:val="18"/>
        </w:rPr>
      </w:pPr>
    </w:p>
    <w:p w:rsidR="00A26F00" w:rsidRDefault="00A26F00">
      <w:pPr>
        <w:ind w:right="577"/>
        <w:jc w:val="center"/>
        <w:rPr>
          <w:i/>
          <w:sz w:val="18"/>
        </w:rPr>
      </w:pPr>
    </w:p>
    <w:p w:rsidR="00BC5C39" w:rsidRDefault="008A51F1">
      <w:pPr>
        <w:ind w:right="577"/>
        <w:jc w:val="center"/>
        <w:rPr>
          <w:i/>
          <w:sz w:val="18"/>
        </w:rPr>
      </w:pPr>
      <w:r>
        <w:rPr>
          <w:i/>
          <w:sz w:val="18"/>
        </w:rPr>
        <w:t>Table</w:t>
      </w:r>
      <w:r>
        <w:rPr>
          <w:i/>
          <w:spacing w:val="-2"/>
          <w:sz w:val="18"/>
        </w:rPr>
        <w:t xml:space="preserve"> </w:t>
      </w:r>
      <w:r>
        <w:rPr>
          <w:i/>
          <w:sz w:val="18"/>
        </w:rPr>
        <w:t>14 Modify</w:t>
      </w:r>
      <w:r>
        <w:rPr>
          <w:i/>
          <w:spacing w:val="-3"/>
          <w:sz w:val="18"/>
        </w:rPr>
        <w:t xml:space="preserve"> </w:t>
      </w:r>
      <w:r>
        <w:rPr>
          <w:i/>
          <w:sz w:val="18"/>
        </w:rPr>
        <w:t>project</w:t>
      </w:r>
    </w:p>
    <w:p w:rsidR="00BC5C39" w:rsidRDefault="00BC5C39">
      <w:pPr>
        <w:pStyle w:val="BodyText"/>
        <w:spacing w:before="10"/>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776"/>
        <w:gridCol w:w="106"/>
        <w:gridCol w:w="2394"/>
      </w:tblGrid>
      <w:tr w:rsidR="00BC5C39">
        <w:trPr>
          <w:trHeight w:val="572"/>
        </w:trPr>
        <w:tc>
          <w:tcPr>
            <w:tcW w:w="1997" w:type="dxa"/>
            <w:tcBorders>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5" w:type="dxa"/>
            <w:gridSpan w:val="6"/>
            <w:tcBorders>
              <w:left w:val="single" w:sz="6" w:space="0" w:color="000000"/>
              <w:bottom w:val="single" w:sz="6" w:space="0" w:color="000000"/>
            </w:tcBorders>
          </w:tcPr>
          <w:p w:rsidR="00BC5C39" w:rsidRDefault="008A51F1">
            <w:pPr>
              <w:pStyle w:val="TableParagraph"/>
              <w:ind w:left="114"/>
              <w:rPr>
                <w:sz w:val="24"/>
              </w:rPr>
            </w:pPr>
            <w:r>
              <w:rPr>
                <w:sz w:val="24"/>
              </w:rPr>
              <w:t>12</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5" w:type="dxa"/>
            <w:gridSpan w:val="6"/>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Modify</w:t>
            </w:r>
            <w:r>
              <w:rPr>
                <w:spacing w:val="-6"/>
                <w:sz w:val="24"/>
              </w:rPr>
              <w:t xml:space="preserve"> </w:t>
            </w:r>
            <w:r>
              <w:rPr>
                <w:sz w:val="24"/>
              </w:rPr>
              <w:t>project</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1997" w:type="dxa"/>
            <w:tcBorders>
              <w:left w:val="single" w:sz="12" w:space="0" w:color="000000"/>
            </w:tcBorders>
          </w:tcPr>
          <w:p w:rsidR="00A26F00" w:rsidRDefault="00A26F00" w:rsidP="00384D36">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gridSpan w:val="2"/>
          </w:tcPr>
          <w:p w:rsidR="00A26F00" w:rsidRDefault="00A26F00" w:rsidP="00384D36">
            <w:pPr>
              <w:pStyle w:val="TableParagraph"/>
              <w:ind w:left="114"/>
              <w:rPr>
                <w:sz w:val="24"/>
              </w:rPr>
            </w:pPr>
            <w:r>
              <w:rPr>
                <w:sz w:val="24"/>
              </w:rPr>
              <w:t>Mahnoor</w:t>
            </w:r>
          </w:p>
        </w:tc>
        <w:tc>
          <w:tcPr>
            <w:tcW w:w="2164" w:type="dxa"/>
            <w:gridSpan w:val="2"/>
          </w:tcPr>
          <w:p w:rsidR="00A26F00" w:rsidRDefault="00A26F00" w:rsidP="00384D36">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500" w:type="dxa"/>
            <w:gridSpan w:val="2"/>
            <w:tcBorders>
              <w:right w:val="single" w:sz="12" w:space="0" w:color="000000"/>
            </w:tcBorders>
          </w:tcPr>
          <w:p w:rsidR="00A26F00" w:rsidRDefault="00A26F00" w:rsidP="00384D36">
            <w:pPr>
              <w:pStyle w:val="TableParagraph"/>
              <w:ind w:left="113"/>
              <w:rPr>
                <w:sz w:val="24"/>
              </w:rPr>
            </w:pPr>
            <w:r>
              <w:rPr>
                <w:sz w:val="24"/>
              </w:rPr>
              <w:t>N/A</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1997" w:type="dxa"/>
            <w:tcBorders>
              <w:left w:val="single" w:sz="12" w:space="0" w:color="000000"/>
            </w:tcBorders>
          </w:tcPr>
          <w:p w:rsidR="00A26F00" w:rsidRDefault="00A26F00" w:rsidP="00384D36">
            <w:pPr>
              <w:pStyle w:val="TableParagraph"/>
              <w:spacing w:before="1" w:line="240" w:lineRule="auto"/>
              <w:rPr>
                <w:b/>
                <w:sz w:val="24"/>
              </w:rPr>
            </w:pPr>
            <w:r>
              <w:rPr>
                <w:b/>
                <w:sz w:val="24"/>
              </w:rPr>
              <w:t>Date</w:t>
            </w:r>
            <w:r>
              <w:rPr>
                <w:b/>
                <w:spacing w:val="-3"/>
                <w:sz w:val="24"/>
              </w:rPr>
              <w:t xml:space="preserve"> </w:t>
            </w:r>
            <w:r>
              <w:rPr>
                <w:b/>
                <w:sz w:val="24"/>
              </w:rPr>
              <w:t>Created:</w:t>
            </w:r>
          </w:p>
        </w:tc>
        <w:tc>
          <w:tcPr>
            <w:tcW w:w="2413" w:type="dxa"/>
            <w:gridSpan w:val="2"/>
          </w:tcPr>
          <w:p w:rsidR="00A26F00" w:rsidRDefault="00A26F00" w:rsidP="00384D36">
            <w:pPr>
              <w:pStyle w:val="TableParagraph"/>
              <w:spacing w:line="272" w:lineRule="exact"/>
              <w:ind w:left="114"/>
              <w:rPr>
                <w:sz w:val="24"/>
              </w:rPr>
            </w:pPr>
            <w:r>
              <w:rPr>
                <w:sz w:val="24"/>
              </w:rPr>
              <w:t>3/4/2022</w:t>
            </w:r>
          </w:p>
        </w:tc>
        <w:tc>
          <w:tcPr>
            <w:tcW w:w="2270" w:type="dxa"/>
            <w:gridSpan w:val="3"/>
          </w:tcPr>
          <w:p w:rsidR="00A26F00" w:rsidRDefault="00A26F00" w:rsidP="00384D36">
            <w:pPr>
              <w:pStyle w:val="TableParagraph"/>
              <w:spacing w:before="1" w:line="240" w:lineRule="auto"/>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right w:val="single" w:sz="12" w:space="0" w:color="000000"/>
            </w:tcBorders>
          </w:tcPr>
          <w:p w:rsidR="00A26F00" w:rsidRDefault="00A26F00" w:rsidP="00384D36">
            <w:pPr>
              <w:pStyle w:val="TableParagraph"/>
              <w:spacing w:line="272" w:lineRule="exact"/>
              <w:ind w:left="112"/>
              <w:rPr>
                <w:sz w:val="24"/>
              </w:rPr>
            </w:pPr>
            <w:r>
              <w:rPr>
                <w:sz w:val="24"/>
              </w:rPr>
              <w:t>4/4/2022</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Actors:</w:t>
            </w:r>
          </w:p>
        </w:tc>
        <w:tc>
          <w:tcPr>
            <w:tcW w:w="6553" w:type="dxa"/>
            <w:gridSpan w:val="5"/>
            <w:tcBorders>
              <w:right w:val="single" w:sz="12" w:space="0" w:color="000000"/>
            </w:tcBorders>
          </w:tcPr>
          <w:p w:rsidR="00A26F00" w:rsidRDefault="00A26F00" w:rsidP="00384D36">
            <w:pPr>
              <w:pStyle w:val="TableParagraph"/>
              <w:ind w:left="114"/>
              <w:rPr>
                <w:sz w:val="24"/>
              </w:rPr>
            </w:pPr>
            <w:r>
              <w:rPr>
                <w:sz w:val="24"/>
              </w:rPr>
              <w:t>Admin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Description:</w:t>
            </w:r>
          </w:p>
        </w:tc>
        <w:tc>
          <w:tcPr>
            <w:tcW w:w="6553" w:type="dxa"/>
            <w:gridSpan w:val="5"/>
            <w:tcBorders>
              <w:right w:val="single" w:sz="12" w:space="0" w:color="000000"/>
            </w:tcBorders>
          </w:tcPr>
          <w:p w:rsidR="00A26F00" w:rsidRDefault="00A26F00" w:rsidP="00384D36">
            <w:pPr>
              <w:pStyle w:val="TableParagraph"/>
              <w:ind w:left="114"/>
              <w:rPr>
                <w:sz w:val="24"/>
              </w:rPr>
            </w:pPr>
            <w:r>
              <w:rPr>
                <w:sz w:val="24"/>
              </w:rPr>
              <w:t>Admin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update</w:t>
            </w:r>
            <w:r>
              <w:rPr>
                <w:spacing w:val="-1"/>
                <w:sz w:val="24"/>
              </w:rPr>
              <w:t xml:space="preserve"> </w:t>
            </w:r>
            <w:r>
              <w:rPr>
                <w:sz w:val="24"/>
              </w:rPr>
              <w:t>project</w:t>
            </w:r>
            <w:r>
              <w:rPr>
                <w:spacing w:val="-1"/>
                <w:sz w:val="24"/>
              </w:rPr>
              <w:t xml:space="preserve"> </w:t>
            </w:r>
            <w:r>
              <w:rPr>
                <w:sz w:val="24"/>
              </w:rPr>
              <w:t>information.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Trigger:</w:t>
            </w:r>
          </w:p>
        </w:tc>
        <w:tc>
          <w:tcPr>
            <w:tcW w:w="6553" w:type="dxa"/>
            <w:gridSpan w:val="5"/>
            <w:tcBorders>
              <w:right w:val="single" w:sz="12" w:space="0" w:color="000000"/>
            </w:tcBorders>
          </w:tcPr>
          <w:p w:rsidR="00A26F00" w:rsidRDefault="00A26F00" w:rsidP="00384D36">
            <w:pPr>
              <w:pStyle w:val="TableParagraph"/>
              <w:ind w:left="114"/>
              <w:rPr>
                <w:sz w:val="24"/>
              </w:rPr>
            </w:pPr>
            <w:r>
              <w:rPr>
                <w:sz w:val="24"/>
              </w:rPr>
              <w:t>Click</w:t>
            </w:r>
            <w:r>
              <w:rPr>
                <w:spacing w:val="-1"/>
                <w:sz w:val="24"/>
              </w:rPr>
              <w:t xml:space="preserve"> </w:t>
            </w:r>
            <w:r>
              <w:rPr>
                <w:sz w:val="24"/>
              </w:rPr>
              <w:t>on update</w:t>
            </w:r>
            <w:r>
              <w:rPr>
                <w:spacing w:val="-1"/>
                <w:sz w:val="24"/>
              </w:rPr>
              <w:t xml:space="preserve"> </w:t>
            </w:r>
            <w:r>
              <w:rPr>
                <w:sz w:val="24"/>
              </w:rPr>
              <w:t>button.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827"/>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Preconditions:</w:t>
            </w:r>
          </w:p>
        </w:tc>
        <w:tc>
          <w:tcPr>
            <w:tcW w:w="6553" w:type="dxa"/>
            <w:gridSpan w:val="5"/>
            <w:tcBorders>
              <w:right w:val="single" w:sz="12" w:space="0" w:color="000000"/>
            </w:tcBorders>
          </w:tcPr>
          <w:p w:rsidR="00A26F00" w:rsidRDefault="00DD093B" w:rsidP="00384D36">
            <w:pPr>
              <w:pStyle w:val="TableParagraph"/>
              <w:numPr>
                <w:ilvl w:val="0"/>
                <w:numId w:val="13"/>
              </w:numPr>
              <w:tabs>
                <w:tab w:val="left" w:pos="355"/>
              </w:tabs>
              <w:ind w:hanging="241"/>
              <w:rPr>
                <w:sz w:val="24"/>
              </w:rPr>
            </w:pPr>
            <w:r>
              <w:rPr>
                <w:sz w:val="24"/>
              </w:rPr>
              <w:t>Admin</w:t>
            </w:r>
            <w:r w:rsidR="00A26F00">
              <w:rPr>
                <w:spacing w:val="-1"/>
                <w:sz w:val="24"/>
              </w:rPr>
              <w:t xml:space="preserve"> </w:t>
            </w:r>
            <w:r w:rsidR="00A26F00">
              <w:rPr>
                <w:sz w:val="24"/>
              </w:rPr>
              <w:t>must be</w:t>
            </w:r>
            <w:r w:rsidR="00A26F00">
              <w:rPr>
                <w:spacing w:val="-1"/>
                <w:sz w:val="24"/>
              </w:rPr>
              <w:t xml:space="preserve"> </w:t>
            </w:r>
            <w:r w:rsidR="00A26F00">
              <w:rPr>
                <w:sz w:val="24"/>
              </w:rPr>
              <w:t>logged in.</w:t>
            </w:r>
          </w:p>
          <w:p w:rsidR="00A26F00" w:rsidRDefault="00A26F00" w:rsidP="00384D36">
            <w:pPr>
              <w:pStyle w:val="TableParagraph"/>
              <w:numPr>
                <w:ilvl w:val="0"/>
                <w:numId w:val="13"/>
              </w:numPr>
              <w:tabs>
                <w:tab w:val="left" w:pos="355"/>
              </w:tabs>
              <w:spacing w:before="140" w:line="240" w:lineRule="auto"/>
              <w:ind w:hanging="241"/>
              <w:rPr>
                <w:sz w:val="24"/>
              </w:rPr>
            </w:pPr>
            <w:r>
              <w:rPr>
                <w:sz w:val="24"/>
              </w:rPr>
              <w:t>Project</w:t>
            </w:r>
            <w:r>
              <w:rPr>
                <w:spacing w:val="-1"/>
                <w:sz w:val="24"/>
              </w:rPr>
              <w:t xml:space="preserve"> </w:t>
            </w:r>
            <w:r>
              <w:rPr>
                <w:sz w:val="24"/>
              </w:rPr>
              <w:t>must</w:t>
            </w:r>
            <w:r>
              <w:rPr>
                <w:spacing w:val="1"/>
                <w:sz w:val="24"/>
              </w:rPr>
              <w:t xml:space="preserve"> </w:t>
            </w:r>
            <w:r>
              <w:rPr>
                <w:sz w:val="24"/>
              </w:rPr>
              <w:t>exist.</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Post</w:t>
            </w:r>
            <w:r>
              <w:rPr>
                <w:b/>
                <w:spacing w:val="-1"/>
                <w:sz w:val="24"/>
              </w:rPr>
              <w:t xml:space="preserve"> </w:t>
            </w:r>
            <w:r>
              <w:rPr>
                <w:b/>
                <w:sz w:val="24"/>
              </w:rPr>
              <w:t>conditions:</w:t>
            </w:r>
          </w:p>
        </w:tc>
        <w:tc>
          <w:tcPr>
            <w:tcW w:w="6553" w:type="dxa"/>
            <w:gridSpan w:val="5"/>
            <w:tcBorders>
              <w:right w:val="single" w:sz="12" w:space="0" w:color="000000"/>
            </w:tcBorders>
          </w:tcPr>
          <w:p w:rsidR="00A26F00" w:rsidRDefault="00A26F00" w:rsidP="00384D36">
            <w:pPr>
              <w:pStyle w:val="TableParagraph"/>
              <w:ind w:left="114"/>
              <w:rPr>
                <w:sz w:val="24"/>
              </w:rPr>
            </w:pPr>
            <w:r>
              <w:rPr>
                <w:sz w:val="24"/>
              </w:rPr>
              <w:t>Must</w:t>
            </w:r>
            <w:r>
              <w:rPr>
                <w:spacing w:val="-1"/>
                <w:sz w:val="24"/>
              </w:rPr>
              <w:t xml:space="preserve"> </w:t>
            </w:r>
            <w:r>
              <w:rPr>
                <w:sz w:val="24"/>
              </w:rPr>
              <w:t>updated</w:t>
            </w:r>
            <w:r>
              <w:rPr>
                <w:spacing w:val="-1"/>
                <w:sz w:val="24"/>
              </w:rPr>
              <w:t xml:space="preserve"> </w:t>
            </w:r>
            <w:r>
              <w:rPr>
                <w:sz w:val="24"/>
              </w:rPr>
              <w:t>information.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483"/>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Pr>
          <w:p w:rsidR="00A26F00" w:rsidRDefault="00A26F00" w:rsidP="00384D36">
            <w:pPr>
              <w:pStyle w:val="TableParagraph"/>
              <w:ind w:left="114"/>
              <w:rPr>
                <w:sz w:val="24"/>
              </w:rPr>
            </w:pPr>
            <w:r>
              <w:rPr>
                <w:sz w:val="24"/>
              </w:rPr>
              <w:t xml:space="preserve">Admin </w:t>
            </w:r>
          </w:p>
          <w:p w:rsidR="00A26F00" w:rsidRDefault="00A26F00" w:rsidP="00384D36">
            <w:pPr>
              <w:pStyle w:val="TableParagraph"/>
              <w:ind w:left="114"/>
              <w:rPr>
                <w:sz w:val="24"/>
              </w:rPr>
            </w:pPr>
          </w:p>
          <w:p w:rsidR="00A26F00" w:rsidRDefault="00A26F00" w:rsidP="00384D36">
            <w:pPr>
              <w:pStyle w:val="TableParagraph"/>
              <w:ind w:left="114"/>
              <w:rPr>
                <w:sz w:val="24"/>
              </w:rPr>
            </w:pPr>
            <w:r>
              <w:rPr>
                <w:sz w:val="24"/>
              </w:rPr>
              <w:t>1.</w:t>
            </w:r>
            <w:r>
              <w:rPr>
                <w:spacing w:val="-1"/>
                <w:sz w:val="24"/>
              </w:rPr>
              <w:t xml:space="preserve"> </w:t>
            </w:r>
            <w:r w:rsidR="00DD093B">
              <w:rPr>
                <w:sz w:val="24"/>
              </w:rPr>
              <w:t>Admin</w:t>
            </w:r>
            <w:r>
              <w:rPr>
                <w:spacing w:val="-1"/>
                <w:sz w:val="24"/>
              </w:rPr>
              <w:t xml:space="preserve"> </w:t>
            </w:r>
            <w:r>
              <w:rPr>
                <w:sz w:val="24"/>
              </w:rPr>
              <w:t>must</w:t>
            </w:r>
            <w:r>
              <w:rPr>
                <w:spacing w:val="-1"/>
                <w:sz w:val="24"/>
              </w:rPr>
              <w:t xml:space="preserve"> </w:t>
            </w:r>
            <w:r w:rsidR="00DD093B">
              <w:rPr>
                <w:spacing w:val="-1"/>
                <w:sz w:val="24"/>
              </w:rPr>
              <w:t xml:space="preserve">enter </w:t>
            </w:r>
            <w:r>
              <w:rPr>
                <w:sz w:val="24"/>
              </w:rPr>
              <w:t>login</w:t>
            </w:r>
            <w:r>
              <w:rPr>
                <w:spacing w:val="-1"/>
                <w:sz w:val="24"/>
              </w:rPr>
              <w:t xml:space="preserve"> </w:t>
            </w:r>
            <w:r>
              <w:rPr>
                <w:sz w:val="24"/>
              </w:rPr>
              <w:t>credentials.</w:t>
            </w:r>
          </w:p>
          <w:p w:rsidR="00A26F00" w:rsidRDefault="00A26F00" w:rsidP="00384D36">
            <w:pPr>
              <w:pStyle w:val="TableParagraph"/>
              <w:spacing w:before="137" w:line="240" w:lineRule="auto"/>
              <w:ind w:left="114"/>
              <w:rPr>
                <w:sz w:val="24"/>
              </w:rPr>
            </w:pPr>
            <w:r>
              <w:rPr>
                <w:sz w:val="24"/>
              </w:rPr>
              <w:t>3.</w:t>
            </w:r>
            <w:r>
              <w:rPr>
                <w:spacing w:val="-2"/>
                <w:sz w:val="24"/>
              </w:rPr>
              <w:t xml:space="preserve"> </w:t>
            </w:r>
            <w:r>
              <w:rPr>
                <w:sz w:val="24"/>
              </w:rPr>
              <w:t>Successful Login.</w:t>
            </w:r>
          </w:p>
          <w:p w:rsidR="00A26F00" w:rsidRDefault="00A26F00" w:rsidP="00A26F00">
            <w:pPr>
              <w:pStyle w:val="TableParagraph"/>
              <w:spacing w:before="139" w:line="240" w:lineRule="auto"/>
              <w:ind w:left="114"/>
              <w:rPr>
                <w:sz w:val="24"/>
              </w:rPr>
            </w:pPr>
            <w:r>
              <w:rPr>
                <w:sz w:val="24"/>
              </w:rPr>
              <w:t>5.</w:t>
            </w:r>
            <w:r>
              <w:rPr>
                <w:spacing w:val="-1"/>
                <w:sz w:val="24"/>
              </w:rPr>
              <w:t xml:space="preserve"> </w:t>
            </w:r>
            <w:r>
              <w:rPr>
                <w:sz w:val="24"/>
              </w:rPr>
              <w:t>Click on</w:t>
            </w:r>
            <w:r>
              <w:rPr>
                <w:spacing w:val="-1"/>
                <w:sz w:val="24"/>
              </w:rPr>
              <w:t xml:space="preserve"> </w:t>
            </w:r>
            <w:r>
              <w:rPr>
                <w:sz w:val="24"/>
              </w:rPr>
              <w:t>update button.</w:t>
            </w:r>
          </w:p>
          <w:p w:rsidR="00A26F00" w:rsidRDefault="00A26F00" w:rsidP="00A26F00">
            <w:pPr>
              <w:pStyle w:val="TableParagraph"/>
              <w:spacing w:before="139" w:line="240" w:lineRule="auto"/>
              <w:ind w:left="114"/>
              <w:rPr>
                <w:sz w:val="24"/>
              </w:rPr>
            </w:pPr>
            <w:r>
              <w:rPr>
                <w:sz w:val="24"/>
              </w:rPr>
              <w:t>7</w:t>
            </w:r>
            <w:r w:rsidR="00DD093B">
              <w:rPr>
                <w:sz w:val="24"/>
              </w:rPr>
              <w:t>. Update information of project and press enter.</w:t>
            </w:r>
          </w:p>
        </w:tc>
        <w:tc>
          <w:tcPr>
            <w:tcW w:w="3276" w:type="dxa"/>
            <w:gridSpan w:val="3"/>
            <w:tcBorders>
              <w:right w:val="single" w:sz="12" w:space="0" w:color="000000"/>
            </w:tcBorders>
          </w:tcPr>
          <w:p w:rsidR="00A26F00" w:rsidRDefault="00A26F00" w:rsidP="00384D36">
            <w:pPr>
              <w:pStyle w:val="TableParagraph"/>
              <w:ind w:left="113"/>
              <w:rPr>
                <w:sz w:val="24"/>
              </w:rPr>
            </w:pPr>
            <w:r>
              <w:rPr>
                <w:sz w:val="24"/>
              </w:rPr>
              <w:t xml:space="preserve">System </w:t>
            </w:r>
          </w:p>
          <w:p w:rsidR="00A26F00" w:rsidRDefault="00A26F00" w:rsidP="00384D36">
            <w:pPr>
              <w:pStyle w:val="TableParagraph"/>
              <w:ind w:left="113"/>
              <w:rPr>
                <w:sz w:val="24"/>
              </w:rPr>
            </w:pPr>
          </w:p>
          <w:p w:rsidR="00A26F00" w:rsidRDefault="00A26F00" w:rsidP="00384D36">
            <w:pPr>
              <w:pStyle w:val="TableParagraph"/>
              <w:ind w:left="113"/>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A26F00" w:rsidRDefault="00A26F00" w:rsidP="00384D36">
            <w:pPr>
              <w:pStyle w:val="TableParagraph"/>
              <w:spacing w:before="137" w:line="240" w:lineRule="auto"/>
              <w:ind w:left="113"/>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A26F00" w:rsidRDefault="00DD093B" w:rsidP="00384D36">
            <w:pPr>
              <w:pStyle w:val="TableParagraph"/>
              <w:numPr>
                <w:ilvl w:val="0"/>
                <w:numId w:val="12"/>
              </w:numPr>
              <w:tabs>
                <w:tab w:val="left" w:pos="426"/>
              </w:tabs>
              <w:spacing w:before="139" w:line="360" w:lineRule="auto"/>
              <w:ind w:right="125" w:firstLine="0"/>
              <w:rPr>
                <w:sz w:val="24"/>
              </w:rPr>
            </w:pPr>
            <w:r>
              <w:rPr>
                <w:sz w:val="24"/>
              </w:rPr>
              <w:t xml:space="preserve">Show update form </w:t>
            </w:r>
            <w:r w:rsidR="00A26F00">
              <w:rPr>
                <w:sz w:val="24"/>
              </w:rPr>
              <w:t>page.</w:t>
            </w:r>
          </w:p>
          <w:p w:rsidR="00A26F00" w:rsidRDefault="00A26F00" w:rsidP="00A26F00">
            <w:pPr>
              <w:pStyle w:val="TableParagraph"/>
              <w:numPr>
                <w:ilvl w:val="0"/>
                <w:numId w:val="43"/>
              </w:numPr>
              <w:tabs>
                <w:tab w:val="left" w:pos="369"/>
              </w:tabs>
              <w:spacing w:line="240" w:lineRule="auto"/>
              <w:rPr>
                <w:sz w:val="24"/>
              </w:rPr>
            </w:pPr>
            <w:r>
              <w:rPr>
                <w:sz w:val="24"/>
              </w:rPr>
              <w:t>System</w:t>
            </w:r>
            <w:r>
              <w:rPr>
                <w:spacing w:val="14"/>
                <w:sz w:val="24"/>
              </w:rPr>
              <w:t xml:space="preserve"> </w:t>
            </w:r>
            <w:r>
              <w:rPr>
                <w:sz w:val="24"/>
              </w:rPr>
              <w:t>will</w:t>
            </w:r>
            <w:r>
              <w:rPr>
                <w:spacing w:val="16"/>
                <w:sz w:val="24"/>
              </w:rPr>
              <w:t xml:space="preserve"> </w:t>
            </w:r>
            <w:r w:rsidR="00DD093B">
              <w:rPr>
                <w:sz w:val="24"/>
              </w:rPr>
              <w:t xml:space="preserve">store </w:t>
            </w:r>
            <w:r>
              <w:rPr>
                <w:sz w:val="24"/>
              </w:rPr>
              <w:t>updated</w:t>
            </w:r>
          </w:p>
          <w:p w:rsidR="00A26F00" w:rsidRDefault="00DD093B" w:rsidP="00384D36">
            <w:pPr>
              <w:pStyle w:val="TableParagraph"/>
              <w:spacing w:before="137" w:line="240" w:lineRule="auto"/>
              <w:ind w:left="113"/>
              <w:rPr>
                <w:sz w:val="24"/>
              </w:rPr>
            </w:pPr>
            <w:r>
              <w:rPr>
                <w:sz w:val="24"/>
              </w:rPr>
              <w:t>Information in the database.</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Alternative</w:t>
            </w:r>
            <w:r>
              <w:rPr>
                <w:b/>
                <w:spacing w:val="-2"/>
                <w:sz w:val="24"/>
              </w:rPr>
              <w:t xml:space="preserve"> </w:t>
            </w:r>
            <w:r>
              <w:rPr>
                <w:b/>
                <w:sz w:val="24"/>
              </w:rPr>
              <w:t>Flows:</w:t>
            </w:r>
          </w:p>
        </w:tc>
        <w:tc>
          <w:tcPr>
            <w:tcW w:w="6553" w:type="dxa"/>
            <w:gridSpan w:val="5"/>
            <w:tcBorders>
              <w:right w:val="single" w:sz="12" w:space="0" w:color="000000"/>
            </w:tcBorders>
          </w:tcPr>
          <w:p w:rsidR="00A26F00" w:rsidRDefault="00DD093B" w:rsidP="00384D36">
            <w:pPr>
              <w:pStyle w:val="TableParagraph"/>
              <w:ind w:left="114"/>
              <w:rPr>
                <w:sz w:val="24"/>
              </w:rPr>
            </w:pPr>
            <w:r>
              <w:rPr>
                <w:sz w:val="24"/>
              </w:rPr>
              <w:t>NA</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690"/>
        </w:trPr>
        <w:tc>
          <w:tcPr>
            <w:tcW w:w="2521" w:type="dxa"/>
            <w:gridSpan w:val="2"/>
            <w:tcBorders>
              <w:left w:val="single" w:sz="12" w:space="0" w:color="000000"/>
              <w:bottom w:val="single" w:sz="12" w:space="0" w:color="000000"/>
            </w:tcBorders>
          </w:tcPr>
          <w:p w:rsidR="00A26F00" w:rsidRDefault="00A26F00" w:rsidP="00384D36">
            <w:pPr>
              <w:pStyle w:val="TableParagraph"/>
              <w:spacing w:line="275" w:lineRule="exact"/>
              <w:rPr>
                <w:b/>
                <w:sz w:val="24"/>
              </w:rPr>
            </w:pPr>
            <w:r>
              <w:rPr>
                <w:b/>
                <w:sz w:val="24"/>
              </w:rPr>
              <w:t>Exceptions:</w:t>
            </w:r>
          </w:p>
        </w:tc>
        <w:tc>
          <w:tcPr>
            <w:tcW w:w="6553" w:type="dxa"/>
            <w:gridSpan w:val="5"/>
            <w:tcBorders>
              <w:bottom w:val="single" w:sz="12" w:space="0" w:color="000000"/>
              <w:right w:val="single" w:sz="12" w:space="0" w:color="000000"/>
            </w:tcBorders>
          </w:tcPr>
          <w:p w:rsidR="00A26F00" w:rsidRDefault="00A26F00" w:rsidP="00384D36">
            <w:pPr>
              <w:pStyle w:val="TableParagraph"/>
              <w:numPr>
                <w:ilvl w:val="0"/>
                <w:numId w:val="11"/>
              </w:numPr>
              <w:tabs>
                <w:tab w:val="left" w:pos="357"/>
              </w:tabs>
              <w:spacing w:line="268" w:lineRule="exact"/>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 available.</w:t>
            </w:r>
          </w:p>
          <w:p w:rsidR="00A26F00" w:rsidRDefault="00A26F00" w:rsidP="00384D36">
            <w:pPr>
              <w:pStyle w:val="TableParagraph"/>
              <w:numPr>
                <w:ilvl w:val="0"/>
                <w:numId w:val="11"/>
              </w:numPr>
              <w:tabs>
                <w:tab w:val="left" w:pos="355"/>
              </w:tabs>
              <w:spacing w:before="2"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p w:rsidR="00DD093B" w:rsidRDefault="00DD093B" w:rsidP="00384D36">
            <w:pPr>
              <w:pStyle w:val="TableParagraph"/>
              <w:numPr>
                <w:ilvl w:val="0"/>
                <w:numId w:val="11"/>
              </w:numPr>
              <w:tabs>
                <w:tab w:val="left" w:pos="355"/>
              </w:tabs>
              <w:spacing w:before="2" w:line="240" w:lineRule="auto"/>
              <w:ind w:left="354" w:hanging="241"/>
              <w:rPr>
                <w:sz w:val="24"/>
              </w:rPr>
            </w:pPr>
            <w:r>
              <w:rPr>
                <w:sz w:val="24"/>
              </w:rPr>
              <w:t>Project</w:t>
            </w:r>
            <w:r>
              <w:rPr>
                <w:spacing w:val="-1"/>
                <w:sz w:val="24"/>
              </w:rPr>
              <w:t xml:space="preserve"> </w:t>
            </w:r>
            <w:r>
              <w:rPr>
                <w:sz w:val="24"/>
              </w:rPr>
              <w:t>does not</w:t>
            </w:r>
            <w:r>
              <w:rPr>
                <w:spacing w:val="-1"/>
                <w:sz w:val="24"/>
              </w:rPr>
              <w:t xml:space="preserve"> </w:t>
            </w:r>
            <w:r>
              <w:rPr>
                <w:sz w:val="24"/>
              </w:rPr>
              <w:t>exist.</w:t>
            </w:r>
          </w:p>
        </w:tc>
      </w:tr>
    </w:tbl>
    <w:p w:rsidR="00BC5C39" w:rsidRDefault="00BC5C39">
      <w:pPr>
        <w:pStyle w:val="BodyText"/>
        <w:spacing w:before="6"/>
        <w:rPr>
          <w:i/>
          <w:sz w:val="21"/>
        </w:rPr>
      </w:pPr>
    </w:p>
    <w:p w:rsidR="00BC5C39" w:rsidRDefault="008A51F1">
      <w:pPr>
        <w:pStyle w:val="Heading2"/>
        <w:numPr>
          <w:ilvl w:val="2"/>
          <w:numId w:val="30"/>
        </w:numPr>
        <w:tabs>
          <w:tab w:val="left" w:pos="761"/>
        </w:tabs>
        <w:spacing w:before="90"/>
        <w:ind w:left="760" w:hanging="661"/>
      </w:pPr>
      <w:bookmarkStart w:id="52" w:name="_Toc117117316"/>
      <w:r>
        <w:t>Student</w:t>
      </w:r>
      <w:r>
        <w:rPr>
          <w:spacing w:val="-2"/>
        </w:rPr>
        <w:t xml:space="preserve"> </w:t>
      </w:r>
      <w:r>
        <w:t>can</w:t>
      </w:r>
      <w:r>
        <w:rPr>
          <w:spacing w:val="-1"/>
        </w:rPr>
        <w:t xml:space="preserve"> </w:t>
      </w:r>
      <w:r>
        <w:t>view</w:t>
      </w:r>
      <w:r>
        <w:rPr>
          <w:spacing w:val="-3"/>
        </w:rPr>
        <w:t xml:space="preserve"> </w:t>
      </w:r>
      <w:r>
        <w:t>list</w:t>
      </w:r>
      <w:r>
        <w:rPr>
          <w:spacing w:val="-1"/>
        </w:rPr>
        <w:t xml:space="preserve"> </w:t>
      </w:r>
      <w:r>
        <w:t>of</w:t>
      </w:r>
      <w:r>
        <w:rPr>
          <w:spacing w:val="-2"/>
        </w:rPr>
        <w:t xml:space="preserve"> </w:t>
      </w:r>
      <w:r>
        <w:t>projects</w:t>
      </w:r>
      <w:bookmarkEnd w:id="52"/>
    </w:p>
    <w:p w:rsidR="00BC5C39" w:rsidRDefault="008A51F1">
      <w:pPr>
        <w:pStyle w:val="BodyText"/>
        <w:spacing w:before="17" w:line="360" w:lineRule="auto"/>
        <w:ind w:left="100" w:right="677" w:firstLine="719"/>
        <w:jc w:val="both"/>
      </w:pPr>
      <w:r>
        <w:t>Here is the Use Case in which admin and student can login valid credentials and after</w:t>
      </w:r>
      <w:r>
        <w:rPr>
          <w:spacing w:val="1"/>
        </w:rPr>
        <w:t xml:space="preserve"> </w:t>
      </w:r>
      <w:r>
        <w:t>successful login then they will see an open portal homepage where there will be a button of all</w:t>
      </w:r>
      <w:r>
        <w:rPr>
          <w:spacing w:val="1"/>
        </w:rPr>
        <w:t xml:space="preserve"> </w:t>
      </w:r>
      <w:r>
        <w:t>projects</w:t>
      </w:r>
      <w:r>
        <w:rPr>
          <w:spacing w:val="-1"/>
        </w:rPr>
        <w:t xml:space="preserve"> </w:t>
      </w:r>
      <w:r>
        <w:t>and</w:t>
      </w:r>
      <w:r>
        <w:rPr>
          <w:spacing w:val="-1"/>
        </w:rPr>
        <w:t xml:space="preserve"> </w:t>
      </w:r>
      <w:r>
        <w:t>after</w:t>
      </w:r>
      <w:r>
        <w:rPr>
          <w:spacing w:val="-1"/>
        </w:rPr>
        <w:t xml:space="preserve"> </w:t>
      </w:r>
      <w:r>
        <w:t>pressing</w:t>
      </w:r>
      <w:r>
        <w:rPr>
          <w:spacing w:val="-4"/>
        </w:rPr>
        <w:t xml:space="preserve"> </w:t>
      </w:r>
      <w:r>
        <w:t>all</w:t>
      </w:r>
      <w:r>
        <w:rPr>
          <w:spacing w:val="-1"/>
        </w:rPr>
        <w:t xml:space="preserve"> </w:t>
      </w:r>
      <w:r>
        <w:t>projects button,</w:t>
      </w:r>
      <w:r>
        <w:rPr>
          <w:spacing w:val="-1"/>
        </w:rPr>
        <w:t xml:space="preserve"> </w:t>
      </w:r>
      <w:r>
        <w:t>system</w:t>
      </w:r>
      <w:r>
        <w:rPr>
          <w:spacing w:val="-1"/>
        </w:rPr>
        <w:t xml:space="preserve"> </w:t>
      </w:r>
      <w:r>
        <w:t>will</w:t>
      </w:r>
      <w:r>
        <w:rPr>
          <w:spacing w:val="-1"/>
        </w:rPr>
        <w:t xml:space="preserve"> </w:t>
      </w:r>
      <w:r>
        <w:t>show</w:t>
      </w:r>
      <w:r>
        <w:rPr>
          <w:spacing w:val="-1"/>
        </w:rPr>
        <w:t xml:space="preserve"> </w:t>
      </w:r>
      <w:r>
        <w:t>the</w:t>
      </w:r>
      <w:r>
        <w:rPr>
          <w:spacing w:val="-1"/>
        </w:rPr>
        <w:t xml:space="preserve"> </w:t>
      </w:r>
      <w:r>
        <w:t>list</w:t>
      </w:r>
      <w:r>
        <w:rPr>
          <w:spacing w:val="-1"/>
        </w:rPr>
        <w:t xml:space="preserve"> </w:t>
      </w:r>
      <w:r>
        <w:t>of</w:t>
      </w:r>
      <w:r>
        <w:rPr>
          <w:spacing w:val="-1"/>
        </w:rPr>
        <w:t xml:space="preserve"> </w:t>
      </w:r>
      <w:r>
        <w:t>all</w:t>
      </w:r>
      <w:r>
        <w:rPr>
          <w:spacing w:val="-1"/>
        </w:rPr>
        <w:t xml:space="preserve"> </w:t>
      </w:r>
      <w:r>
        <w:t>projects</w:t>
      </w:r>
      <w:r>
        <w:rPr>
          <w:spacing w:val="4"/>
        </w:rPr>
        <w:t xml:space="preserve"> </w:t>
      </w:r>
      <w:r>
        <w:t>as</w:t>
      </w:r>
      <w:r>
        <w:rPr>
          <w:spacing w:val="-1"/>
        </w:rPr>
        <w:t xml:space="preserve"> </w:t>
      </w:r>
      <w:r>
        <w:t>shown:</w:t>
      </w:r>
    </w:p>
    <w:p w:rsidR="00A26F00" w:rsidRDefault="00A26F00" w:rsidP="00A26F00">
      <w:pPr>
        <w:spacing w:before="221"/>
        <w:ind w:right="3922"/>
        <w:rPr>
          <w:i/>
          <w:sz w:val="18"/>
        </w:rPr>
      </w:pPr>
      <w:bookmarkStart w:id="53" w:name="_bookmark55"/>
      <w:bookmarkEnd w:id="53"/>
    </w:p>
    <w:p w:rsidR="00A26F00" w:rsidRDefault="00A26F00" w:rsidP="00A26F00">
      <w:pPr>
        <w:spacing w:before="221"/>
        <w:ind w:right="3922"/>
        <w:rPr>
          <w:i/>
          <w:sz w:val="18"/>
        </w:rPr>
      </w:pPr>
    </w:p>
    <w:p w:rsidR="00A26F00" w:rsidRDefault="00A26F00" w:rsidP="00A26F00">
      <w:pPr>
        <w:spacing w:before="221"/>
        <w:ind w:right="3922"/>
        <w:rPr>
          <w:i/>
          <w:sz w:val="18"/>
        </w:rPr>
      </w:pPr>
    </w:p>
    <w:p w:rsidR="00BC5C39" w:rsidRDefault="00DD093B" w:rsidP="00DD093B">
      <w:pPr>
        <w:spacing w:before="221"/>
        <w:ind w:right="3922"/>
        <w:jc w:val="center"/>
        <w:rPr>
          <w:i/>
          <w:sz w:val="18"/>
        </w:rPr>
      </w:pPr>
      <w:r>
        <w:rPr>
          <w:i/>
          <w:sz w:val="18"/>
        </w:rPr>
        <w:t xml:space="preserve">                                                                         </w:t>
      </w:r>
      <w:r w:rsidR="008A51F1">
        <w:rPr>
          <w:i/>
          <w:sz w:val="18"/>
        </w:rPr>
        <w:t>Table</w:t>
      </w:r>
      <w:r w:rsidR="008A51F1">
        <w:rPr>
          <w:i/>
          <w:spacing w:val="-3"/>
          <w:sz w:val="18"/>
        </w:rPr>
        <w:t xml:space="preserve"> </w:t>
      </w:r>
      <w:r w:rsidR="008A51F1">
        <w:rPr>
          <w:i/>
          <w:sz w:val="18"/>
        </w:rPr>
        <w:t>15</w:t>
      </w:r>
      <w:r w:rsidR="008A51F1">
        <w:rPr>
          <w:i/>
          <w:spacing w:val="44"/>
          <w:sz w:val="18"/>
        </w:rPr>
        <w:t xml:space="preserve"> </w:t>
      </w:r>
      <w:r w:rsidR="008A51F1">
        <w:rPr>
          <w:i/>
          <w:sz w:val="18"/>
        </w:rPr>
        <w:t>can view all</w:t>
      </w:r>
      <w:r w:rsidR="008A51F1">
        <w:rPr>
          <w:i/>
          <w:spacing w:val="-3"/>
          <w:sz w:val="18"/>
        </w:rPr>
        <w:t xml:space="preserve"> </w:t>
      </w:r>
      <w:r w:rsidR="008A51F1">
        <w:rPr>
          <w:i/>
          <w:sz w:val="18"/>
        </w:rPr>
        <w:t>projects</w:t>
      </w:r>
    </w:p>
    <w:p w:rsidR="00BC5C39" w:rsidRDefault="00BC5C39">
      <w:pPr>
        <w:pStyle w:val="BodyText"/>
        <w:spacing w:before="7" w:after="1"/>
        <w:rPr>
          <w:i/>
          <w:sz w:val="17"/>
        </w:rPr>
      </w:pPr>
    </w:p>
    <w:tbl>
      <w:tblPr>
        <w:tblpPr w:leftFromText="180" w:rightFromText="180" w:vertAnchor="text" w:tblpY="1"/>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77"/>
        <w:gridCol w:w="330"/>
        <w:gridCol w:w="1903"/>
        <w:gridCol w:w="1389"/>
        <w:gridCol w:w="880"/>
        <w:gridCol w:w="2395"/>
      </w:tblGrid>
      <w:tr w:rsidR="00BC5C39" w:rsidTr="00DD093B">
        <w:trPr>
          <w:trHeight w:val="575"/>
        </w:trPr>
        <w:tc>
          <w:tcPr>
            <w:tcW w:w="2177" w:type="dxa"/>
            <w:tcBorders>
              <w:bottom w:val="single" w:sz="6" w:space="0" w:color="000000"/>
              <w:right w:val="single" w:sz="6" w:space="0" w:color="000000"/>
            </w:tcBorders>
          </w:tcPr>
          <w:p w:rsidR="00BC5C39" w:rsidRDefault="008A51F1" w:rsidP="00DD093B">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897" w:type="dxa"/>
            <w:gridSpan w:val="5"/>
            <w:tcBorders>
              <w:left w:val="single" w:sz="6" w:space="0" w:color="000000"/>
              <w:bottom w:val="single" w:sz="6" w:space="0" w:color="000000"/>
            </w:tcBorders>
          </w:tcPr>
          <w:p w:rsidR="00BC5C39" w:rsidRDefault="008A51F1" w:rsidP="00DD093B">
            <w:pPr>
              <w:pStyle w:val="TableParagraph"/>
              <w:spacing w:line="272" w:lineRule="exact"/>
              <w:ind w:left="115"/>
              <w:rPr>
                <w:sz w:val="24"/>
              </w:rPr>
            </w:pPr>
            <w:r>
              <w:rPr>
                <w:sz w:val="24"/>
              </w:rPr>
              <w:t>13</w:t>
            </w:r>
          </w:p>
        </w:tc>
      </w:tr>
      <w:tr w:rsidR="00BC5C39" w:rsidTr="00DD093B">
        <w:trPr>
          <w:trHeight w:val="572"/>
        </w:trPr>
        <w:tc>
          <w:tcPr>
            <w:tcW w:w="2177" w:type="dxa"/>
            <w:tcBorders>
              <w:top w:val="single" w:sz="6" w:space="0" w:color="000000"/>
              <w:bottom w:val="single" w:sz="6" w:space="0" w:color="000000"/>
              <w:right w:val="single" w:sz="6" w:space="0" w:color="000000"/>
            </w:tcBorders>
          </w:tcPr>
          <w:p w:rsidR="00BC5C39" w:rsidRDefault="008A51F1" w:rsidP="00DD093B">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6897" w:type="dxa"/>
            <w:gridSpan w:val="5"/>
            <w:tcBorders>
              <w:top w:val="single" w:sz="6" w:space="0" w:color="000000"/>
              <w:left w:val="single" w:sz="6" w:space="0" w:color="000000"/>
              <w:bottom w:val="single" w:sz="6" w:space="0" w:color="000000"/>
            </w:tcBorders>
          </w:tcPr>
          <w:p w:rsidR="00BC5C39" w:rsidRDefault="008A51F1" w:rsidP="00DD093B">
            <w:pPr>
              <w:pStyle w:val="TableParagraph"/>
              <w:ind w:left="115"/>
              <w:rPr>
                <w:sz w:val="24"/>
              </w:rPr>
            </w:pPr>
            <w:r>
              <w:rPr>
                <w:sz w:val="24"/>
              </w:rPr>
              <w:t>User</w:t>
            </w:r>
            <w:r>
              <w:rPr>
                <w:spacing w:val="-2"/>
                <w:sz w:val="24"/>
              </w:rPr>
              <w:t xml:space="preserve"> </w:t>
            </w:r>
            <w:r>
              <w:rPr>
                <w:sz w:val="24"/>
              </w:rPr>
              <w:t>can</w:t>
            </w:r>
            <w:r>
              <w:rPr>
                <w:spacing w:val="-1"/>
                <w:sz w:val="24"/>
              </w:rPr>
              <w:t xml:space="preserve"> </w:t>
            </w:r>
            <w:r>
              <w:rPr>
                <w:sz w:val="24"/>
              </w:rPr>
              <w:t>view</w:t>
            </w:r>
            <w:r>
              <w:rPr>
                <w:spacing w:val="-2"/>
                <w:sz w:val="24"/>
              </w:rPr>
              <w:t xml:space="preserve"> </w:t>
            </w:r>
            <w:r>
              <w:rPr>
                <w:sz w:val="24"/>
              </w:rPr>
              <w:t>the</w:t>
            </w:r>
            <w:r>
              <w:rPr>
                <w:spacing w:val="-2"/>
                <w:sz w:val="24"/>
              </w:rPr>
              <w:t xml:space="preserve"> </w:t>
            </w:r>
            <w:r>
              <w:rPr>
                <w:sz w:val="24"/>
              </w:rPr>
              <w:t>list of</w:t>
            </w:r>
            <w:r>
              <w:rPr>
                <w:spacing w:val="1"/>
                <w:sz w:val="24"/>
              </w:rPr>
              <w:t xml:space="preserve"> </w:t>
            </w:r>
            <w:r>
              <w:rPr>
                <w:sz w:val="24"/>
              </w:rPr>
              <w:t>Past</w:t>
            </w:r>
            <w:r>
              <w:rPr>
                <w:spacing w:val="-1"/>
                <w:sz w:val="24"/>
              </w:rPr>
              <w:t xml:space="preserve"> </w:t>
            </w:r>
            <w:r>
              <w:rPr>
                <w:sz w:val="24"/>
              </w:rPr>
              <w:t>Final</w:t>
            </w:r>
            <w:r>
              <w:rPr>
                <w:spacing w:val="-1"/>
                <w:sz w:val="24"/>
              </w:rPr>
              <w:t xml:space="preserve"> </w:t>
            </w:r>
            <w:r>
              <w:rPr>
                <w:sz w:val="24"/>
              </w:rPr>
              <w:t>Year</w:t>
            </w:r>
            <w:r>
              <w:rPr>
                <w:spacing w:val="-1"/>
                <w:sz w:val="24"/>
              </w:rPr>
              <w:t xml:space="preserve"> </w:t>
            </w:r>
            <w:r>
              <w:rPr>
                <w:sz w:val="24"/>
              </w:rPr>
              <w:t>projects.</w:t>
            </w:r>
          </w:p>
        </w:tc>
      </w:tr>
      <w:tr w:rsidR="00BC5C39" w:rsidTr="00DD093B">
        <w:trPr>
          <w:trHeight w:val="575"/>
        </w:trPr>
        <w:tc>
          <w:tcPr>
            <w:tcW w:w="2177" w:type="dxa"/>
            <w:tcBorders>
              <w:top w:val="single" w:sz="6" w:space="0" w:color="000000"/>
              <w:bottom w:val="single" w:sz="6" w:space="0" w:color="000000"/>
              <w:right w:val="single" w:sz="6" w:space="0" w:color="000000"/>
            </w:tcBorders>
          </w:tcPr>
          <w:p w:rsidR="00BC5C39" w:rsidRDefault="008A51F1" w:rsidP="00DD093B">
            <w:pPr>
              <w:pStyle w:val="TableParagraph"/>
              <w:spacing w:line="275" w:lineRule="exact"/>
              <w:rPr>
                <w:b/>
                <w:sz w:val="24"/>
              </w:rPr>
            </w:pPr>
            <w:r>
              <w:rPr>
                <w:b/>
                <w:sz w:val="24"/>
              </w:rPr>
              <w:t>Created</w:t>
            </w:r>
            <w:r>
              <w:rPr>
                <w:b/>
                <w:spacing w:val="-2"/>
                <w:sz w:val="24"/>
              </w:rPr>
              <w:t xml:space="preserve"> </w:t>
            </w:r>
            <w:r>
              <w:rPr>
                <w:b/>
                <w:sz w:val="24"/>
              </w:rPr>
              <w:t>By:</w:t>
            </w:r>
          </w:p>
        </w:tc>
        <w:tc>
          <w:tcPr>
            <w:tcW w:w="2233" w:type="dxa"/>
            <w:gridSpan w:val="2"/>
            <w:tcBorders>
              <w:top w:val="single" w:sz="6" w:space="0" w:color="000000"/>
              <w:left w:val="single" w:sz="6" w:space="0" w:color="000000"/>
              <w:bottom w:val="single" w:sz="6" w:space="0" w:color="000000"/>
              <w:right w:val="single" w:sz="6" w:space="0" w:color="000000"/>
            </w:tcBorders>
          </w:tcPr>
          <w:p w:rsidR="00BC5C39" w:rsidRDefault="008A51F1" w:rsidP="00DD093B">
            <w:pPr>
              <w:pStyle w:val="TableParagraph"/>
              <w:ind w:left="115"/>
              <w:rPr>
                <w:sz w:val="24"/>
              </w:rPr>
            </w:pPr>
            <w:r>
              <w:rPr>
                <w:sz w:val="24"/>
              </w:rPr>
              <w:t>M.</w:t>
            </w:r>
            <w:r>
              <w:rPr>
                <w:spacing w:val="-1"/>
                <w:sz w:val="24"/>
              </w:rPr>
              <w:t xml:space="preserve"> </w:t>
            </w:r>
            <w:r>
              <w:rPr>
                <w:sz w:val="24"/>
              </w:rPr>
              <w:t>Asim Amir</w:t>
            </w:r>
          </w:p>
        </w:tc>
        <w:tc>
          <w:tcPr>
            <w:tcW w:w="2269" w:type="dxa"/>
            <w:gridSpan w:val="2"/>
            <w:tcBorders>
              <w:top w:val="single" w:sz="6" w:space="0" w:color="000000"/>
              <w:left w:val="single" w:sz="6" w:space="0" w:color="000000"/>
              <w:bottom w:val="single" w:sz="6" w:space="0" w:color="000000"/>
              <w:right w:val="single" w:sz="6" w:space="0" w:color="000000"/>
            </w:tcBorders>
          </w:tcPr>
          <w:p w:rsidR="00BC5C39" w:rsidRDefault="008A51F1" w:rsidP="00DD093B">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95" w:type="dxa"/>
            <w:tcBorders>
              <w:top w:val="single" w:sz="6" w:space="0" w:color="000000"/>
              <w:left w:val="single" w:sz="6" w:space="0" w:color="000000"/>
              <w:bottom w:val="single" w:sz="6" w:space="0" w:color="000000"/>
            </w:tcBorders>
          </w:tcPr>
          <w:p w:rsidR="00BC5C39" w:rsidRDefault="008A51F1" w:rsidP="00DD093B">
            <w:pPr>
              <w:pStyle w:val="TableParagraph"/>
              <w:ind w:left="113"/>
              <w:rPr>
                <w:sz w:val="24"/>
              </w:rPr>
            </w:pPr>
            <w:r>
              <w:rPr>
                <w:sz w:val="24"/>
              </w:rPr>
              <w:t>N/A</w:t>
            </w:r>
          </w:p>
        </w:tc>
      </w:tr>
      <w:tr w:rsidR="00DD093B" w:rsidTr="00DD093B">
        <w:trPr>
          <w:trHeight w:val="575"/>
        </w:trPr>
        <w:tc>
          <w:tcPr>
            <w:tcW w:w="2177" w:type="dxa"/>
            <w:tcBorders>
              <w:top w:val="single" w:sz="6" w:space="0" w:color="000000"/>
              <w:left w:val="single" w:sz="12" w:space="0" w:color="000000"/>
              <w:bottom w:val="single" w:sz="6" w:space="0" w:color="000000"/>
              <w:right w:val="single" w:sz="6" w:space="0" w:color="000000"/>
            </w:tcBorders>
          </w:tcPr>
          <w:p w:rsidR="00DD093B" w:rsidRDefault="00DD093B" w:rsidP="00DD093B">
            <w:pPr>
              <w:pStyle w:val="TableParagraph"/>
              <w:spacing w:line="275" w:lineRule="exact"/>
              <w:rPr>
                <w:b/>
                <w:sz w:val="24"/>
              </w:rPr>
            </w:pPr>
            <w:r>
              <w:rPr>
                <w:b/>
                <w:sz w:val="24"/>
              </w:rPr>
              <w:t>Date</w:t>
            </w:r>
            <w:r w:rsidRPr="00DD093B">
              <w:rPr>
                <w:b/>
                <w:sz w:val="24"/>
              </w:rPr>
              <w:t xml:space="preserve"> </w:t>
            </w:r>
            <w:r>
              <w:rPr>
                <w:b/>
                <w:sz w:val="24"/>
              </w:rPr>
              <w:t>Created:</w:t>
            </w:r>
          </w:p>
        </w:tc>
        <w:tc>
          <w:tcPr>
            <w:tcW w:w="2233" w:type="dxa"/>
            <w:gridSpan w:val="2"/>
            <w:tcBorders>
              <w:top w:val="single" w:sz="6" w:space="0" w:color="000000"/>
              <w:left w:val="single" w:sz="6" w:space="0" w:color="000000"/>
              <w:bottom w:val="single" w:sz="6" w:space="0" w:color="000000"/>
              <w:right w:val="single" w:sz="6" w:space="0" w:color="000000"/>
            </w:tcBorders>
          </w:tcPr>
          <w:p w:rsidR="00DD093B" w:rsidRDefault="00DD093B" w:rsidP="00DD093B">
            <w:pPr>
              <w:pStyle w:val="TableParagraph"/>
              <w:ind w:left="115"/>
              <w:rPr>
                <w:sz w:val="24"/>
              </w:rPr>
            </w:pPr>
            <w:r>
              <w:rPr>
                <w:sz w:val="24"/>
              </w:rPr>
              <w:t>3/4/2022</w:t>
            </w:r>
          </w:p>
        </w:tc>
        <w:tc>
          <w:tcPr>
            <w:tcW w:w="2269" w:type="dxa"/>
            <w:gridSpan w:val="2"/>
            <w:tcBorders>
              <w:top w:val="single" w:sz="6" w:space="0" w:color="000000"/>
              <w:left w:val="single" w:sz="6" w:space="0" w:color="000000"/>
              <w:bottom w:val="single" w:sz="6" w:space="0" w:color="000000"/>
              <w:right w:val="single" w:sz="6" w:space="0" w:color="000000"/>
            </w:tcBorders>
          </w:tcPr>
          <w:p w:rsidR="00DD093B" w:rsidRDefault="00DD093B" w:rsidP="00DD093B">
            <w:pPr>
              <w:pStyle w:val="TableParagraph"/>
              <w:spacing w:line="275" w:lineRule="exact"/>
              <w:ind w:left="114"/>
              <w:rPr>
                <w:b/>
                <w:sz w:val="24"/>
              </w:rPr>
            </w:pPr>
            <w:r>
              <w:rPr>
                <w:b/>
                <w:sz w:val="24"/>
              </w:rPr>
              <w:t>Last</w:t>
            </w:r>
            <w:r w:rsidRPr="00DD093B">
              <w:rPr>
                <w:b/>
                <w:sz w:val="24"/>
              </w:rPr>
              <w:t xml:space="preserve"> </w:t>
            </w:r>
            <w:r>
              <w:rPr>
                <w:b/>
                <w:sz w:val="24"/>
              </w:rPr>
              <w:t>Revision</w:t>
            </w:r>
            <w:r w:rsidRPr="00DD093B">
              <w:rPr>
                <w:b/>
                <w:sz w:val="24"/>
              </w:rPr>
              <w:t xml:space="preserve"> </w:t>
            </w:r>
            <w:r>
              <w:rPr>
                <w:b/>
                <w:sz w:val="24"/>
              </w:rPr>
              <w:t>Date:</w:t>
            </w:r>
          </w:p>
        </w:tc>
        <w:tc>
          <w:tcPr>
            <w:tcW w:w="2395" w:type="dxa"/>
            <w:tcBorders>
              <w:top w:val="single" w:sz="6" w:space="0" w:color="000000"/>
              <w:left w:val="single" w:sz="6" w:space="0" w:color="000000"/>
              <w:bottom w:val="single" w:sz="6" w:space="0" w:color="000000"/>
              <w:right w:val="single" w:sz="12" w:space="0" w:color="000000"/>
            </w:tcBorders>
          </w:tcPr>
          <w:p w:rsidR="00DD093B" w:rsidRDefault="00DD093B" w:rsidP="00DD093B">
            <w:pPr>
              <w:pStyle w:val="TableParagraph"/>
              <w:ind w:left="113"/>
              <w:rPr>
                <w:sz w:val="24"/>
              </w:rPr>
            </w:pPr>
            <w:r>
              <w:rPr>
                <w:sz w:val="24"/>
              </w:rPr>
              <w:t>4/4/2022</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07" w:type="dxa"/>
            <w:gridSpan w:val="2"/>
            <w:tcBorders>
              <w:left w:val="single" w:sz="12" w:space="0" w:color="000000"/>
            </w:tcBorders>
          </w:tcPr>
          <w:p w:rsidR="00DD093B" w:rsidRDefault="00DD093B" w:rsidP="00DD093B">
            <w:pPr>
              <w:pStyle w:val="TableParagraph"/>
              <w:spacing w:before="1" w:line="240" w:lineRule="auto"/>
              <w:rPr>
                <w:b/>
                <w:sz w:val="24"/>
              </w:rPr>
            </w:pPr>
            <w:r>
              <w:rPr>
                <w:b/>
                <w:sz w:val="24"/>
              </w:rPr>
              <w:t>Actors:</w:t>
            </w:r>
          </w:p>
        </w:tc>
        <w:tc>
          <w:tcPr>
            <w:tcW w:w="6567" w:type="dxa"/>
            <w:gridSpan w:val="4"/>
            <w:tcBorders>
              <w:right w:val="single" w:sz="12" w:space="0" w:color="000000"/>
            </w:tcBorders>
          </w:tcPr>
          <w:p w:rsidR="00DD093B" w:rsidRDefault="00DD093B" w:rsidP="00DD093B">
            <w:pPr>
              <w:pStyle w:val="TableParagraph"/>
              <w:spacing w:line="272" w:lineRule="exact"/>
              <w:ind w:left="114"/>
              <w:rPr>
                <w:sz w:val="24"/>
              </w:rPr>
            </w:pPr>
            <w:r>
              <w:rPr>
                <w:sz w:val="24"/>
              </w:rPr>
              <w:t>Admin, Student.</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07" w:type="dxa"/>
            <w:gridSpan w:val="2"/>
            <w:tcBorders>
              <w:left w:val="single" w:sz="12" w:space="0" w:color="000000"/>
            </w:tcBorders>
          </w:tcPr>
          <w:p w:rsidR="00DD093B" w:rsidRDefault="00DD093B" w:rsidP="00DD093B">
            <w:pPr>
              <w:pStyle w:val="TableParagraph"/>
              <w:spacing w:line="275" w:lineRule="exact"/>
              <w:rPr>
                <w:b/>
                <w:sz w:val="24"/>
              </w:rPr>
            </w:pPr>
            <w:r>
              <w:rPr>
                <w:b/>
                <w:sz w:val="24"/>
              </w:rPr>
              <w:t>Description:</w:t>
            </w:r>
          </w:p>
        </w:tc>
        <w:tc>
          <w:tcPr>
            <w:tcW w:w="6567" w:type="dxa"/>
            <w:gridSpan w:val="4"/>
            <w:tcBorders>
              <w:right w:val="single" w:sz="12" w:space="0" w:color="000000"/>
            </w:tcBorders>
          </w:tcPr>
          <w:p w:rsidR="00DD093B" w:rsidRDefault="00DD093B" w:rsidP="00DD093B">
            <w:pPr>
              <w:pStyle w:val="TableParagraph"/>
              <w:ind w:left="114"/>
              <w:rPr>
                <w:sz w:val="24"/>
              </w:rPr>
            </w:pPr>
            <w:r>
              <w:rPr>
                <w:sz w:val="24"/>
              </w:rPr>
              <w:t>User</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view the list</w:t>
            </w:r>
            <w:r>
              <w:rPr>
                <w:spacing w:val="-1"/>
                <w:sz w:val="24"/>
              </w:rPr>
              <w:t xml:space="preserve"> </w:t>
            </w:r>
            <w:r>
              <w:rPr>
                <w:sz w:val="24"/>
              </w:rPr>
              <w:t>of</w:t>
            </w:r>
            <w:r>
              <w:rPr>
                <w:spacing w:val="-1"/>
                <w:sz w:val="24"/>
              </w:rPr>
              <w:t xml:space="preserve"> </w:t>
            </w:r>
            <w:r>
              <w:rPr>
                <w:sz w:val="24"/>
              </w:rPr>
              <w:t>past</w:t>
            </w:r>
            <w:r>
              <w:rPr>
                <w:spacing w:val="-1"/>
                <w:sz w:val="24"/>
              </w:rPr>
              <w:t xml:space="preserve"> </w:t>
            </w:r>
            <w:r>
              <w:rPr>
                <w:sz w:val="24"/>
              </w:rPr>
              <w:t>Final</w:t>
            </w:r>
            <w:r>
              <w:rPr>
                <w:spacing w:val="-1"/>
                <w:sz w:val="24"/>
              </w:rPr>
              <w:t xml:space="preserve"> </w:t>
            </w:r>
            <w:r>
              <w:rPr>
                <w:sz w:val="24"/>
              </w:rPr>
              <w:t>Year</w:t>
            </w:r>
            <w:r>
              <w:rPr>
                <w:spacing w:val="-1"/>
                <w:sz w:val="24"/>
              </w:rPr>
              <w:t xml:space="preserve"> </w:t>
            </w:r>
            <w:r>
              <w:rPr>
                <w:sz w:val="24"/>
              </w:rPr>
              <w:t>projects.</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07" w:type="dxa"/>
            <w:gridSpan w:val="2"/>
            <w:tcBorders>
              <w:left w:val="single" w:sz="12" w:space="0" w:color="000000"/>
            </w:tcBorders>
          </w:tcPr>
          <w:p w:rsidR="00DD093B" w:rsidRDefault="00DD093B" w:rsidP="00DD093B">
            <w:pPr>
              <w:pStyle w:val="TableParagraph"/>
              <w:spacing w:line="275" w:lineRule="exact"/>
              <w:rPr>
                <w:b/>
                <w:sz w:val="24"/>
              </w:rPr>
            </w:pPr>
            <w:r>
              <w:rPr>
                <w:b/>
                <w:sz w:val="24"/>
              </w:rPr>
              <w:t>Trigger:</w:t>
            </w:r>
          </w:p>
        </w:tc>
        <w:tc>
          <w:tcPr>
            <w:tcW w:w="6567" w:type="dxa"/>
            <w:gridSpan w:val="4"/>
            <w:tcBorders>
              <w:right w:val="single" w:sz="12" w:space="0" w:color="000000"/>
            </w:tcBorders>
          </w:tcPr>
          <w:p w:rsidR="00DD093B" w:rsidRDefault="00DD093B" w:rsidP="00DD093B">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all</w:t>
            </w:r>
            <w:r>
              <w:rPr>
                <w:spacing w:val="-1"/>
                <w:sz w:val="24"/>
              </w:rPr>
              <w:t xml:space="preserve"> </w:t>
            </w:r>
            <w:r>
              <w:rPr>
                <w:sz w:val="24"/>
              </w:rPr>
              <w:t>projects</w:t>
            </w:r>
            <w:r>
              <w:rPr>
                <w:spacing w:val="-1"/>
                <w:sz w:val="24"/>
              </w:rPr>
              <w:t xml:space="preserve"> </w:t>
            </w:r>
            <w:r>
              <w:rPr>
                <w:sz w:val="24"/>
              </w:rPr>
              <w:t>button.</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07" w:type="dxa"/>
            <w:gridSpan w:val="2"/>
            <w:tcBorders>
              <w:left w:val="single" w:sz="12" w:space="0" w:color="000000"/>
            </w:tcBorders>
          </w:tcPr>
          <w:p w:rsidR="00DD093B" w:rsidRDefault="00DD093B" w:rsidP="00DD093B">
            <w:pPr>
              <w:pStyle w:val="TableParagraph"/>
              <w:spacing w:line="275" w:lineRule="exact"/>
              <w:rPr>
                <w:b/>
                <w:sz w:val="24"/>
              </w:rPr>
            </w:pPr>
            <w:r>
              <w:rPr>
                <w:b/>
                <w:sz w:val="24"/>
              </w:rPr>
              <w:t>Preconditions:</w:t>
            </w:r>
          </w:p>
        </w:tc>
        <w:tc>
          <w:tcPr>
            <w:tcW w:w="6567" w:type="dxa"/>
            <w:gridSpan w:val="4"/>
            <w:tcBorders>
              <w:right w:val="single" w:sz="12" w:space="0" w:color="000000"/>
            </w:tcBorders>
          </w:tcPr>
          <w:p w:rsidR="00DD093B" w:rsidRDefault="00DD093B" w:rsidP="00DD093B">
            <w:pPr>
              <w:pStyle w:val="TableParagraph"/>
              <w:ind w:left="114"/>
              <w:rPr>
                <w:sz w:val="24"/>
              </w:rPr>
            </w:pPr>
            <w:r>
              <w:rPr>
                <w:sz w:val="24"/>
              </w:rPr>
              <w:t>User 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07" w:type="dxa"/>
            <w:gridSpan w:val="2"/>
            <w:tcBorders>
              <w:left w:val="single" w:sz="12" w:space="0" w:color="000000"/>
            </w:tcBorders>
          </w:tcPr>
          <w:p w:rsidR="00DD093B" w:rsidRDefault="00DD093B" w:rsidP="00DD093B">
            <w:pPr>
              <w:pStyle w:val="TableParagraph"/>
              <w:spacing w:line="275" w:lineRule="exact"/>
              <w:rPr>
                <w:b/>
                <w:sz w:val="24"/>
              </w:rPr>
            </w:pPr>
            <w:r>
              <w:rPr>
                <w:b/>
                <w:sz w:val="24"/>
              </w:rPr>
              <w:t>Post</w:t>
            </w:r>
            <w:r>
              <w:rPr>
                <w:b/>
                <w:spacing w:val="-1"/>
                <w:sz w:val="24"/>
              </w:rPr>
              <w:t xml:space="preserve"> </w:t>
            </w:r>
            <w:r>
              <w:rPr>
                <w:b/>
                <w:sz w:val="24"/>
              </w:rPr>
              <w:t>conditions:</w:t>
            </w:r>
          </w:p>
        </w:tc>
        <w:tc>
          <w:tcPr>
            <w:tcW w:w="6567" w:type="dxa"/>
            <w:gridSpan w:val="4"/>
            <w:tcBorders>
              <w:right w:val="single" w:sz="12" w:space="0" w:color="000000"/>
            </w:tcBorders>
          </w:tcPr>
          <w:p w:rsidR="00DD093B" w:rsidRDefault="00DD093B" w:rsidP="00DD093B">
            <w:pPr>
              <w:pStyle w:val="TableParagraph"/>
              <w:ind w:left="114"/>
              <w:rPr>
                <w:sz w:val="24"/>
              </w:rPr>
            </w:pPr>
            <w:r>
              <w:rPr>
                <w:sz w:val="24"/>
              </w:rPr>
              <w:t>Must</w:t>
            </w:r>
            <w:r>
              <w:rPr>
                <w:spacing w:val="-1"/>
                <w:sz w:val="24"/>
              </w:rPr>
              <w:t xml:space="preserve"> </w:t>
            </w:r>
            <w:r>
              <w:rPr>
                <w:sz w:val="24"/>
              </w:rPr>
              <w:t>view</w:t>
            </w:r>
            <w:r>
              <w:rPr>
                <w:spacing w:val="-2"/>
                <w:sz w:val="24"/>
              </w:rPr>
              <w:t xml:space="preserve"> </w:t>
            </w:r>
            <w:r>
              <w:rPr>
                <w:sz w:val="24"/>
              </w:rPr>
              <w:t>details</w:t>
            </w:r>
            <w:r>
              <w:rPr>
                <w:spacing w:val="-1"/>
                <w:sz w:val="24"/>
              </w:rPr>
              <w:t xml:space="preserve"> </w:t>
            </w:r>
            <w:r>
              <w:rPr>
                <w:sz w:val="24"/>
              </w:rPr>
              <w:t>of</w:t>
            </w:r>
            <w:r>
              <w:rPr>
                <w:spacing w:val="-1"/>
                <w:sz w:val="24"/>
              </w:rPr>
              <w:t xml:space="preserve"> </w:t>
            </w:r>
            <w:r>
              <w:rPr>
                <w:sz w:val="24"/>
              </w:rPr>
              <w:t>projects.</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657"/>
        </w:trPr>
        <w:tc>
          <w:tcPr>
            <w:tcW w:w="2507" w:type="dxa"/>
            <w:gridSpan w:val="2"/>
            <w:tcBorders>
              <w:left w:val="single" w:sz="12" w:space="0" w:color="000000"/>
            </w:tcBorders>
          </w:tcPr>
          <w:p w:rsidR="00DD093B" w:rsidRDefault="00DD093B" w:rsidP="00DD093B">
            <w:pPr>
              <w:pStyle w:val="TableParagraph"/>
              <w:spacing w:before="1" w:line="240" w:lineRule="auto"/>
              <w:rPr>
                <w:b/>
                <w:sz w:val="24"/>
              </w:rPr>
            </w:pPr>
            <w:r>
              <w:rPr>
                <w:b/>
                <w:sz w:val="24"/>
              </w:rPr>
              <w:t>Normal</w:t>
            </w:r>
            <w:r>
              <w:rPr>
                <w:b/>
                <w:spacing w:val="-1"/>
                <w:sz w:val="24"/>
              </w:rPr>
              <w:t xml:space="preserve"> </w:t>
            </w:r>
            <w:r>
              <w:rPr>
                <w:b/>
                <w:sz w:val="24"/>
              </w:rPr>
              <w:t>Flow:</w:t>
            </w:r>
          </w:p>
        </w:tc>
        <w:tc>
          <w:tcPr>
            <w:tcW w:w="3292" w:type="dxa"/>
            <w:gridSpan w:val="2"/>
          </w:tcPr>
          <w:p w:rsidR="00DD093B" w:rsidRDefault="00DD093B" w:rsidP="00DD093B">
            <w:pPr>
              <w:pStyle w:val="TableParagraph"/>
              <w:spacing w:line="272" w:lineRule="exact"/>
              <w:ind w:left="114"/>
              <w:rPr>
                <w:sz w:val="24"/>
              </w:rPr>
            </w:pPr>
            <w:r>
              <w:rPr>
                <w:sz w:val="24"/>
              </w:rPr>
              <w:t>Admin, student</w:t>
            </w:r>
          </w:p>
          <w:p w:rsidR="00DD093B" w:rsidRDefault="00DD093B" w:rsidP="00DD093B">
            <w:pPr>
              <w:pStyle w:val="TableParagraph"/>
              <w:spacing w:line="272" w:lineRule="exact"/>
              <w:ind w:left="114"/>
              <w:rPr>
                <w:sz w:val="24"/>
              </w:rPr>
            </w:pPr>
          </w:p>
          <w:p w:rsidR="00DD093B" w:rsidRDefault="00DD093B" w:rsidP="00DD093B">
            <w:pPr>
              <w:pStyle w:val="TableParagraph"/>
              <w:spacing w:line="272" w:lineRule="exact"/>
              <w:ind w:left="114"/>
              <w:rPr>
                <w:sz w:val="24"/>
              </w:rPr>
            </w:pPr>
            <w:r>
              <w:rPr>
                <w:sz w:val="24"/>
              </w:rPr>
              <w:t>1.</w:t>
            </w:r>
            <w:r>
              <w:rPr>
                <w:spacing w:val="-1"/>
                <w:sz w:val="24"/>
              </w:rPr>
              <w:t xml:space="preserve"> </w:t>
            </w:r>
            <w:r>
              <w:rPr>
                <w:sz w:val="24"/>
              </w:rPr>
              <w:t>User</w:t>
            </w:r>
            <w:r>
              <w:rPr>
                <w:spacing w:val="-1"/>
                <w:sz w:val="24"/>
              </w:rPr>
              <w:t xml:space="preserve"> </w:t>
            </w:r>
            <w:r>
              <w:rPr>
                <w:sz w:val="24"/>
              </w:rPr>
              <w:t>must</w:t>
            </w:r>
            <w:r>
              <w:rPr>
                <w:spacing w:val="-1"/>
                <w:sz w:val="24"/>
              </w:rPr>
              <w:t xml:space="preserve"> enter </w:t>
            </w:r>
            <w:r>
              <w:rPr>
                <w:sz w:val="24"/>
              </w:rPr>
              <w:t>login</w:t>
            </w:r>
            <w:r>
              <w:rPr>
                <w:spacing w:val="-1"/>
                <w:sz w:val="24"/>
              </w:rPr>
              <w:t xml:space="preserve"> </w:t>
            </w:r>
            <w:r>
              <w:rPr>
                <w:sz w:val="24"/>
              </w:rPr>
              <w:t>credentials.</w:t>
            </w:r>
          </w:p>
          <w:p w:rsidR="00DD093B" w:rsidRDefault="00DD093B" w:rsidP="00DD093B">
            <w:pPr>
              <w:pStyle w:val="TableParagraph"/>
              <w:spacing w:before="137" w:line="240" w:lineRule="auto"/>
              <w:ind w:left="114"/>
              <w:rPr>
                <w:sz w:val="24"/>
              </w:rPr>
            </w:pPr>
            <w:r>
              <w:rPr>
                <w:sz w:val="24"/>
              </w:rPr>
              <w:t>3.</w:t>
            </w:r>
            <w:r>
              <w:rPr>
                <w:spacing w:val="-2"/>
                <w:sz w:val="24"/>
              </w:rPr>
              <w:t xml:space="preserve"> </w:t>
            </w:r>
            <w:r>
              <w:rPr>
                <w:sz w:val="24"/>
              </w:rPr>
              <w:t>Successful Login.</w:t>
            </w:r>
          </w:p>
          <w:p w:rsidR="00DD093B" w:rsidRDefault="00DD093B" w:rsidP="00DD093B">
            <w:pPr>
              <w:pStyle w:val="TableParagraph"/>
              <w:spacing w:before="139" w:line="240" w:lineRule="auto"/>
              <w:ind w:left="114"/>
              <w:rPr>
                <w:sz w:val="24"/>
              </w:rPr>
            </w:pPr>
            <w:r>
              <w:rPr>
                <w:sz w:val="24"/>
              </w:rPr>
              <w:t>5.</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all</w:t>
            </w:r>
            <w:r>
              <w:rPr>
                <w:spacing w:val="-1"/>
                <w:sz w:val="24"/>
              </w:rPr>
              <w:t xml:space="preserve"> </w:t>
            </w:r>
            <w:r>
              <w:rPr>
                <w:sz w:val="24"/>
              </w:rPr>
              <w:t>projects button.</w:t>
            </w:r>
          </w:p>
        </w:tc>
        <w:tc>
          <w:tcPr>
            <w:tcW w:w="3275" w:type="dxa"/>
            <w:gridSpan w:val="2"/>
            <w:tcBorders>
              <w:right w:val="single" w:sz="12" w:space="0" w:color="000000"/>
            </w:tcBorders>
          </w:tcPr>
          <w:p w:rsidR="00DD093B" w:rsidRDefault="00DD093B" w:rsidP="00DD093B">
            <w:pPr>
              <w:pStyle w:val="TableParagraph"/>
              <w:spacing w:line="272" w:lineRule="exact"/>
              <w:ind w:left="112"/>
              <w:rPr>
                <w:sz w:val="24"/>
              </w:rPr>
            </w:pPr>
            <w:r>
              <w:rPr>
                <w:sz w:val="24"/>
              </w:rPr>
              <w:t xml:space="preserve">System </w:t>
            </w:r>
          </w:p>
          <w:p w:rsidR="00DD093B" w:rsidRDefault="00DD093B" w:rsidP="00DD093B">
            <w:pPr>
              <w:pStyle w:val="TableParagraph"/>
              <w:spacing w:line="272" w:lineRule="exact"/>
              <w:ind w:left="112"/>
              <w:rPr>
                <w:sz w:val="24"/>
              </w:rPr>
            </w:pPr>
          </w:p>
          <w:p w:rsidR="00DD093B" w:rsidRDefault="00DD093B" w:rsidP="00DD093B">
            <w:pPr>
              <w:pStyle w:val="TableParagraph"/>
              <w:spacing w:line="272" w:lineRule="exact"/>
              <w:ind w:left="112"/>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DD093B" w:rsidRDefault="00DD093B" w:rsidP="00DD093B">
            <w:pPr>
              <w:pStyle w:val="TableParagraph"/>
              <w:spacing w:before="137" w:line="240" w:lineRule="auto"/>
              <w:ind w:left="112"/>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DD093B" w:rsidRDefault="00DD093B" w:rsidP="00DD093B">
            <w:pPr>
              <w:pStyle w:val="TableParagraph"/>
              <w:spacing w:before="5" w:line="410" w:lineRule="atLeast"/>
              <w:ind w:left="112"/>
              <w:rPr>
                <w:sz w:val="24"/>
              </w:rPr>
            </w:pPr>
            <w:r>
              <w:rPr>
                <w:sz w:val="24"/>
              </w:rPr>
              <w:t>6.</w:t>
            </w:r>
            <w:r>
              <w:rPr>
                <w:spacing w:val="6"/>
                <w:sz w:val="24"/>
              </w:rPr>
              <w:t xml:space="preserve"> </w:t>
            </w:r>
            <w:r>
              <w:rPr>
                <w:sz w:val="24"/>
              </w:rPr>
              <w:t>System</w:t>
            </w:r>
            <w:r>
              <w:rPr>
                <w:spacing w:val="6"/>
                <w:sz w:val="24"/>
              </w:rPr>
              <w:t xml:space="preserve"> </w:t>
            </w:r>
            <w:r>
              <w:rPr>
                <w:sz w:val="24"/>
              </w:rPr>
              <w:t>will</w:t>
            </w:r>
            <w:r>
              <w:rPr>
                <w:spacing w:val="8"/>
                <w:sz w:val="24"/>
              </w:rPr>
              <w:t xml:space="preserve"> </w:t>
            </w:r>
            <w:r>
              <w:rPr>
                <w:sz w:val="24"/>
              </w:rPr>
              <w:t>show</w:t>
            </w:r>
            <w:r>
              <w:rPr>
                <w:spacing w:val="6"/>
                <w:sz w:val="24"/>
              </w:rPr>
              <w:t xml:space="preserve"> </w:t>
            </w:r>
            <w:r>
              <w:rPr>
                <w:sz w:val="24"/>
              </w:rPr>
              <w:t>the</w:t>
            </w:r>
            <w:r>
              <w:rPr>
                <w:spacing w:val="8"/>
                <w:sz w:val="24"/>
              </w:rPr>
              <w:t xml:space="preserve"> </w:t>
            </w:r>
            <w:r>
              <w:rPr>
                <w:sz w:val="24"/>
              </w:rPr>
              <w:t>list</w:t>
            </w:r>
            <w:r>
              <w:rPr>
                <w:spacing w:val="7"/>
                <w:sz w:val="24"/>
              </w:rPr>
              <w:t xml:space="preserve"> </w:t>
            </w:r>
            <w:r>
              <w:rPr>
                <w:sz w:val="24"/>
              </w:rPr>
              <w:t>all</w:t>
            </w:r>
            <w:r>
              <w:rPr>
                <w:spacing w:val="-57"/>
                <w:sz w:val="24"/>
              </w:rPr>
              <w:t xml:space="preserve"> </w:t>
            </w:r>
            <w:r>
              <w:rPr>
                <w:sz w:val="24"/>
              </w:rPr>
              <w:t>projects.</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985"/>
        </w:trPr>
        <w:tc>
          <w:tcPr>
            <w:tcW w:w="2507" w:type="dxa"/>
            <w:gridSpan w:val="2"/>
            <w:tcBorders>
              <w:left w:val="single" w:sz="12" w:space="0" w:color="000000"/>
            </w:tcBorders>
          </w:tcPr>
          <w:p w:rsidR="00DD093B" w:rsidRDefault="00DD093B" w:rsidP="00DD093B">
            <w:pPr>
              <w:pStyle w:val="TableParagraph"/>
              <w:spacing w:line="275" w:lineRule="exact"/>
              <w:rPr>
                <w:b/>
                <w:sz w:val="24"/>
              </w:rPr>
            </w:pPr>
            <w:r>
              <w:rPr>
                <w:b/>
                <w:sz w:val="24"/>
              </w:rPr>
              <w:t>Alternative</w:t>
            </w:r>
            <w:r>
              <w:rPr>
                <w:b/>
                <w:spacing w:val="-2"/>
                <w:sz w:val="24"/>
              </w:rPr>
              <w:t xml:space="preserve"> </w:t>
            </w:r>
            <w:r>
              <w:rPr>
                <w:b/>
                <w:sz w:val="24"/>
              </w:rPr>
              <w:t>Flows:</w:t>
            </w:r>
          </w:p>
        </w:tc>
        <w:tc>
          <w:tcPr>
            <w:tcW w:w="6567" w:type="dxa"/>
            <w:gridSpan w:val="4"/>
            <w:tcBorders>
              <w:right w:val="single" w:sz="12" w:space="0" w:color="000000"/>
            </w:tcBorders>
          </w:tcPr>
          <w:p w:rsidR="00DD093B" w:rsidRDefault="00DD093B" w:rsidP="00DD093B">
            <w:pPr>
              <w:pStyle w:val="TableParagraph"/>
              <w:spacing w:line="360" w:lineRule="auto"/>
              <w:ind w:left="114" w:right="70"/>
              <w:rPr>
                <w:sz w:val="24"/>
              </w:rPr>
            </w:pPr>
            <w:r>
              <w:rPr>
                <w:sz w:val="24"/>
              </w:rPr>
              <w:t>If</w:t>
            </w:r>
            <w:r>
              <w:rPr>
                <w:spacing w:val="21"/>
                <w:sz w:val="24"/>
              </w:rPr>
              <w:t xml:space="preserve"> </w:t>
            </w:r>
            <w:r>
              <w:rPr>
                <w:sz w:val="24"/>
              </w:rPr>
              <w:t>projects</w:t>
            </w:r>
            <w:r>
              <w:rPr>
                <w:spacing w:val="22"/>
                <w:sz w:val="24"/>
              </w:rPr>
              <w:t xml:space="preserve"> </w:t>
            </w:r>
            <w:r>
              <w:rPr>
                <w:sz w:val="24"/>
              </w:rPr>
              <w:t>are</w:t>
            </w:r>
            <w:r>
              <w:rPr>
                <w:spacing w:val="19"/>
                <w:sz w:val="24"/>
              </w:rPr>
              <w:t xml:space="preserve"> </w:t>
            </w:r>
            <w:r>
              <w:rPr>
                <w:sz w:val="24"/>
              </w:rPr>
              <w:t>not</w:t>
            </w:r>
            <w:r>
              <w:rPr>
                <w:spacing w:val="23"/>
                <w:sz w:val="24"/>
              </w:rPr>
              <w:t xml:space="preserve"> </w:t>
            </w:r>
            <w:r>
              <w:rPr>
                <w:sz w:val="24"/>
              </w:rPr>
              <w:t>their</w:t>
            </w:r>
            <w:r>
              <w:rPr>
                <w:spacing w:val="23"/>
                <w:sz w:val="24"/>
              </w:rPr>
              <w:t xml:space="preserve"> </w:t>
            </w:r>
            <w:r>
              <w:rPr>
                <w:sz w:val="24"/>
              </w:rPr>
              <w:t>system</w:t>
            </w:r>
            <w:r>
              <w:rPr>
                <w:spacing w:val="21"/>
                <w:sz w:val="24"/>
              </w:rPr>
              <w:t xml:space="preserve"> </w:t>
            </w:r>
            <w:r>
              <w:rPr>
                <w:sz w:val="24"/>
              </w:rPr>
              <w:t>will</w:t>
            </w:r>
            <w:r>
              <w:rPr>
                <w:spacing w:val="22"/>
                <w:sz w:val="24"/>
              </w:rPr>
              <w:t xml:space="preserve"> </w:t>
            </w:r>
            <w:r>
              <w:rPr>
                <w:sz w:val="24"/>
              </w:rPr>
              <w:t>display</w:t>
            </w:r>
            <w:r>
              <w:rPr>
                <w:spacing w:val="16"/>
                <w:sz w:val="24"/>
              </w:rPr>
              <w:t xml:space="preserve"> </w:t>
            </w:r>
            <w:r>
              <w:rPr>
                <w:sz w:val="24"/>
              </w:rPr>
              <w:t>message</w:t>
            </w:r>
            <w:r>
              <w:rPr>
                <w:spacing w:val="20"/>
                <w:sz w:val="24"/>
              </w:rPr>
              <w:t xml:space="preserve"> </w:t>
            </w:r>
            <w:r>
              <w:rPr>
                <w:sz w:val="24"/>
              </w:rPr>
              <w:t>with</w:t>
            </w:r>
            <w:r>
              <w:rPr>
                <w:spacing w:val="21"/>
                <w:sz w:val="24"/>
              </w:rPr>
              <w:t xml:space="preserve"> </w:t>
            </w:r>
            <w:r>
              <w:rPr>
                <w:sz w:val="24"/>
              </w:rPr>
              <w:t>empty</w:t>
            </w:r>
            <w:r>
              <w:rPr>
                <w:spacing w:val="-57"/>
                <w:sz w:val="24"/>
              </w:rPr>
              <w:t xml:space="preserve"> </w:t>
            </w:r>
            <w:r>
              <w:rPr>
                <w:sz w:val="24"/>
              </w:rPr>
              <w:t>fields.</w:t>
            </w:r>
          </w:p>
        </w:tc>
      </w:tr>
      <w:tr w:rsidR="00DD093B" w:rsidTr="00DD093B">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693"/>
        </w:trPr>
        <w:tc>
          <w:tcPr>
            <w:tcW w:w="2507" w:type="dxa"/>
            <w:gridSpan w:val="2"/>
            <w:tcBorders>
              <w:left w:val="single" w:sz="12" w:space="0" w:color="000000"/>
              <w:bottom w:val="single" w:sz="12" w:space="0" w:color="000000"/>
            </w:tcBorders>
          </w:tcPr>
          <w:p w:rsidR="00DD093B" w:rsidRDefault="00DD093B" w:rsidP="00DD093B">
            <w:pPr>
              <w:pStyle w:val="TableParagraph"/>
              <w:spacing w:before="1" w:line="240" w:lineRule="auto"/>
              <w:rPr>
                <w:b/>
                <w:sz w:val="24"/>
              </w:rPr>
            </w:pPr>
            <w:r>
              <w:rPr>
                <w:b/>
                <w:sz w:val="24"/>
              </w:rPr>
              <w:t>Exceptions:</w:t>
            </w:r>
          </w:p>
        </w:tc>
        <w:tc>
          <w:tcPr>
            <w:tcW w:w="6567" w:type="dxa"/>
            <w:gridSpan w:val="4"/>
            <w:tcBorders>
              <w:bottom w:val="single" w:sz="12" w:space="0" w:color="000000"/>
              <w:right w:val="single" w:sz="12" w:space="0" w:color="000000"/>
            </w:tcBorders>
          </w:tcPr>
          <w:p w:rsidR="00DD093B" w:rsidRDefault="00DD093B" w:rsidP="00DD093B">
            <w:pPr>
              <w:pStyle w:val="TableParagraph"/>
              <w:numPr>
                <w:ilvl w:val="0"/>
                <w:numId w:val="10"/>
              </w:numPr>
              <w:tabs>
                <w:tab w:val="left" w:pos="371"/>
              </w:tabs>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DD093B" w:rsidRDefault="00DD093B" w:rsidP="00DD093B">
            <w:pPr>
              <w:pStyle w:val="TableParagraph"/>
              <w:numPr>
                <w:ilvl w:val="0"/>
                <w:numId w:val="10"/>
              </w:numPr>
              <w:tabs>
                <w:tab w:val="left" w:pos="369"/>
              </w:tabs>
              <w:spacing w:before="2" w:line="240" w:lineRule="auto"/>
              <w:ind w:left="368"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BC5C39">
      <w:pPr>
        <w:rPr>
          <w:sz w:val="24"/>
        </w:r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2"/>
        <w:numPr>
          <w:ilvl w:val="2"/>
          <w:numId w:val="30"/>
        </w:numPr>
        <w:tabs>
          <w:tab w:val="left" w:pos="761"/>
        </w:tabs>
        <w:spacing w:before="225"/>
        <w:ind w:left="760" w:hanging="661"/>
      </w:pPr>
      <w:bookmarkStart w:id="54" w:name="_Toc117117317"/>
      <w:r>
        <w:lastRenderedPageBreak/>
        <w:t>Add</w:t>
      </w:r>
      <w:r>
        <w:rPr>
          <w:spacing w:val="-3"/>
        </w:rPr>
        <w:t xml:space="preserve"> </w:t>
      </w:r>
      <w:r>
        <w:t>own</w:t>
      </w:r>
      <w:r>
        <w:rPr>
          <w:spacing w:val="-3"/>
        </w:rPr>
        <w:t xml:space="preserve"> </w:t>
      </w:r>
      <w:r>
        <w:t>project</w:t>
      </w:r>
      <w:r>
        <w:rPr>
          <w:spacing w:val="-1"/>
        </w:rPr>
        <w:t xml:space="preserve"> </w:t>
      </w:r>
      <w:r>
        <w:t>information</w:t>
      </w:r>
      <w:bookmarkEnd w:id="54"/>
    </w:p>
    <w:p w:rsidR="00A26F00" w:rsidRPr="00DD093B" w:rsidRDefault="008A51F1" w:rsidP="00DD093B">
      <w:pPr>
        <w:pStyle w:val="BodyText"/>
        <w:spacing w:before="19" w:line="360" w:lineRule="auto"/>
        <w:ind w:left="100" w:right="679" w:firstLine="719"/>
        <w:jc w:val="both"/>
      </w:pPr>
      <w:r>
        <w:t>Here is the Use Case in which student will login through valid credentials and after</w:t>
      </w:r>
      <w:r>
        <w:rPr>
          <w:spacing w:val="1"/>
        </w:rPr>
        <w:t xml:space="preserve"> </w:t>
      </w:r>
      <w:r>
        <w:t>successful login then student will see an open portal homepage where they can add project</w:t>
      </w:r>
      <w:r>
        <w:rPr>
          <w:spacing w:val="1"/>
        </w:rPr>
        <w:t xml:space="preserve"> </w:t>
      </w:r>
      <w:r>
        <w:t>information</w:t>
      </w:r>
      <w:r>
        <w:rPr>
          <w:spacing w:val="-8"/>
        </w:rPr>
        <w:t xml:space="preserve"> </w:t>
      </w:r>
      <w:r>
        <w:t>by</w:t>
      </w:r>
      <w:r>
        <w:rPr>
          <w:spacing w:val="-13"/>
        </w:rPr>
        <w:t xml:space="preserve"> </w:t>
      </w:r>
      <w:r>
        <w:t>clicking</w:t>
      </w:r>
      <w:r>
        <w:rPr>
          <w:spacing w:val="-10"/>
        </w:rPr>
        <w:t xml:space="preserve"> </w:t>
      </w:r>
      <w:r>
        <w:t>on</w:t>
      </w:r>
      <w:r>
        <w:rPr>
          <w:spacing w:val="-9"/>
        </w:rPr>
        <w:t xml:space="preserve"> </w:t>
      </w:r>
      <w:r>
        <w:t>the</w:t>
      </w:r>
      <w:r>
        <w:rPr>
          <w:spacing w:val="-9"/>
        </w:rPr>
        <w:t xml:space="preserve"> </w:t>
      </w:r>
      <w:r>
        <w:t>button</w:t>
      </w:r>
      <w:r>
        <w:rPr>
          <w:spacing w:val="-8"/>
        </w:rPr>
        <w:t xml:space="preserve"> </w:t>
      </w:r>
      <w:r>
        <w:t>of</w:t>
      </w:r>
      <w:r>
        <w:rPr>
          <w:spacing w:val="-9"/>
        </w:rPr>
        <w:t xml:space="preserve"> </w:t>
      </w:r>
      <w:r>
        <w:t>add</w:t>
      </w:r>
      <w:r>
        <w:rPr>
          <w:spacing w:val="-9"/>
        </w:rPr>
        <w:t xml:space="preserve"> </w:t>
      </w:r>
      <w:r>
        <w:t>projects</w:t>
      </w:r>
      <w:r>
        <w:rPr>
          <w:spacing w:val="-7"/>
        </w:rPr>
        <w:t xml:space="preserve"> </w:t>
      </w:r>
      <w:r>
        <w:t>and</w:t>
      </w:r>
      <w:r>
        <w:rPr>
          <w:spacing w:val="-9"/>
        </w:rPr>
        <w:t xml:space="preserve"> </w:t>
      </w:r>
      <w:r>
        <w:t>after</w:t>
      </w:r>
      <w:r>
        <w:rPr>
          <w:spacing w:val="-8"/>
        </w:rPr>
        <w:t xml:space="preserve"> </w:t>
      </w:r>
      <w:r>
        <w:t>that</w:t>
      </w:r>
      <w:r>
        <w:rPr>
          <w:spacing w:val="-9"/>
        </w:rPr>
        <w:t xml:space="preserve"> </w:t>
      </w:r>
      <w:r>
        <w:t>system</w:t>
      </w:r>
      <w:r>
        <w:rPr>
          <w:spacing w:val="-8"/>
        </w:rPr>
        <w:t xml:space="preserve"> </w:t>
      </w:r>
      <w:r>
        <w:t>will</w:t>
      </w:r>
      <w:r>
        <w:rPr>
          <w:spacing w:val="-7"/>
        </w:rPr>
        <w:t xml:space="preserve"> </w:t>
      </w:r>
      <w:r>
        <w:t>get</w:t>
      </w:r>
      <w:r>
        <w:rPr>
          <w:spacing w:val="-4"/>
        </w:rPr>
        <w:t xml:space="preserve"> </w:t>
      </w:r>
      <w:r>
        <w:t>project</w:t>
      </w:r>
      <w:r>
        <w:rPr>
          <w:spacing w:val="-8"/>
        </w:rPr>
        <w:t xml:space="preserve"> </w:t>
      </w:r>
      <w:r>
        <w:t>title</w:t>
      </w:r>
      <w:r>
        <w:rPr>
          <w:spacing w:val="-9"/>
        </w:rPr>
        <w:t xml:space="preserve"> </w:t>
      </w:r>
      <w:r>
        <w:t>and</w:t>
      </w:r>
      <w:r>
        <w:rPr>
          <w:spacing w:val="-58"/>
        </w:rPr>
        <w:t xml:space="preserve"> </w:t>
      </w:r>
      <w:r>
        <w:t>check plagiarism on title, department, supervisor name, group members, tools, and store that in</w:t>
      </w:r>
      <w:r>
        <w:rPr>
          <w:spacing w:val="1"/>
        </w:rPr>
        <w:t xml:space="preserve"> </w:t>
      </w:r>
      <w:r>
        <w:t>database as shown below:</w:t>
      </w:r>
      <w:bookmarkStart w:id="55" w:name="_bookmark57"/>
      <w:bookmarkEnd w:id="55"/>
    </w:p>
    <w:p w:rsidR="00BC5C39" w:rsidRDefault="008A51F1">
      <w:pPr>
        <w:spacing w:before="218"/>
        <w:ind w:right="576"/>
        <w:jc w:val="center"/>
        <w:rPr>
          <w:i/>
          <w:sz w:val="18"/>
        </w:rPr>
      </w:pPr>
      <w:r>
        <w:rPr>
          <w:i/>
          <w:sz w:val="18"/>
        </w:rPr>
        <w:t>Table</w:t>
      </w:r>
      <w:r>
        <w:rPr>
          <w:i/>
          <w:spacing w:val="-3"/>
          <w:sz w:val="18"/>
        </w:rPr>
        <w:t xml:space="preserve"> </w:t>
      </w:r>
      <w:r>
        <w:rPr>
          <w:i/>
          <w:sz w:val="18"/>
        </w:rPr>
        <w:t>16</w:t>
      </w:r>
      <w:r>
        <w:rPr>
          <w:i/>
          <w:spacing w:val="-2"/>
          <w:sz w:val="18"/>
        </w:rPr>
        <w:t xml:space="preserve"> </w:t>
      </w:r>
      <w:r>
        <w:rPr>
          <w:i/>
          <w:sz w:val="18"/>
        </w:rPr>
        <w:t>Add</w:t>
      </w:r>
      <w:r>
        <w:rPr>
          <w:i/>
          <w:spacing w:val="-2"/>
          <w:sz w:val="18"/>
        </w:rPr>
        <w:t xml:space="preserve"> </w:t>
      </w:r>
      <w:r>
        <w:rPr>
          <w:i/>
          <w:sz w:val="18"/>
        </w:rPr>
        <w:t>own</w:t>
      </w:r>
      <w:r>
        <w:rPr>
          <w:i/>
          <w:spacing w:val="-2"/>
          <w:sz w:val="18"/>
        </w:rPr>
        <w:t xml:space="preserve"> </w:t>
      </w:r>
      <w:r>
        <w:rPr>
          <w:i/>
          <w:sz w:val="18"/>
        </w:rPr>
        <w:t>project</w:t>
      </w:r>
      <w:r>
        <w:rPr>
          <w:i/>
          <w:spacing w:val="-1"/>
          <w:sz w:val="18"/>
        </w:rPr>
        <w:t xml:space="preserve"> </w:t>
      </w:r>
      <w:r>
        <w:rPr>
          <w:i/>
          <w:sz w:val="18"/>
        </w:rPr>
        <w:t>information</w:t>
      </w:r>
    </w:p>
    <w:p w:rsidR="00BC5C39" w:rsidRDefault="00BC5C39">
      <w:pPr>
        <w:pStyle w:val="BodyText"/>
        <w:spacing w:before="9"/>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5"/>
        <w:gridCol w:w="881"/>
        <w:gridCol w:w="2396"/>
      </w:tblGrid>
      <w:tr w:rsidR="00BC5C39">
        <w:trPr>
          <w:trHeight w:val="575"/>
        </w:trPr>
        <w:tc>
          <w:tcPr>
            <w:tcW w:w="1997"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5" w:type="dxa"/>
            <w:gridSpan w:val="5"/>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14</w:t>
            </w:r>
          </w:p>
        </w:tc>
      </w:tr>
      <w:tr w:rsidR="00BC5C39">
        <w:trPr>
          <w:trHeight w:val="57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5" w:type="dxa"/>
            <w:gridSpan w:val="5"/>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Add</w:t>
            </w:r>
            <w:r>
              <w:rPr>
                <w:spacing w:val="-2"/>
                <w:sz w:val="24"/>
              </w:rPr>
              <w:t xml:space="preserve"> </w:t>
            </w:r>
            <w:r>
              <w:rPr>
                <w:sz w:val="24"/>
              </w:rPr>
              <w:t>project</w:t>
            </w:r>
            <w:r>
              <w:rPr>
                <w:spacing w:val="-1"/>
                <w:sz w:val="24"/>
              </w:rPr>
              <w:t xml:space="preserve"> </w:t>
            </w:r>
            <w:r>
              <w:rPr>
                <w:sz w:val="24"/>
              </w:rPr>
              <w:t>information.</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Created</w:t>
            </w:r>
            <w:r>
              <w:rPr>
                <w:b/>
                <w:spacing w:val="-2"/>
                <w:sz w:val="24"/>
              </w:rPr>
              <w:t xml:space="preserve"> </w:t>
            </w:r>
            <w:r>
              <w:rPr>
                <w:b/>
                <w:sz w:val="24"/>
              </w:rPr>
              <w:t>By:</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2" w:lineRule="exact"/>
              <w:ind w:left="114"/>
              <w:rPr>
                <w:sz w:val="24"/>
              </w:rPr>
            </w:pPr>
            <w:r>
              <w:rPr>
                <w:sz w:val="24"/>
              </w:rPr>
              <w:t>M.</w:t>
            </w:r>
            <w:r>
              <w:rPr>
                <w:spacing w:val="-2"/>
                <w:sz w:val="24"/>
              </w:rPr>
              <w:t xml:space="preserve"> </w:t>
            </w:r>
            <w:r>
              <w:rPr>
                <w:sz w:val="24"/>
              </w:rPr>
              <w:t>Kamran</w:t>
            </w:r>
          </w:p>
        </w:tc>
        <w:tc>
          <w:tcPr>
            <w:tcW w:w="2266"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before="1" w:line="240" w:lineRule="auto"/>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96" w:type="dxa"/>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N/A</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4/4/2022</w:t>
            </w:r>
          </w:p>
        </w:tc>
        <w:tc>
          <w:tcPr>
            <w:tcW w:w="2266"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6" w:type="dxa"/>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5/4/2022</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Actors:</w:t>
            </w:r>
          </w:p>
        </w:tc>
        <w:tc>
          <w:tcPr>
            <w:tcW w:w="6551" w:type="dxa"/>
            <w:gridSpan w:val="4"/>
            <w:tcBorders>
              <w:right w:val="single" w:sz="12" w:space="0" w:color="000000"/>
            </w:tcBorders>
          </w:tcPr>
          <w:p w:rsidR="00A26F00" w:rsidRDefault="00A26F00" w:rsidP="00384D36">
            <w:pPr>
              <w:pStyle w:val="TableParagraph"/>
              <w:ind w:left="114"/>
              <w:rPr>
                <w:sz w:val="24"/>
              </w:rPr>
            </w:pPr>
            <w:r>
              <w:rPr>
                <w:sz w:val="24"/>
              </w:rPr>
              <w:t>Student.</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A26F00" w:rsidRDefault="00A26F00" w:rsidP="00384D36">
            <w:pPr>
              <w:pStyle w:val="TableParagraph"/>
              <w:spacing w:before="1" w:line="240" w:lineRule="auto"/>
              <w:rPr>
                <w:b/>
                <w:sz w:val="24"/>
              </w:rPr>
            </w:pPr>
            <w:r>
              <w:rPr>
                <w:b/>
                <w:sz w:val="24"/>
              </w:rPr>
              <w:t>Description:</w:t>
            </w:r>
          </w:p>
        </w:tc>
        <w:tc>
          <w:tcPr>
            <w:tcW w:w="6551" w:type="dxa"/>
            <w:gridSpan w:val="4"/>
            <w:tcBorders>
              <w:right w:val="single" w:sz="12" w:space="0" w:color="000000"/>
            </w:tcBorders>
          </w:tcPr>
          <w:p w:rsidR="00A26F00" w:rsidRDefault="00A26F00" w:rsidP="00384D36">
            <w:pPr>
              <w:pStyle w:val="TableParagraph"/>
              <w:spacing w:line="272" w:lineRule="exact"/>
              <w:ind w:left="114"/>
              <w:rPr>
                <w:sz w:val="24"/>
              </w:rPr>
            </w:pPr>
            <w:r>
              <w:rPr>
                <w:sz w:val="24"/>
              </w:rPr>
              <w:t>Student</w:t>
            </w:r>
            <w:r>
              <w:rPr>
                <w:spacing w:val="-1"/>
                <w:sz w:val="24"/>
              </w:rPr>
              <w:t xml:space="preserve"> </w:t>
            </w:r>
            <w:r>
              <w:rPr>
                <w:sz w:val="24"/>
              </w:rPr>
              <w:t>can</w:t>
            </w:r>
            <w:r>
              <w:rPr>
                <w:spacing w:val="-1"/>
                <w:sz w:val="24"/>
              </w:rPr>
              <w:t xml:space="preserve"> </w:t>
            </w:r>
            <w:r>
              <w:rPr>
                <w:sz w:val="24"/>
              </w:rPr>
              <w:t>add</w:t>
            </w:r>
            <w:r>
              <w:rPr>
                <w:spacing w:val="-1"/>
                <w:sz w:val="24"/>
              </w:rPr>
              <w:t xml:space="preserve"> </w:t>
            </w:r>
            <w:r>
              <w:rPr>
                <w:sz w:val="24"/>
              </w:rPr>
              <w:t>details/information</w:t>
            </w:r>
            <w:r>
              <w:rPr>
                <w:spacing w:val="-1"/>
                <w:sz w:val="24"/>
              </w:rPr>
              <w:t xml:space="preserve"> </w:t>
            </w:r>
            <w:r>
              <w:rPr>
                <w:sz w:val="24"/>
              </w:rPr>
              <w:t>of</w:t>
            </w:r>
            <w:r>
              <w:rPr>
                <w:spacing w:val="-1"/>
                <w:sz w:val="24"/>
              </w:rPr>
              <w:t xml:space="preserve"> </w:t>
            </w:r>
            <w:r>
              <w:rPr>
                <w:sz w:val="24"/>
              </w:rPr>
              <w:t>own</w:t>
            </w:r>
            <w:r>
              <w:rPr>
                <w:spacing w:val="-1"/>
                <w:sz w:val="24"/>
              </w:rPr>
              <w:t xml:space="preserve"> </w:t>
            </w:r>
            <w:r>
              <w:rPr>
                <w:sz w:val="24"/>
              </w:rPr>
              <w:t>project.</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Trigger:</w:t>
            </w:r>
          </w:p>
        </w:tc>
        <w:tc>
          <w:tcPr>
            <w:tcW w:w="6551" w:type="dxa"/>
            <w:gridSpan w:val="4"/>
            <w:tcBorders>
              <w:right w:val="single" w:sz="12" w:space="0" w:color="000000"/>
            </w:tcBorders>
          </w:tcPr>
          <w:p w:rsidR="00A26F00" w:rsidRDefault="00A26F00" w:rsidP="00384D36">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add</w:t>
            </w:r>
            <w:r>
              <w:rPr>
                <w:spacing w:val="-1"/>
                <w:sz w:val="24"/>
              </w:rPr>
              <w:t xml:space="preserve"> </w:t>
            </w:r>
            <w:r>
              <w:rPr>
                <w:sz w:val="24"/>
              </w:rPr>
              <w:t>project</w:t>
            </w:r>
            <w:r>
              <w:rPr>
                <w:spacing w:val="-1"/>
                <w:sz w:val="24"/>
              </w:rPr>
              <w:t xml:space="preserve"> </w:t>
            </w:r>
            <w:r>
              <w:rPr>
                <w:sz w:val="24"/>
              </w:rPr>
              <w:t>information button.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Preconditions:</w:t>
            </w:r>
          </w:p>
        </w:tc>
        <w:tc>
          <w:tcPr>
            <w:tcW w:w="6551" w:type="dxa"/>
            <w:gridSpan w:val="4"/>
            <w:tcBorders>
              <w:right w:val="single" w:sz="12" w:space="0" w:color="000000"/>
            </w:tcBorders>
          </w:tcPr>
          <w:p w:rsidR="00A26F00" w:rsidRDefault="00A26F00" w:rsidP="00384D36">
            <w:pPr>
              <w:pStyle w:val="TableParagraph"/>
              <w:ind w:left="114"/>
              <w:rPr>
                <w:sz w:val="24"/>
              </w:rPr>
            </w:pPr>
            <w:r>
              <w:rPr>
                <w:sz w:val="24"/>
              </w:rPr>
              <w:t>Student</w:t>
            </w:r>
            <w:r>
              <w:rPr>
                <w:spacing w:val="-1"/>
                <w:sz w:val="24"/>
              </w:rPr>
              <w:t xml:space="preserve"> </w:t>
            </w:r>
            <w:r>
              <w:rPr>
                <w:sz w:val="24"/>
              </w:rPr>
              <w:t>must be</w:t>
            </w:r>
            <w:r>
              <w:rPr>
                <w:spacing w:val="-2"/>
                <w:sz w:val="24"/>
              </w:rPr>
              <w:t xml:space="preserve"> </w:t>
            </w:r>
            <w:r w:rsidR="00DD093B">
              <w:rPr>
                <w:sz w:val="24"/>
              </w:rPr>
              <w:t>logged in.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Post</w:t>
            </w:r>
            <w:r>
              <w:rPr>
                <w:b/>
                <w:spacing w:val="-1"/>
                <w:sz w:val="24"/>
              </w:rPr>
              <w:t xml:space="preserve"> </w:t>
            </w:r>
            <w:r>
              <w:rPr>
                <w:b/>
                <w:sz w:val="24"/>
              </w:rPr>
              <w:t>conditions:</w:t>
            </w:r>
          </w:p>
        </w:tc>
        <w:tc>
          <w:tcPr>
            <w:tcW w:w="6551" w:type="dxa"/>
            <w:gridSpan w:val="4"/>
            <w:tcBorders>
              <w:right w:val="single" w:sz="12" w:space="0" w:color="000000"/>
            </w:tcBorders>
          </w:tcPr>
          <w:p w:rsidR="00A26F00" w:rsidRDefault="00A26F00" w:rsidP="00384D36">
            <w:pPr>
              <w:pStyle w:val="TableParagraph"/>
              <w:ind w:left="114"/>
              <w:rPr>
                <w:sz w:val="24"/>
              </w:rPr>
            </w:pPr>
            <w:r>
              <w:rPr>
                <w:sz w:val="24"/>
              </w:rPr>
              <w:t>Display</w:t>
            </w:r>
            <w:r>
              <w:rPr>
                <w:spacing w:val="-5"/>
                <w:sz w:val="24"/>
              </w:rPr>
              <w:t xml:space="preserve"> </w:t>
            </w:r>
            <w:r>
              <w:rPr>
                <w:sz w:val="24"/>
              </w:rPr>
              <w:t>projects</w:t>
            </w:r>
            <w:r>
              <w:rPr>
                <w:spacing w:val="1"/>
                <w:sz w:val="24"/>
              </w:rPr>
              <w:t xml:space="preserve"> </w:t>
            </w:r>
            <w:r>
              <w:rPr>
                <w:sz w:val="24"/>
              </w:rPr>
              <w:t>information.</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3311"/>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Normal</w:t>
            </w:r>
            <w:r>
              <w:rPr>
                <w:b/>
                <w:spacing w:val="-1"/>
                <w:sz w:val="24"/>
              </w:rPr>
              <w:t xml:space="preserve"> </w:t>
            </w:r>
            <w:r>
              <w:rPr>
                <w:b/>
                <w:sz w:val="24"/>
              </w:rPr>
              <w:t>Flow:</w:t>
            </w:r>
          </w:p>
        </w:tc>
        <w:tc>
          <w:tcPr>
            <w:tcW w:w="3274" w:type="dxa"/>
            <w:gridSpan w:val="2"/>
          </w:tcPr>
          <w:p w:rsidR="00A26F00" w:rsidRDefault="00A26F00" w:rsidP="00384D36">
            <w:pPr>
              <w:pStyle w:val="TableParagraph"/>
              <w:ind w:left="114"/>
              <w:rPr>
                <w:sz w:val="24"/>
              </w:rPr>
            </w:pPr>
            <w:r>
              <w:rPr>
                <w:sz w:val="24"/>
              </w:rPr>
              <w:t xml:space="preserve">Student </w:t>
            </w:r>
          </w:p>
          <w:p w:rsidR="00A26F00" w:rsidRDefault="00A26F00" w:rsidP="00384D36">
            <w:pPr>
              <w:pStyle w:val="TableParagraph"/>
              <w:ind w:left="114"/>
              <w:rPr>
                <w:sz w:val="24"/>
              </w:rPr>
            </w:pPr>
          </w:p>
          <w:p w:rsidR="00A26F00" w:rsidRDefault="00A26F00" w:rsidP="00384D36">
            <w:pPr>
              <w:pStyle w:val="TableParagraph"/>
              <w:ind w:left="114"/>
              <w:rPr>
                <w:sz w:val="24"/>
              </w:rPr>
            </w:pPr>
            <w:r>
              <w:rPr>
                <w:sz w:val="24"/>
              </w:rPr>
              <w:t>1.</w:t>
            </w:r>
            <w:r>
              <w:rPr>
                <w:spacing w:val="-1"/>
                <w:sz w:val="24"/>
              </w:rPr>
              <w:t xml:space="preserve"> </w:t>
            </w:r>
            <w:r w:rsidR="00DD093B">
              <w:rPr>
                <w:sz w:val="24"/>
              </w:rPr>
              <w:t>Student</w:t>
            </w:r>
            <w:r>
              <w:rPr>
                <w:spacing w:val="-1"/>
                <w:sz w:val="24"/>
              </w:rPr>
              <w:t xml:space="preserve"> </w:t>
            </w:r>
            <w:r>
              <w:rPr>
                <w:sz w:val="24"/>
              </w:rPr>
              <w:t>must</w:t>
            </w:r>
            <w:r w:rsidR="00DD093B">
              <w:rPr>
                <w:sz w:val="24"/>
              </w:rPr>
              <w:t xml:space="preserve"> enter</w:t>
            </w:r>
            <w:r>
              <w:rPr>
                <w:spacing w:val="-1"/>
                <w:sz w:val="24"/>
              </w:rPr>
              <w:t xml:space="preserve"> </w:t>
            </w:r>
            <w:r>
              <w:rPr>
                <w:sz w:val="24"/>
              </w:rPr>
              <w:t>login</w:t>
            </w:r>
            <w:r>
              <w:rPr>
                <w:spacing w:val="-1"/>
                <w:sz w:val="24"/>
              </w:rPr>
              <w:t xml:space="preserve"> </w:t>
            </w:r>
            <w:r>
              <w:rPr>
                <w:sz w:val="24"/>
              </w:rPr>
              <w:t>credentials.</w:t>
            </w:r>
          </w:p>
          <w:p w:rsidR="00A26F00" w:rsidRDefault="00A26F00" w:rsidP="00D40946">
            <w:pPr>
              <w:pStyle w:val="TableParagraph"/>
              <w:spacing w:before="140" w:line="360" w:lineRule="auto"/>
              <w:ind w:left="114"/>
              <w:rPr>
                <w:sz w:val="24"/>
              </w:rPr>
            </w:pPr>
            <w:r>
              <w:rPr>
                <w:sz w:val="24"/>
              </w:rPr>
              <w:t>3.</w:t>
            </w:r>
            <w:r>
              <w:rPr>
                <w:spacing w:val="-2"/>
                <w:sz w:val="24"/>
              </w:rPr>
              <w:t xml:space="preserve"> </w:t>
            </w:r>
            <w:r>
              <w:rPr>
                <w:sz w:val="24"/>
              </w:rPr>
              <w:t>Successful Login.</w:t>
            </w:r>
          </w:p>
          <w:p w:rsidR="00A26F00" w:rsidRDefault="00D40946" w:rsidP="00D40946">
            <w:pPr>
              <w:pStyle w:val="TableParagraph"/>
              <w:spacing w:line="360" w:lineRule="auto"/>
              <w:ind w:left="114"/>
              <w:rPr>
                <w:sz w:val="24"/>
              </w:rPr>
            </w:pPr>
            <w:r>
              <w:rPr>
                <w:sz w:val="24"/>
              </w:rPr>
              <w:t xml:space="preserve">5. Click on add </w:t>
            </w:r>
            <w:r w:rsidR="00A26F00" w:rsidRPr="00D40946">
              <w:rPr>
                <w:sz w:val="24"/>
              </w:rPr>
              <w:t>project</w:t>
            </w:r>
            <w:r>
              <w:rPr>
                <w:sz w:val="24"/>
              </w:rPr>
              <w:t xml:space="preserve"> </w:t>
            </w:r>
            <w:r w:rsidR="00A26F00">
              <w:rPr>
                <w:sz w:val="24"/>
              </w:rPr>
              <w:t>information</w:t>
            </w:r>
            <w:r w:rsidR="00A26F00" w:rsidRPr="00D40946">
              <w:rPr>
                <w:sz w:val="24"/>
              </w:rPr>
              <w:t xml:space="preserve"> </w:t>
            </w:r>
            <w:r w:rsidR="00A26F00">
              <w:rPr>
                <w:sz w:val="24"/>
              </w:rPr>
              <w:t>button.</w:t>
            </w:r>
          </w:p>
          <w:p w:rsidR="00D40946" w:rsidRDefault="00DD093B" w:rsidP="00D40946">
            <w:pPr>
              <w:pStyle w:val="TableParagraph"/>
              <w:spacing w:line="360" w:lineRule="auto"/>
              <w:ind w:left="114"/>
              <w:rPr>
                <w:sz w:val="24"/>
              </w:rPr>
            </w:pPr>
            <w:r>
              <w:rPr>
                <w:sz w:val="24"/>
              </w:rPr>
              <w:t xml:space="preserve">7. </w:t>
            </w:r>
            <w:r w:rsidR="00D40946">
              <w:rPr>
                <w:sz w:val="24"/>
              </w:rPr>
              <w:t>E</w:t>
            </w:r>
            <w:r>
              <w:rPr>
                <w:sz w:val="24"/>
              </w:rPr>
              <w:t xml:space="preserve">nter project information </w:t>
            </w:r>
          </w:p>
          <w:p w:rsidR="00DD093B" w:rsidRDefault="00D40946" w:rsidP="00D40946">
            <w:pPr>
              <w:pStyle w:val="TableParagraph"/>
              <w:spacing w:line="360" w:lineRule="auto"/>
              <w:ind w:left="114"/>
              <w:rPr>
                <w:sz w:val="24"/>
              </w:rPr>
            </w:pPr>
            <w:r>
              <w:rPr>
                <w:sz w:val="24"/>
              </w:rPr>
              <w:t>8. P</w:t>
            </w:r>
            <w:r w:rsidR="00DD093B">
              <w:rPr>
                <w:sz w:val="24"/>
              </w:rPr>
              <w:t xml:space="preserve">ress enter </w:t>
            </w:r>
          </w:p>
        </w:tc>
        <w:tc>
          <w:tcPr>
            <w:tcW w:w="3277" w:type="dxa"/>
            <w:gridSpan w:val="2"/>
            <w:tcBorders>
              <w:right w:val="single" w:sz="12" w:space="0" w:color="000000"/>
            </w:tcBorders>
          </w:tcPr>
          <w:p w:rsidR="00A26F00" w:rsidRDefault="00A26F00" w:rsidP="00384D36">
            <w:pPr>
              <w:pStyle w:val="TableParagraph"/>
              <w:ind w:left="114"/>
              <w:jc w:val="both"/>
              <w:rPr>
                <w:sz w:val="24"/>
              </w:rPr>
            </w:pPr>
            <w:r>
              <w:rPr>
                <w:sz w:val="24"/>
              </w:rPr>
              <w:t xml:space="preserve">System </w:t>
            </w:r>
          </w:p>
          <w:p w:rsidR="00A26F00" w:rsidRDefault="00A26F00" w:rsidP="00384D36">
            <w:pPr>
              <w:pStyle w:val="TableParagraph"/>
              <w:ind w:left="114"/>
              <w:jc w:val="both"/>
              <w:rPr>
                <w:sz w:val="24"/>
              </w:rPr>
            </w:pPr>
          </w:p>
          <w:p w:rsidR="00A26F00" w:rsidRDefault="00A26F00" w:rsidP="00384D36">
            <w:pPr>
              <w:pStyle w:val="TableParagraph"/>
              <w:ind w:left="114"/>
              <w:jc w:val="both"/>
              <w:rPr>
                <w:sz w:val="24"/>
              </w:rPr>
            </w:pPr>
            <w:r>
              <w:rPr>
                <w:sz w:val="24"/>
              </w:rPr>
              <w:t>2.</w:t>
            </w:r>
            <w:r>
              <w:rPr>
                <w:spacing w:val="-2"/>
                <w:sz w:val="24"/>
              </w:rPr>
              <w:t xml:space="preserve"> </w:t>
            </w:r>
            <w:r>
              <w:rPr>
                <w:sz w:val="24"/>
              </w:rPr>
              <w:t>Validate</w:t>
            </w:r>
            <w:r>
              <w:rPr>
                <w:spacing w:val="-1"/>
                <w:sz w:val="24"/>
              </w:rPr>
              <w:t xml:space="preserve"> </w:t>
            </w:r>
            <w:r>
              <w:rPr>
                <w:sz w:val="24"/>
              </w:rPr>
              <w:t>login</w:t>
            </w:r>
            <w:r>
              <w:rPr>
                <w:spacing w:val="-1"/>
                <w:sz w:val="24"/>
              </w:rPr>
              <w:t xml:space="preserve"> </w:t>
            </w:r>
            <w:r>
              <w:rPr>
                <w:sz w:val="24"/>
              </w:rPr>
              <w:t>credentials.</w:t>
            </w:r>
          </w:p>
          <w:p w:rsidR="00A26F00" w:rsidRDefault="00A26F00" w:rsidP="00384D36">
            <w:pPr>
              <w:pStyle w:val="TableParagraph"/>
              <w:spacing w:before="140" w:line="240" w:lineRule="auto"/>
              <w:ind w:left="114"/>
              <w:jc w:val="both"/>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D40946" w:rsidRDefault="00A26F00" w:rsidP="00D40946">
            <w:pPr>
              <w:pStyle w:val="TableParagraph"/>
              <w:spacing w:before="136" w:line="360" w:lineRule="auto"/>
              <w:ind w:left="114" w:right="120"/>
              <w:jc w:val="both"/>
              <w:rPr>
                <w:sz w:val="24"/>
              </w:rPr>
            </w:pPr>
            <w:r>
              <w:rPr>
                <w:sz w:val="24"/>
              </w:rPr>
              <w:t xml:space="preserve">6. </w:t>
            </w:r>
            <w:r w:rsidR="00DD093B">
              <w:rPr>
                <w:sz w:val="24"/>
              </w:rPr>
              <w:t>Show add form page.</w:t>
            </w:r>
          </w:p>
          <w:p w:rsidR="00D40946" w:rsidRDefault="00D40946" w:rsidP="00D40946">
            <w:pPr>
              <w:pStyle w:val="TableParagraph"/>
              <w:spacing w:before="136" w:line="360" w:lineRule="auto"/>
              <w:ind w:left="114" w:right="120"/>
              <w:rPr>
                <w:sz w:val="24"/>
              </w:rPr>
            </w:pPr>
            <w:r>
              <w:rPr>
                <w:sz w:val="24"/>
              </w:rPr>
              <w:t>9. System store project information in the database.</w:t>
            </w:r>
          </w:p>
          <w:p w:rsidR="00A26F00" w:rsidRDefault="00A26F00" w:rsidP="00384D36">
            <w:pPr>
              <w:pStyle w:val="TableParagraph"/>
              <w:spacing w:before="2" w:line="240" w:lineRule="auto"/>
              <w:ind w:left="114"/>
              <w:rPr>
                <w:sz w:val="24"/>
              </w:rPr>
            </w:pP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A26F00" w:rsidRDefault="00A26F00" w:rsidP="00384D36">
            <w:pPr>
              <w:pStyle w:val="TableParagraph"/>
              <w:spacing w:line="275" w:lineRule="exact"/>
              <w:rPr>
                <w:b/>
                <w:sz w:val="24"/>
              </w:rPr>
            </w:pPr>
            <w:r>
              <w:rPr>
                <w:b/>
                <w:sz w:val="24"/>
              </w:rPr>
              <w:t>Alternative</w:t>
            </w:r>
            <w:r>
              <w:rPr>
                <w:b/>
                <w:spacing w:val="-2"/>
                <w:sz w:val="24"/>
              </w:rPr>
              <w:t xml:space="preserve"> </w:t>
            </w:r>
            <w:r>
              <w:rPr>
                <w:b/>
                <w:sz w:val="24"/>
              </w:rPr>
              <w:t>Flows:</w:t>
            </w:r>
          </w:p>
        </w:tc>
        <w:tc>
          <w:tcPr>
            <w:tcW w:w="6551" w:type="dxa"/>
            <w:gridSpan w:val="4"/>
            <w:tcBorders>
              <w:right w:val="single" w:sz="12" w:space="0" w:color="000000"/>
            </w:tcBorders>
          </w:tcPr>
          <w:p w:rsidR="00A26F00" w:rsidRDefault="00A26F00" w:rsidP="00384D36">
            <w:pPr>
              <w:pStyle w:val="TableParagraph"/>
              <w:ind w:left="114"/>
              <w:rPr>
                <w:sz w:val="24"/>
              </w:rPr>
            </w:pPr>
            <w:r>
              <w:rPr>
                <w:sz w:val="24"/>
              </w:rPr>
              <w:t>Show</w:t>
            </w:r>
            <w:r>
              <w:rPr>
                <w:spacing w:val="-1"/>
                <w:sz w:val="24"/>
              </w:rPr>
              <w:t xml:space="preserve"> </w:t>
            </w:r>
            <w:r>
              <w:rPr>
                <w:sz w:val="24"/>
              </w:rPr>
              <w:t>Error message</w:t>
            </w:r>
            <w:r>
              <w:rPr>
                <w:spacing w:val="-2"/>
                <w:sz w:val="24"/>
              </w:rPr>
              <w:t xml:space="preserve"> </w:t>
            </w:r>
            <w:r>
              <w:rPr>
                <w:sz w:val="24"/>
              </w:rPr>
              <w:t>that</w:t>
            </w:r>
            <w:r>
              <w:rPr>
                <w:spacing w:val="2"/>
                <w:sz w:val="24"/>
              </w:rPr>
              <w:t xml:space="preserve"> </w:t>
            </w:r>
            <w:r>
              <w:rPr>
                <w:sz w:val="24"/>
              </w:rPr>
              <w:t>the project</w:t>
            </w:r>
            <w:r>
              <w:rPr>
                <w:spacing w:val="-1"/>
                <w:sz w:val="24"/>
              </w:rPr>
              <w:t xml:space="preserve"> </w:t>
            </w:r>
            <w:r>
              <w:rPr>
                <w:sz w:val="24"/>
              </w:rPr>
              <w:t>already</w:t>
            </w:r>
            <w:r>
              <w:rPr>
                <w:spacing w:val="-3"/>
                <w:sz w:val="24"/>
              </w:rPr>
              <w:t xml:space="preserve"> </w:t>
            </w:r>
            <w:r>
              <w:rPr>
                <w:sz w:val="24"/>
              </w:rPr>
              <w:t>exists.</w:t>
            </w:r>
          </w:p>
        </w:tc>
      </w:tr>
      <w:tr w:rsidR="00A26F00" w:rsidTr="00384D3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690"/>
        </w:trPr>
        <w:tc>
          <w:tcPr>
            <w:tcW w:w="2521" w:type="dxa"/>
            <w:gridSpan w:val="2"/>
            <w:tcBorders>
              <w:left w:val="single" w:sz="12" w:space="0" w:color="000000"/>
              <w:bottom w:val="single" w:sz="12" w:space="0" w:color="000000"/>
            </w:tcBorders>
          </w:tcPr>
          <w:p w:rsidR="00A26F00" w:rsidRDefault="00A26F00" w:rsidP="00384D36">
            <w:pPr>
              <w:pStyle w:val="TableParagraph"/>
              <w:spacing w:line="275" w:lineRule="exact"/>
              <w:rPr>
                <w:b/>
                <w:sz w:val="24"/>
              </w:rPr>
            </w:pPr>
            <w:r>
              <w:rPr>
                <w:b/>
                <w:sz w:val="24"/>
              </w:rPr>
              <w:lastRenderedPageBreak/>
              <w:t>Exceptions:</w:t>
            </w:r>
          </w:p>
        </w:tc>
        <w:tc>
          <w:tcPr>
            <w:tcW w:w="6551" w:type="dxa"/>
            <w:gridSpan w:val="4"/>
            <w:tcBorders>
              <w:bottom w:val="single" w:sz="12" w:space="0" w:color="000000"/>
              <w:right w:val="single" w:sz="12" w:space="0" w:color="000000"/>
            </w:tcBorders>
          </w:tcPr>
          <w:p w:rsidR="00A26F00" w:rsidRDefault="00A26F00" w:rsidP="00384D36">
            <w:pPr>
              <w:pStyle w:val="TableParagraph"/>
              <w:numPr>
                <w:ilvl w:val="0"/>
                <w:numId w:val="9"/>
              </w:numPr>
              <w:tabs>
                <w:tab w:val="left" w:pos="357"/>
              </w:tabs>
              <w:spacing w:line="268" w:lineRule="exact"/>
              <w:rPr>
                <w:sz w:val="24"/>
              </w:rPr>
            </w:pPr>
            <w:r>
              <w:rPr>
                <w:sz w:val="24"/>
              </w:rPr>
              <w:t>Internet</w:t>
            </w:r>
            <w:r>
              <w:rPr>
                <w:spacing w:val="-2"/>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A26F00" w:rsidRDefault="00A26F00" w:rsidP="00384D36">
            <w:pPr>
              <w:pStyle w:val="TableParagraph"/>
              <w:numPr>
                <w:ilvl w:val="0"/>
                <w:numId w:val="9"/>
              </w:numPr>
              <w:tabs>
                <w:tab w:val="left" w:pos="355"/>
              </w:tabs>
              <w:spacing w:before="2"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8A51F1">
      <w:pPr>
        <w:pStyle w:val="Heading2"/>
        <w:numPr>
          <w:ilvl w:val="2"/>
          <w:numId w:val="30"/>
        </w:numPr>
        <w:tabs>
          <w:tab w:val="left" w:pos="761"/>
        </w:tabs>
        <w:spacing w:before="227"/>
        <w:ind w:left="760" w:hanging="661"/>
      </w:pPr>
      <w:bookmarkStart w:id="56" w:name="_Toc117117318"/>
      <w:r>
        <w:t>Upload</w:t>
      </w:r>
      <w:r>
        <w:rPr>
          <w:spacing w:val="-4"/>
        </w:rPr>
        <w:t xml:space="preserve"> </w:t>
      </w:r>
      <w:r>
        <w:t>Project</w:t>
      </w:r>
      <w:r>
        <w:rPr>
          <w:spacing w:val="-4"/>
        </w:rPr>
        <w:t xml:space="preserve"> </w:t>
      </w:r>
      <w:r>
        <w:t>Report</w:t>
      </w:r>
      <w:bookmarkEnd w:id="56"/>
    </w:p>
    <w:p w:rsidR="00BC5C39" w:rsidRDefault="008A51F1">
      <w:pPr>
        <w:pStyle w:val="BodyText"/>
        <w:spacing w:before="17" w:line="360" w:lineRule="auto"/>
        <w:ind w:left="100" w:right="675" w:firstLine="719"/>
        <w:jc w:val="both"/>
      </w:pPr>
      <w:r>
        <w:t>Here is the Use Case in which student will login through valid credentials and after</w:t>
      </w:r>
      <w:r>
        <w:rPr>
          <w:spacing w:val="1"/>
        </w:rPr>
        <w:t xml:space="preserve"> </w:t>
      </w:r>
      <w:r>
        <w:t>successful login then student will see an open portal homepage where student will see a report</w:t>
      </w:r>
      <w:r>
        <w:rPr>
          <w:spacing w:val="1"/>
        </w:rPr>
        <w:t xml:space="preserve"> </w:t>
      </w:r>
      <w:r>
        <w:t>upload button by clicking that button, a dialog box will open where student will upload the file</w:t>
      </w:r>
      <w:r>
        <w:rPr>
          <w:spacing w:val="1"/>
        </w:rPr>
        <w:t xml:space="preserve"> </w:t>
      </w:r>
      <w:r>
        <w:t>and system will check plagiarism if the plagiarism will be less than 20% report will be uploaded</w:t>
      </w:r>
      <w:r>
        <w:rPr>
          <w:spacing w:val="1"/>
        </w:rPr>
        <w:t xml:space="preserve"> </w:t>
      </w:r>
      <w:r>
        <w:t>in</w:t>
      </w:r>
      <w:r>
        <w:rPr>
          <w:spacing w:val="-1"/>
        </w:rPr>
        <w:t xml:space="preserve"> </w:t>
      </w:r>
      <w:r>
        <w:t>database</w:t>
      </w:r>
      <w:r>
        <w:rPr>
          <w:spacing w:val="-1"/>
        </w:rPr>
        <w:t xml:space="preserve"> </w:t>
      </w:r>
      <w:r>
        <w:t>otherwise shoe</w:t>
      </w:r>
      <w:r>
        <w:rPr>
          <w:spacing w:val="-1"/>
        </w:rPr>
        <w:t xml:space="preserve"> </w:t>
      </w:r>
      <w:r>
        <w:t>error and</w:t>
      </w:r>
      <w:r>
        <w:rPr>
          <w:spacing w:val="1"/>
        </w:rPr>
        <w:t xml:space="preserve"> </w:t>
      </w:r>
      <w:r>
        <w:t>as shown:</w:t>
      </w:r>
    </w:p>
    <w:p w:rsidR="00BC5C39" w:rsidRDefault="008A51F1">
      <w:pPr>
        <w:spacing w:before="219"/>
        <w:ind w:left="3343" w:right="3917"/>
        <w:jc w:val="center"/>
        <w:rPr>
          <w:i/>
          <w:sz w:val="18"/>
        </w:rPr>
      </w:pPr>
      <w:bookmarkStart w:id="57" w:name="_bookmark59"/>
      <w:bookmarkEnd w:id="57"/>
      <w:r>
        <w:rPr>
          <w:i/>
          <w:sz w:val="18"/>
        </w:rPr>
        <w:t>Table</w:t>
      </w:r>
      <w:r>
        <w:rPr>
          <w:i/>
          <w:spacing w:val="-3"/>
          <w:sz w:val="18"/>
        </w:rPr>
        <w:t xml:space="preserve"> </w:t>
      </w:r>
      <w:r>
        <w:rPr>
          <w:i/>
          <w:sz w:val="18"/>
        </w:rPr>
        <w:t>17</w:t>
      </w:r>
      <w:r>
        <w:rPr>
          <w:i/>
          <w:spacing w:val="-2"/>
          <w:sz w:val="18"/>
        </w:rPr>
        <w:t xml:space="preserve"> </w:t>
      </w:r>
      <w:r>
        <w:rPr>
          <w:i/>
          <w:sz w:val="18"/>
        </w:rPr>
        <w:t>Upload project</w:t>
      </w:r>
      <w:r>
        <w:rPr>
          <w:i/>
          <w:spacing w:val="-1"/>
          <w:sz w:val="18"/>
        </w:rPr>
        <w:t xml:space="preserve"> </w:t>
      </w:r>
      <w:r>
        <w:rPr>
          <w:i/>
          <w:sz w:val="18"/>
        </w:rPr>
        <w:t>report</w:t>
      </w:r>
    </w:p>
    <w:p w:rsidR="00BC5C39" w:rsidRDefault="00BC5C39">
      <w:pPr>
        <w:pStyle w:val="BodyText"/>
        <w:spacing w:before="8"/>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97"/>
        <w:gridCol w:w="2413"/>
        <w:gridCol w:w="2269"/>
        <w:gridCol w:w="2394"/>
      </w:tblGrid>
      <w:tr w:rsidR="00BC5C39">
        <w:trPr>
          <w:trHeight w:val="575"/>
        </w:trPr>
        <w:tc>
          <w:tcPr>
            <w:tcW w:w="1997" w:type="dxa"/>
            <w:tcBorders>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76" w:type="dxa"/>
            <w:gridSpan w:val="3"/>
            <w:tcBorders>
              <w:left w:val="single" w:sz="6" w:space="0" w:color="000000"/>
              <w:bottom w:val="single" w:sz="6" w:space="0" w:color="000000"/>
            </w:tcBorders>
          </w:tcPr>
          <w:p w:rsidR="00BC5C39" w:rsidRDefault="008A51F1">
            <w:pPr>
              <w:pStyle w:val="TableParagraph"/>
              <w:spacing w:line="272" w:lineRule="exact"/>
              <w:ind w:left="114"/>
              <w:rPr>
                <w:sz w:val="24"/>
              </w:rPr>
            </w:pPr>
            <w:r>
              <w:rPr>
                <w:sz w:val="24"/>
              </w:rPr>
              <w:t>15</w:t>
            </w:r>
          </w:p>
        </w:tc>
      </w:tr>
      <w:tr w:rsidR="00BC5C39">
        <w:trPr>
          <w:trHeight w:val="575"/>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76" w:type="dxa"/>
            <w:gridSpan w:val="3"/>
            <w:tcBorders>
              <w:top w:val="single" w:sz="6" w:space="0" w:color="000000"/>
              <w:left w:val="single" w:sz="6" w:space="0" w:color="000000"/>
              <w:bottom w:val="single" w:sz="6" w:space="0" w:color="000000"/>
            </w:tcBorders>
          </w:tcPr>
          <w:p w:rsidR="00BC5C39" w:rsidRDefault="008A51F1">
            <w:pPr>
              <w:pStyle w:val="TableParagraph"/>
              <w:ind w:left="114"/>
              <w:rPr>
                <w:sz w:val="24"/>
              </w:rPr>
            </w:pPr>
            <w:r>
              <w:rPr>
                <w:sz w:val="24"/>
              </w:rPr>
              <w:t>Upload</w:t>
            </w:r>
            <w:r>
              <w:rPr>
                <w:spacing w:val="-2"/>
                <w:sz w:val="24"/>
              </w:rPr>
              <w:t xml:space="preserve"> </w:t>
            </w:r>
            <w:r>
              <w:rPr>
                <w:sz w:val="24"/>
              </w:rPr>
              <w:t>project</w:t>
            </w:r>
            <w:r>
              <w:rPr>
                <w:spacing w:val="-1"/>
                <w:sz w:val="24"/>
              </w:rPr>
              <w:t xml:space="preserve"> </w:t>
            </w:r>
            <w:r>
              <w:rPr>
                <w:sz w:val="24"/>
              </w:rPr>
              <w:t>report</w:t>
            </w:r>
          </w:p>
        </w:tc>
      </w:tr>
      <w:tr w:rsidR="00BC5C39" w:rsidTr="002E0231">
        <w:trPr>
          <w:trHeight w:val="552"/>
        </w:trPr>
        <w:tc>
          <w:tcPr>
            <w:tcW w:w="1997"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413" w:type="dxa"/>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M.</w:t>
            </w:r>
            <w:r>
              <w:rPr>
                <w:spacing w:val="-2"/>
                <w:sz w:val="24"/>
              </w:rPr>
              <w:t xml:space="preserve"> </w:t>
            </w:r>
            <w:r>
              <w:rPr>
                <w:sz w:val="24"/>
              </w:rPr>
              <w:t>Kamran</w:t>
            </w:r>
          </w:p>
        </w:tc>
        <w:tc>
          <w:tcPr>
            <w:tcW w:w="2269" w:type="dxa"/>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4"/>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94" w:type="dxa"/>
            <w:tcBorders>
              <w:top w:val="single" w:sz="6" w:space="0" w:color="000000"/>
              <w:left w:val="single" w:sz="6" w:space="0" w:color="000000"/>
              <w:bottom w:val="single" w:sz="6" w:space="0" w:color="000000"/>
            </w:tcBorders>
          </w:tcPr>
          <w:p w:rsidR="00BC5C39" w:rsidRDefault="008A51F1">
            <w:pPr>
              <w:pStyle w:val="TableParagraph"/>
              <w:ind w:left="113"/>
              <w:rPr>
                <w:sz w:val="24"/>
              </w:rPr>
            </w:pPr>
            <w:r>
              <w:rPr>
                <w:sz w:val="24"/>
              </w:rPr>
              <w:t>N/A</w:t>
            </w:r>
          </w:p>
        </w:tc>
      </w:tr>
    </w:tbl>
    <w:p w:rsidR="002E0231" w:rsidRDefault="002E0231">
      <w:pPr>
        <w:rPr>
          <w:sz w:val="24"/>
        </w:rPr>
      </w:pPr>
    </w:p>
    <w:tbl>
      <w:tblPr>
        <w:tblW w:w="0" w:type="auto"/>
        <w:tblInd w:w="2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7"/>
        <w:gridCol w:w="524"/>
        <w:gridCol w:w="1889"/>
        <w:gridCol w:w="1388"/>
        <w:gridCol w:w="881"/>
        <w:gridCol w:w="2394"/>
      </w:tblGrid>
      <w:tr w:rsidR="002E0231" w:rsidTr="00E431CC">
        <w:trPr>
          <w:trHeight w:val="573"/>
        </w:trPr>
        <w:tc>
          <w:tcPr>
            <w:tcW w:w="1997" w:type="dxa"/>
            <w:tcBorders>
              <w:left w:val="single" w:sz="12" w:space="0" w:color="000000"/>
            </w:tcBorders>
          </w:tcPr>
          <w:p w:rsidR="002E0231" w:rsidRDefault="002E0231" w:rsidP="00E431CC">
            <w:pPr>
              <w:pStyle w:val="TableParagraph"/>
              <w:spacing w:line="275" w:lineRule="exact"/>
              <w:rPr>
                <w:b/>
                <w:sz w:val="24"/>
              </w:rPr>
            </w:pPr>
            <w:r>
              <w:rPr>
                <w:b/>
                <w:sz w:val="24"/>
              </w:rPr>
              <w:t>Date</w:t>
            </w:r>
            <w:r>
              <w:rPr>
                <w:b/>
                <w:spacing w:val="-3"/>
                <w:sz w:val="24"/>
              </w:rPr>
              <w:t xml:space="preserve"> </w:t>
            </w:r>
            <w:r>
              <w:rPr>
                <w:b/>
                <w:sz w:val="24"/>
              </w:rPr>
              <w:t>Created:</w:t>
            </w:r>
          </w:p>
        </w:tc>
        <w:tc>
          <w:tcPr>
            <w:tcW w:w="2413" w:type="dxa"/>
            <w:gridSpan w:val="2"/>
          </w:tcPr>
          <w:p w:rsidR="002E0231" w:rsidRDefault="002E0231" w:rsidP="00E431CC">
            <w:pPr>
              <w:pStyle w:val="TableParagraph"/>
              <w:ind w:left="114"/>
              <w:rPr>
                <w:sz w:val="24"/>
              </w:rPr>
            </w:pPr>
            <w:r>
              <w:rPr>
                <w:sz w:val="24"/>
              </w:rPr>
              <w:t>4/4/2022</w:t>
            </w:r>
          </w:p>
        </w:tc>
        <w:tc>
          <w:tcPr>
            <w:tcW w:w="2269" w:type="dxa"/>
            <w:gridSpan w:val="2"/>
          </w:tcPr>
          <w:p w:rsidR="002E0231" w:rsidRDefault="002E0231" w:rsidP="00E431CC">
            <w:pPr>
              <w:pStyle w:val="TableParagraph"/>
              <w:spacing w:line="275" w:lineRule="exact"/>
              <w:ind w:left="147"/>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94" w:type="dxa"/>
            <w:tcBorders>
              <w:right w:val="single" w:sz="12" w:space="0" w:color="000000"/>
            </w:tcBorders>
          </w:tcPr>
          <w:p w:rsidR="002E0231" w:rsidRDefault="002E0231" w:rsidP="00E431CC">
            <w:pPr>
              <w:pStyle w:val="TableParagraph"/>
              <w:ind w:left="113"/>
              <w:rPr>
                <w:sz w:val="24"/>
              </w:rPr>
            </w:pPr>
            <w:r>
              <w:rPr>
                <w:sz w:val="24"/>
              </w:rPr>
              <w:t>5/4/2022</w:t>
            </w:r>
          </w:p>
        </w:tc>
      </w:tr>
      <w:tr w:rsidR="002E0231" w:rsidTr="00E431CC">
        <w:trPr>
          <w:trHeight w:val="575"/>
        </w:trPr>
        <w:tc>
          <w:tcPr>
            <w:tcW w:w="2521" w:type="dxa"/>
            <w:gridSpan w:val="2"/>
            <w:tcBorders>
              <w:left w:val="single" w:sz="12" w:space="0" w:color="000000"/>
            </w:tcBorders>
          </w:tcPr>
          <w:p w:rsidR="002E0231" w:rsidRDefault="002E0231" w:rsidP="00E431CC">
            <w:pPr>
              <w:pStyle w:val="TableParagraph"/>
              <w:spacing w:before="1" w:line="240" w:lineRule="auto"/>
              <w:rPr>
                <w:b/>
                <w:sz w:val="24"/>
              </w:rPr>
            </w:pPr>
            <w:r>
              <w:rPr>
                <w:b/>
                <w:sz w:val="24"/>
              </w:rPr>
              <w:t>Actors:</w:t>
            </w:r>
          </w:p>
        </w:tc>
        <w:tc>
          <w:tcPr>
            <w:tcW w:w="6552" w:type="dxa"/>
            <w:gridSpan w:val="4"/>
            <w:tcBorders>
              <w:right w:val="single" w:sz="12" w:space="0" w:color="000000"/>
            </w:tcBorders>
          </w:tcPr>
          <w:p w:rsidR="002E0231" w:rsidRDefault="002E0231" w:rsidP="00E431CC">
            <w:pPr>
              <w:pStyle w:val="TableParagraph"/>
              <w:spacing w:line="272" w:lineRule="exact"/>
              <w:ind w:left="114"/>
              <w:rPr>
                <w:sz w:val="24"/>
              </w:rPr>
            </w:pPr>
            <w:r>
              <w:rPr>
                <w:sz w:val="24"/>
              </w:rPr>
              <w:t>Student</w:t>
            </w:r>
          </w:p>
        </w:tc>
      </w:tr>
      <w:tr w:rsidR="002E0231" w:rsidTr="00E431CC">
        <w:trPr>
          <w:trHeight w:val="572"/>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Description:</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Student</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upload</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to</w:t>
            </w:r>
            <w:r>
              <w:rPr>
                <w:spacing w:val="-1"/>
                <w:sz w:val="24"/>
              </w:rPr>
              <w:t xml:space="preserve"> </w:t>
            </w:r>
            <w:r>
              <w:rPr>
                <w:sz w:val="24"/>
              </w:rPr>
              <w:t>check</w:t>
            </w:r>
            <w:r>
              <w:rPr>
                <w:spacing w:val="1"/>
                <w:sz w:val="24"/>
              </w:rPr>
              <w:t xml:space="preserve"> </w:t>
            </w:r>
            <w:r>
              <w:rPr>
                <w:sz w:val="24"/>
              </w:rPr>
              <w:t>plagiarism.</w:t>
            </w:r>
          </w:p>
        </w:tc>
      </w:tr>
      <w:tr w:rsidR="002E0231" w:rsidTr="00E431CC">
        <w:trPr>
          <w:trHeight w:val="575"/>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Trigger:</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upload</w:t>
            </w:r>
            <w:r>
              <w:rPr>
                <w:spacing w:val="-1"/>
                <w:sz w:val="24"/>
              </w:rPr>
              <w:t xml:space="preserve"> </w:t>
            </w:r>
            <w:r>
              <w:rPr>
                <w:sz w:val="24"/>
              </w:rPr>
              <w:t>report.</w:t>
            </w:r>
          </w:p>
        </w:tc>
      </w:tr>
      <w:tr w:rsidR="002E0231" w:rsidTr="00E431CC">
        <w:trPr>
          <w:trHeight w:val="572"/>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Preconditions: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Student</w:t>
            </w:r>
            <w:r>
              <w:rPr>
                <w:spacing w:val="-1"/>
                <w:sz w:val="24"/>
              </w:rPr>
              <w:t xml:space="preserve"> </w:t>
            </w:r>
            <w:r>
              <w:rPr>
                <w:sz w:val="24"/>
              </w:rPr>
              <w:t>must be</w:t>
            </w:r>
            <w:r>
              <w:rPr>
                <w:spacing w:val="-2"/>
                <w:sz w:val="24"/>
              </w:rPr>
              <w:t xml:space="preserve"> </w:t>
            </w:r>
            <w:r>
              <w:rPr>
                <w:sz w:val="24"/>
              </w:rPr>
              <w:t>login.</w:t>
            </w:r>
          </w:p>
        </w:tc>
      </w:tr>
      <w:tr w:rsidR="002E0231" w:rsidTr="00E431CC">
        <w:trPr>
          <w:trHeight w:val="573"/>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Post</w:t>
            </w:r>
            <w:r>
              <w:rPr>
                <w:b/>
                <w:spacing w:val="-1"/>
                <w:sz w:val="24"/>
              </w:rPr>
              <w:t xml:space="preserve"> </w:t>
            </w:r>
            <w:r>
              <w:rPr>
                <w:b/>
                <w:sz w:val="24"/>
              </w:rPr>
              <w:t>conditions: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Display</w:t>
            </w:r>
            <w:r>
              <w:rPr>
                <w:spacing w:val="-6"/>
                <w:sz w:val="24"/>
              </w:rPr>
              <w:t xml:space="preserve"> </w:t>
            </w:r>
            <w:r>
              <w:rPr>
                <w:sz w:val="24"/>
              </w:rPr>
              <w:t>percentage</w:t>
            </w:r>
            <w:r>
              <w:rPr>
                <w:spacing w:val="-2"/>
                <w:sz w:val="24"/>
              </w:rPr>
              <w:t xml:space="preserve"> </w:t>
            </w:r>
            <w:r>
              <w:rPr>
                <w:sz w:val="24"/>
              </w:rPr>
              <w:t>of</w:t>
            </w:r>
            <w:r>
              <w:rPr>
                <w:spacing w:val="-1"/>
                <w:sz w:val="24"/>
              </w:rPr>
              <w:t xml:space="preserve"> </w:t>
            </w:r>
            <w:r>
              <w:rPr>
                <w:sz w:val="24"/>
              </w:rPr>
              <w:t>plagiarism.</w:t>
            </w:r>
          </w:p>
        </w:tc>
      </w:tr>
      <w:tr w:rsidR="002E0231" w:rsidTr="00E431CC">
        <w:trPr>
          <w:trHeight w:val="3314"/>
        </w:trPr>
        <w:tc>
          <w:tcPr>
            <w:tcW w:w="2521" w:type="dxa"/>
            <w:gridSpan w:val="2"/>
            <w:tcBorders>
              <w:left w:val="single" w:sz="12" w:space="0" w:color="000000"/>
            </w:tcBorders>
          </w:tcPr>
          <w:p w:rsidR="002E0231" w:rsidRDefault="002E0231" w:rsidP="00E431CC">
            <w:pPr>
              <w:pStyle w:val="TableParagraph"/>
              <w:spacing w:before="1" w:line="240" w:lineRule="auto"/>
              <w:rPr>
                <w:b/>
                <w:sz w:val="24"/>
              </w:rPr>
            </w:pPr>
            <w:r>
              <w:rPr>
                <w:b/>
                <w:sz w:val="24"/>
              </w:rPr>
              <w:t>Normal</w:t>
            </w:r>
            <w:r>
              <w:rPr>
                <w:b/>
                <w:spacing w:val="-1"/>
                <w:sz w:val="24"/>
              </w:rPr>
              <w:t xml:space="preserve"> </w:t>
            </w:r>
            <w:r>
              <w:rPr>
                <w:b/>
                <w:sz w:val="24"/>
              </w:rPr>
              <w:t>Flow:</w:t>
            </w:r>
          </w:p>
        </w:tc>
        <w:tc>
          <w:tcPr>
            <w:tcW w:w="3277" w:type="dxa"/>
            <w:gridSpan w:val="2"/>
          </w:tcPr>
          <w:p w:rsidR="002E0231" w:rsidRDefault="002E0231" w:rsidP="00E431CC">
            <w:pPr>
              <w:pStyle w:val="TableParagraph"/>
              <w:spacing w:line="272" w:lineRule="exact"/>
              <w:ind w:left="114"/>
              <w:rPr>
                <w:sz w:val="24"/>
              </w:rPr>
            </w:pPr>
            <w:r>
              <w:rPr>
                <w:sz w:val="24"/>
              </w:rPr>
              <w:t xml:space="preserve">Student </w:t>
            </w:r>
          </w:p>
          <w:p w:rsidR="002E0231" w:rsidRDefault="002E0231" w:rsidP="00E431CC">
            <w:pPr>
              <w:pStyle w:val="TableParagraph"/>
              <w:spacing w:line="272" w:lineRule="exact"/>
              <w:ind w:left="114"/>
              <w:rPr>
                <w:sz w:val="24"/>
              </w:rPr>
            </w:pPr>
          </w:p>
          <w:p w:rsidR="002E0231" w:rsidRDefault="002E0231" w:rsidP="00E431CC">
            <w:pPr>
              <w:pStyle w:val="TableParagraph"/>
              <w:spacing w:line="272" w:lineRule="exact"/>
              <w:ind w:left="114"/>
              <w:rPr>
                <w:sz w:val="24"/>
              </w:rPr>
            </w:pPr>
            <w:r>
              <w:rPr>
                <w:sz w:val="24"/>
              </w:rPr>
              <w:t>1.</w:t>
            </w:r>
            <w:r>
              <w:rPr>
                <w:spacing w:val="-1"/>
                <w:sz w:val="24"/>
              </w:rPr>
              <w:t xml:space="preserve"> </w:t>
            </w:r>
            <w:r w:rsidR="00D40946">
              <w:rPr>
                <w:sz w:val="24"/>
              </w:rPr>
              <w:t>Student</w:t>
            </w:r>
            <w:r>
              <w:rPr>
                <w:spacing w:val="-1"/>
                <w:sz w:val="24"/>
              </w:rPr>
              <w:t xml:space="preserve"> </w:t>
            </w:r>
            <w:r>
              <w:rPr>
                <w:sz w:val="24"/>
              </w:rPr>
              <w:t>must</w:t>
            </w:r>
            <w:r w:rsidR="00D40946">
              <w:rPr>
                <w:sz w:val="24"/>
              </w:rPr>
              <w:t xml:space="preserve"> enter</w:t>
            </w:r>
            <w:r>
              <w:rPr>
                <w:spacing w:val="-1"/>
                <w:sz w:val="24"/>
              </w:rPr>
              <w:t xml:space="preserve"> </w:t>
            </w:r>
            <w:r>
              <w:rPr>
                <w:sz w:val="24"/>
              </w:rPr>
              <w:t>login</w:t>
            </w:r>
            <w:r>
              <w:rPr>
                <w:spacing w:val="-1"/>
                <w:sz w:val="24"/>
              </w:rPr>
              <w:t xml:space="preserve"> </w:t>
            </w:r>
            <w:r>
              <w:rPr>
                <w:sz w:val="24"/>
              </w:rPr>
              <w:t>credentials.</w:t>
            </w:r>
          </w:p>
          <w:p w:rsidR="002E0231" w:rsidRDefault="002E0231" w:rsidP="00E431CC">
            <w:pPr>
              <w:pStyle w:val="TableParagraph"/>
              <w:spacing w:before="137" w:line="240" w:lineRule="auto"/>
              <w:ind w:left="114"/>
              <w:rPr>
                <w:sz w:val="24"/>
              </w:rPr>
            </w:pPr>
            <w:r>
              <w:rPr>
                <w:sz w:val="24"/>
              </w:rPr>
              <w:t>3.</w:t>
            </w:r>
            <w:r>
              <w:rPr>
                <w:spacing w:val="-2"/>
                <w:sz w:val="24"/>
              </w:rPr>
              <w:t xml:space="preserve"> </w:t>
            </w:r>
            <w:r>
              <w:rPr>
                <w:sz w:val="24"/>
              </w:rPr>
              <w:t>Successful Login.</w:t>
            </w:r>
          </w:p>
          <w:p w:rsidR="002E0231" w:rsidRDefault="002E0231" w:rsidP="00E431CC">
            <w:pPr>
              <w:pStyle w:val="TableParagraph"/>
              <w:spacing w:before="139" w:line="360" w:lineRule="auto"/>
              <w:ind w:left="114"/>
              <w:rPr>
                <w:sz w:val="24"/>
              </w:rPr>
            </w:pPr>
            <w:r>
              <w:rPr>
                <w:sz w:val="24"/>
              </w:rPr>
              <w:t>5.</w:t>
            </w:r>
            <w:r>
              <w:rPr>
                <w:spacing w:val="5"/>
                <w:sz w:val="24"/>
              </w:rPr>
              <w:t xml:space="preserve"> </w:t>
            </w:r>
            <w:r>
              <w:rPr>
                <w:sz w:val="24"/>
              </w:rPr>
              <w:t>Click</w:t>
            </w:r>
            <w:r>
              <w:rPr>
                <w:spacing w:val="5"/>
                <w:sz w:val="24"/>
              </w:rPr>
              <w:t xml:space="preserve"> </w:t>
            </w:r>
            <w:r>
              <w:rPr>
                <w:sz w:val="24"/>
              </w:rPr>
              <w:t>on</w:t>
            </w:r>
            <w:r>
              <w:rPr>
                <w:spacing w:val="6"/>
                <w:sz w:val="24"/>
              </w:rPr>
              <w:t xml:space="preserve"> </w:t>
            </w:r>
            <w:r>
              <w:rPr>
                <w:sz w:val="24"/>
              </w:rPr>
              <w:t>Report</w:t>
            </w:r>
            <w:r>
              <w:rPr>
                <w:spacing w:val="9"/>
                <w:sz w:val="24"/>
              </w:rPr>
              <w:t xml:space="preserve"> </w:t>
            </w:r>
            <w:r>
              <w:rPr>
                <w:sz w:val="24"/>
              </w:rPr>
              <w:t>Upload</w:t>
            </w:r>
            <w:r>
              <w:rPr>
                <w:spacing w:val="-57"/>
                <w:sz w:val="24"/>
              </w:rPr>
              <w:t xml:space="preserve"> </w:t>
            </w:r>
            <w:r>
              <w:rPr>
                <w:sz w:val="24"/>
              </w:rPr>
              <w:t>button.</w:t>
            </w:r>
          </w:p>
          <w:p w:rsidR="00D40946" w:rsidRDefault="00D40946" w:rsidP="00E431CC">
            <w:pPr>
              <w:pStyle w:val="TableParagraph"/>
              <w:spacing w:before="139" w:line="360" w:lineRule="auto"/>
              <w:ind w:left="114"/>
              <w:rPr>
                <w:sz w:val="24"/>
              </w:rPr>
            </w:pPr>
            <w:r>
              <w:rPr>
                <w:sz w:val="24"/>
              </w:rPr>
              <w:t>7. Upload file and press enter.</w:t>
            </w:r>
          </w:p>
        </w:tc>
        <w:tc>
          <w:tcPr>
            <w:tcW w:w="3275" w:type="dxa"/>
            <w:gridSpan w:val="2"/>
            <w:tcBorders>
              <w:right w:val="single" w:sz="12" w:space="0" w:color="000000"/>
            </w:tcBorders>
          </w:tcPr>
          <w:p w:rsidR="002E0231" w:rsidRDefault="002E0231" w:rsidP="00E431CC">
            <w:pPr>
              <w:pStyle w:val="TableParagraph"/>
              <w:spacing w:line="272" w:lineRule="exact"/>
              <w:ind w:left="113"/>
              <w:jc w:val="both"/>
              <w:rPr>
                <w:sz w:val="24"/>
              </w:rPr>
            </w:pPr>
            <w:r>
              <w:rPr>
                <w:sz w:val="24"/>
              </w:rPr>
              <w:t xml:space="preserve">System </w:t>
            </w:r>
          </w:p>
          <w:p w:rsidR="002E0231" w:rsidRDefault="002E0231" w:rsidP="00E431CC">
            <w:pPr>
              <w:pStyle w:val="TableParagraph"/>
              <w:spacing w:line="272" w:lineRule="exact"/>
              <w:ind w:left="113"/>
              <w:jc w:val="both"/>
              <w:rPr>
                <w:sz w:val="24"/>
              </w:rPr>
            </w:pPr>
          </w:p>
          <w:p w:rsidR="002E0231" w:rsidRDefault="002E0231" w:rsidP="00E431CC">
            <w:pPr>
              <w:pStyle w:val="TableParagraph"/>
              <w:spacing w:line="272" w:lineRule="exact"/>
              <w:ind w:left="113"/>
              <w:jc w:val="both"/>
              <w:rPr>
                <w:sz w:val="24"/>
              </w:rPr>
            </w:pPr>
            <w:r>
              <w:rPr>
                <w:sz w:val="24"/>
              </w:rPr>
              <w:t>2.</w:t>
            </w:r>
            <w:r>
              <w:rPr>
                <w:spacing w:val="-2"/>
                <w:sz w:val="24"/>
              </w:rPr>
              <w:t xml:space="preserve"> </w:t>
            </w:r>
            <w:r>
              <w:rPr>
                <w:sz w:val="24"/>
              </w:rPr>
              <w:t>Validate</w:t>
            </w:r>
            <w:r>
              <w:rPr>
                <w:spacing w:val="-2"/>
                <w:sz w:val="24"/>
              </w:rPr>
              <w:t xml:space="preserve"> </w:t>
            </w:r>
            <w:r>
              <w:rPr>
                <w:sz w:val="24"/>
              </w:rPr>
              <w:t>login</w:t>
            </w:r>
            <w:r>
              <w:rPr>
                <w:spacing w:val="-1"/>
                <w:sz w:val="24"/>
              </w:rPr>
              <w:t xml:space="preserve"> </w:t>
            </w:r>
            <w:r>
              <w:rPr>
                <w:sz w:val="24"/>
              </w:rPr>
              <w:t>credentials.</w:t>
            </w:r>
          </w:p>
          <w:p w:rsidR="002E0231" w:rsidRDefault="002E0231" w:rsidP="00E431CC">
            <w:pPr>
              <w:pStyle w:val="TableParagraph"/>
              <w:spacing w:before="137" w:line="240" w:lineRule="auto"/>
              <w:ind w:left="113"/>
              <w:jc w:val="both"/>
              <w:rPr>
                <w:sz w:val="24"/>
              </w:rPr>
            </w:pPr>
            <w:r>
              <w:rPr>
                <w:sz w:val="24"/>
              </w:rPr>
              <w:t>4.</w:t>
            </w:r>
            <w:r>
              <w:rPr>
                <w:spacing w:val="-1"/>
                <w:sz w:val="24"/>
              </w:rPr>
              <w:t xml:space="preserve"> </w:t>
            </w:r>
            <w:r>
              <w:rPr>
                <w:sz w:val="24"/>
              </w:rPr>
              <w:t>Open</w:t>
            </w:r>
            <w:r>
              <w:rPr>
                <w:spacing w:val="-1"/>
                <w:sz w:val="24"/>
              </w:rPr>
              <w:t xml:space="preserve"> </w:t>
            </w:r>
            <w:r>
              <w:rPr>
                <w:sz w:val="24"/>
              </w:rPr>
              <w:t>Portal</w:t>
            </w:r>
            <w:r>
              <w:rPr>
                <w:spacing w:val="-1"/>
                <w:sz w:val="24"/>
              </w:rPr>
              <w:t xml:space="preserve"> </w:t>
            </w:r>
            <w:r>
              <w:rPr>
                <w:sz w:val="24"/>
              </w:rPr>
              <w:t>Homepage.</w:t>
            </w:r>
          </w:p>
          <w:p w:rsidR="002E0231" w:rsidRDefault="002E0231" w:rsidP="00E431CC">
            <w:pPr>
              <w:pStyle w:val="TableParagraph"/>
              <w:numPr>
                <w:ilvl w:val="0"/>
                <w:numId w:val="8"/>
              </w:numPr>
              <w:tabs>
                <w:tab w:val="left" w:pos="393"/>
              </w:tabs>
              <w:spacing w:before="139" w:line="360" w:lineRule="auto"/>
              <w:ind w:right="123" w:firstLine="0"/>
              <w:jc w:val="both"/>
              <w:rPr>
                <w:sz w:val="24"/>
              </w:rPr>
            </w:pPr>
            <w:r>
              <w:rPr>
                <w:sz w:val="24"/>
              </w:rPr>
              <w:t>Show dialog box to upload</w:t>
            </w:r>
            <w:r>
              <w:rPr>
                <w:spacing w:val="1"/>
                <w:sz w:val="24"/>
              </w:rPr>
              <w:t xml:space="preserve"> </w:t>
            </w:r>
            <w:r>
              <w:rPr>
                <w:sz w:val="24"/>
              </w:rPr>
              <w:t>file.</w:t>
            </w:r>
          </w:p>
          <w:p w:rsidR="00D40946" w:rsidRDefault="00D40946" w:rsidP="00D40946">
            <w:pPr>
              <w:pStyle w:val="TableParagraph"/>
              <w:tabs>
                <w:tab w:val="left" w:pos="340"/>
              </w:tabs>
              <w:spacing w:line="360" w:lineRule="auto"/>
              <w:ind w:left="113" w:right="122"/>
              <w:jc w:val="both"/>
              <w:rPr>
                <w:sz w:val="24"/>
              </w:rPr>
            </w:pPr>
            <w:r>
              <w:rPr>
                <w:spacing w:val="-1"/>
                <w:sz w:val="24"/>
              </w:rPr>
              <w:t xml:space="preserve">8. </w:t>
            </w:r>
            <w:r w:rsidR="002E0231">
              <w:rPr>
                <w:spacing w:val="-1"/>
                <w:sz w:val="24"/>
              </w:rPr>
              <w:t>System</w:t>
            </w:r>
            <w:r w:rsidR="002E0231">
              <w:rPr>
                <w:spacing w:val="-14"/>
                <w:sz w:val="24"/>
              </w:rPr>
              <w:t xml:space="preserve"> </w:t>
            </w:r>
            <w:r w:rsidR="002E0231">
              <w:rPr>
                <w:spacing w:val="-1"/>
                <w:sz w:val="24"/>
              </w:rPr>
              <w:t>will</w:t>
            </w:r>
            <w:r w:rsidR="002E0231">
              <w:rPr>
                <w:spacing w:val="-13"/>
                <w:sz w:val="24"/>
              </w:rPr>
              <w:t xml:space="preserve"> </w:t>
            </w:r>
            <w:r w:rsidR="002E0231">
              <w:rPr>
                <w:sz w:val="24"/>
              </w:rPr>
              <w:t>check</w:t>
            </w:r>
            <w:r w:rsidR="002E0231">
              <w:rPr>
                <w:spacing w:val="-15"/>
                <w:sz w:val="24"/>
              </w:rPr>
              <w:t xml:space="preserve"> </w:t>
            </w:r>
            <w:r w:rsidR="002E0231">
              <w:rPr>
                <w:sz w:val="24"/>
              </w:rPr>
              <w:t>plagiarism</w:t>
            </w:r>
            <w:r w:rsidR="002E0231">
              <w:rPr>
                <w:spacing w:val="-57"/>
                <w:sz w:val="24"/>
              </w:rPr>
              <w:t xml:space="preserve"> </w:t>
            </w:r>
            <w:r w:rsidR="002E0231">
              <w:rPr>
                <w:spacing w:val="-1"/>
                <w:sz w:val="24"/>
              </w:rPr>
              <w:t>on</w:t>
            </w:r>
            <w:r w:rsidR="002E0231">
              <w:rPr>
                <w:spacing w:val="-14"/>
                <w:sz w:val="24"/>
              </w:rPr>
              <w:t xml:space="preserve"> </w:t>
            </w:r>
            <w:r w:rsidR="002E0231">
              <w:rPr>
                <w:spacing w:val="-1"/>
                <w:sz w:val="24"/>
              </w:rPr>
              <w:t>file.</w:t>
            </w:r>
          </w:p>
          <w:p w:rsidR="002E0231" w:rsidRDefault="002E0231" w:rsidP="00E431CC">
            <w:pPr>
              <w:pStyle w:val="TableParagraph"/>
              <w:spacing w:line="275" w:lineRule="exact"/>
              <w:ind w:left="113"/>
              <w:rPr>
                <w:sz w:val="24"/>
              </w:rPr>
            </w:pPr>
          </w:p>
        </w:tc>
      </w:tr>
      <w:tr w:rsidR="002E0231" w:rsidTr="00E431CC">
        <w:trPr>
          <w:trHeight w:val="572"/>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lastRenderedPageBreak/>
              <w:t>Alternative</w:t>
            </w:r>
            <w:r>
              <w:rPr>
                <w:b/>
                <w:spacing w:val="-2"/>
                <w:sz w:val="24"/>
              </w:rPr>
              <w:t xml:space="preserve"> </w:t>
            </w:r>
            <w:r>
              <w:rPr>
                <w:b/>
                <w:sz w:val="24"/>
              </w:rPr>
              <w:t>Flows: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Show</w:t>
            </w:r>
            <w:r>
              <w:rPr>
                <w:spacing w:val="-2"/>
                <w:sz w:val="24"/>
              </w:rPr>
              <w:t xml:space="preserve"> </w:t>
            </w:r>
            <w:r>
              <w:rPr>
                <w:sz w:val="24"/>
              </w:rPr>
              <w:t>Error</w:t>
            </w:r>
            <w:r>
              <w:rPr>
                <w:spacing w:val="-1"/>
                <w:sz w:val="24"/>
              </w:rPr>
              <w:t xml:space="preserve"> </w:t>
            </w:r>
            <w:r>
              <w:rPr>
                <w:sz w:val="24"/>
              </w:rPr>
              <w:t>message</w:t>
            </w:r>
            <w:r>
              <w:rPr>
                <w:spacing w:val="-2"/>
                <w:sz w:val="24"/>
              </w:rPr>
              <w:t xml:space="preserve"> </w:t>
            </w:r>
            <w:r>
              <w:rPr>
                <w:sz w:val="24"/>
              </w:rPr>
              <w:t>that</w:t>
            </w:r>
            <w:r>
              <w:rPr>
                <w:spacing w:val="2"/>
                <w:sz w:val="24"/>
              </w:rPr>
              <w:t xml:space="preserve"> </w:t>
            </w:r>
            <w:r>
              <w:rPr>
                <w:sz w:val="24"/>
              </w:rPr>
              <w:t>File</w:t>
            </w:r>
            <w:r>
              <w:rPr>
                <w:spacing w:val="-2"/>
                <w:sz w:val="24"/>
              </w:rPr>
              <w:t xml:space="preserve"> </w:t>
            </w:r>
            <w:r>
              <w:rPr>
                <w:sz w:val="24"/>
              </w:rPr>
              <w:t>cannot</w:t>
            </w:r>
            <w:r>
              <w:rPr>
                <w:spacing w:val="-1"/>
                <w:sz w:val="24"/>
              </w:rPr>
              <w:t xml:space="preserve"> </w:t>
            </w:r>
            <w:r>
              <w:rPr>
                <w:sz w:val="24"/>
              </w:rPr>
              <w:t>uploaded.</w:t>
            </w:r>
          </w:p>
        </w:tc>
      </w:tr>
      <w:tr w:rsidR="002E0231" w:rsidTr="00E431CC">
        <w:trPr>
          <w:trHeight w:val="690"/>
        </w:trPr>
        <w:tc>
          <w:tcPr>
            <w:tcW w:w="2521" w:type="dxa"/>
            <w:gridSpan w:val="2"/>
            <w:tcBorders>
              <w:left w:val="single" w:sz="12" w:space="0" w:color="000000"/>
              <w:bottom w:val="single" w:sz="12" w:space="0" w:color="000000"/>
            </w:tcBorders>
          </w:tcPr>
          <w:p w:rsidR="002E0231" w:rsidRDefault="002E0231" w:rsidP="00E431CC">
            <w:pPr>
              <w:pStyle w:val="TableParagraph"/>
              <w:spacing w:line="275" w:lineRule="exact"/>
              <w:rPr>
                <w:b/>
                <w:sz w:val="24"/>
              </w:rPr>
            </w:pPr>
            <w:r>
              <w:rPr>
                <w:b/>
                <w:sz w:val="24"/>
              </w:rPr>
              <w:t>Exceptions:</w:t>
            </w:r>
          </w:p>
        </w:tc>
        <w:tc>
          <w:tcPr>
            <w:tcW w:w="6552" w:type="dxa"/>
            <w:gridSpan w:val="4"/>
            <w:tcBorders>
              <w:bottom w:val="single" w:sz="12" w:space="0" w:color="000000"/>
              <w:right w:val="single" w:sz="12" w:space="0" w:color="000000"/>
            </w:tcBorders>
          </w:tcPr>
          <w:p w:rsidR="002E0231" w:rsidRDefault="002E0231" w:rsidP="00E431CC">
            <w:pPr>
              <w:pStyle w:val="TableParagraph"/>
              <w:numPr>
                <w:ilvl w:val="0"/>
                <w:numId w:val="7"/>
              </w:numPr>
              <w:tabs>
                <w:tab w:val="left" w:pos="357"/>
              </w:tabs>
              <w:spacing w:line="268" w:lineRule="exact"/>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2E0231" w:rsidRDefault="002E0231" w:rsidP="00E431CC">
            <w:pPr>
              <w:pStyle w:val="TableParagraph"/>
              <w:numPr>
                <w:ilvl w:val="0"/>
                <w:numId w:val="7"/>
              </w:numPr>
              <w:tabs>
                <w:tab w:val="left" w:pos="355"/>
              </w:tabs>
              <w:spacing w:before="2"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2E0231" w:rsidRDefault="002E0231">
      <w:pPr>
        <w:rPr>
          <w:sz w:val="24"/>
        </w:rPr>
      </w:pPr>
    </w:p>
    <w:p w:rsidR="00BC5C39" w:rsidRDefault="008A51F1">
      <w:pPr>
        <w:pStyle w:val="Heading2"/>
        <w:numPr>
          <w:ilvl w:val="2"/>
          <w:numId w:val="30"/>
        </w:numPr>
        <w:tabs>
          <w:tab w:val="left" w:pos="761"/>
        </w:tabs>
        <w:spacing w:before="222"/>
        <w:ind w:left="760" w:hanging="661"/>
      </w:pPr>
      <w:bookmarkStart w:id="58" w:name="_Toc117117319"/>
      <w:r>
        <w:t>Logout</w:t>
      </w:r>
      <w:bookmarkEnd w:id="58"/>
    </w:p>
    <w:p w:rsidR="00BC5C39" w:rsidRDefault="008A51F1">
      <w:pPr>
        <w:pStyle w:val="BodyText"/>
        <w:spacing w:before="17" w:line="360" w:lineRule="auto"/>
        <w:ind w:left="100" w:right="682" w:firstLine="719"/>
      </w:pPr>
      <w:r>
        <w:t>Here</w:t>
      </w:r>
      <w:r>
        <w:rPr>
          <w:spacing w:val="1"/>
        </w:rPr>
        <w:t xml:space="preserve"> </w:t>
      </w:r>
      <w:r>
        <w:t>is</w:t>
      </w:r>
      <w:r>
        <w:rPr>
          <w:spacing w:val="5"/>
        </w:rPr>
        <w:t xml:space="preserve"> </w:t>
      </w:r>
      <w:r>
        <w:t>the</w:t>
      </w:r>
      <w:r>
        <w:rPr>
          <w:spacing w:val="3"/>
        </w:rPr>
        <w:t xml:space="preserve"> </w:t>
      </w:r>
      <w:r>
        <w:t>Use</w:t>
      </w:r>
      <w:r>
        <w:rPr>
          <w:spacing w:val="3"/>
        </w:rPr>
        <w:t xml:space="preserve"> </w:t>
      </w:r>
      <w:r>
        <w:t>Case</w:t>
      </w:r>
      <w:r>
        <w:rPr>
          <w:spacing w:val="2"/>
        </w:rPr>
        <w:t xml:space="preserve"> </w:t>
      </w:r>
      <w:r>
        <w:t>in</w:t>
      </w:r>
      <w:r>
        <w:rPr>
          <w:spacing w:val="2"/>
        </w:rPr>
        <w:t xml:space="preserve"> </w:t>
      </w:r>
      <w:r>
        <w:t>which</w:t>
      </w:r>
      <w:r>
        <w:rPr>
          <w:spacing w:val="6"/>
        </w:rPr>
        <w:t xml:space="preserve"> </w:t>
      </w:r>
      <w:r>
        <w:t>super</w:t>
      </w:r>
      <w:r>
        <w:rPr>
          <w:spacing w:val="3"/>
        </w:rPr>
        <w:t xml:space="preserve"> </w:t>
      </w:r>
      <w:r>
        <w:t>admin,</w:t>
      </w:r>
      <w:r>
        <w:rPr>
          <w:spacing w:val="4"/>
        </w:rPr>
        <w:t xml:space="preserve"> </w:t>
      </w:r>
      <w:r>
        <w:t>admin</w:t>
      </w:r>
      <w:r>
        <w:rPr>
          <w:spacing w:val="4"/>
        </w:rPr>
        <w:t xml:space="preserve"> </w:t>
      </w:r>
      <w:r>
        <w:t>and</w:t>
      </w:r>
      <w:r>
        <w:rPr>
          <w:spacing w:val="3"/>
        </w:rPr>
        <w:t xml:space="preserve"> </w:t>
      </w:r>
      <w:r>
        <w:t>student</w:t>
      </w:r>
      <w:r>
        <w:rPr>
          <w:spacing w:val="4"/>
        </w:rPr>
        <w:t xml:space="preserve"> </w:t>
      </w:r>
      <w:r>
        <w:t>can</w:t>
      </w:r>
      <w:r>
        <w:rPr>
          <w:spacing w:val="3"/>
        </w:rPr>
        <w:t xml:space="preserve"> </w:t>
      </w:r>
      <w:r>
        <w:t>log</w:t>
      </w:r>
      <w:r>
        <w:rPr>
          <w:spacing w:val="2"/>
        </w:rPr>
        <w:t xml:space="preserve"> </w:t>
      </w:r>
      <w:r>
        <w:t>out</w:t>
      </w:r>
      <w:r>
        <w:rPr>
          <w:spacing w:val="4"/>
        </w:rPr>
        <w:t xml:space="preserve"> </w:t>
      </w:r>
      <w:r>
        <w:t>by</w:t>
      </w:r>
      <w:r>
        <w:rPr>
          <w:spacing w:val="-3"/>
        </w:rPr>
        <w:t xml:space="preserve"> </w:t>
      </w:r>
      <w:r>
        <w:t>clicking</w:t>
      </w:r>
      <w:r>
        <w:rPr>
          <w:spacing w:val="1"/>
        </w:rPr>
        <w:t xml:space="preserve"> </w:t>
      </w:r>
      <w:r>
        <w:t>on</w:t>
      </w:r>
      <w:r>
        <w:rPr>
          <w:spacing w:val="-57"/>
        </w:rPr>
        <w:t xml:space="preserve"> </w:t>
      </w:r>
      <w:r>
        <w:t>log</w:t>
      </w:r>
      <w:r>
        <w:rPr>
          <w:spacing w:val="-3"/>
        </w:rPr>
        <w:t xml:space="preserve"> </w:t>
      </w:r>
      <w:r>
        <w:t>out button and system will allow them to log</w:t>
      </w:r>
      <w:r>
        <w:rPr>
          <w:spacing w:val="-2"/>
        </w:rPr>
        <w:t xml:space="preserve"> </w:t>
      </w:r>
      <w:r>
        <w:t>out of the</w:t>
      </w:r>
      <w:r>
        <w:rPr>
          <w:spacing w:val="-1"/>
        </w:rPr>
        <w:t xml:space="preserve"> </w:t>
      </w:r>
      <w:r>
        <w:t>system</w:t>
      </w:r>
      <w:r>
        <w:rPr>
          <w:spacing w:val="1"/>
        </w:rPr>
        <w:t xml:space="preserve"> </w:t>
      </w:r>
      <w:r>
        <w:t>as</w:t>
      </w:r>
      <w:r>
        <w:rPr>
          <w:spacing w:val="-1"/>
        </w:rPr>
        <w:t xml:space="preserve"> </w:t>
      </w:r>
      <w:r>
        <w:t>shown:</w:t>
      </w:r>
    </w:p>
    <w:p w:rsidR="00BC5C39" w:rsidRDefault="008A51F1">
      <w:pPr>
        <w:spacing w:before="210"/>
        <w:ind w:right="576"/>
        <w:jc w:val="center"/>
        <w:rPr>
          <w:i/>
          <w:sz w:val="18"/>
        </w:rPr>
      </w:pPr>
      <w:bookmarkStart w:id="59" w:name="_bookmark61"/>
      <w:bookmarkEnd w:id="59"/>
      <w:r>
        <w:rPr>
          <w:i/>
          <w:sz w:val="18"/>
        </w:rPr>
        <w:t>Table</w:t>
      </w:r>
      <w:r>
        <w:rPr>
          <w:i/>
          <w:spacing w:val="-3"/>
          <w:sz w:val="18"/>
        </w:rPr>
        <w:t xml:space="preserve"> </w:t>
      </w:r>
      <w:r>
        <w:rPr>
          <w:i/>
          <w:sz w:val="18"/>
        </w:rPr>
        <w:t>18</w:t>
      </w:r>
      <w:r>
        <w:rPr>
          <w:i/>
          <w:spacing w:val="-3"/>
          <w:sz w:val="18"/>
        </w:rPr>
        <w:t xml:space="preserve"> </w:t>
      </w:r>
      <w:r>
        <w:rPr>
          <w:i/>
          <w:sz w:val="18"/>
        </w:rPr>
        <w:t>Logout</w:t>
      </w:r>
      <w:r>
        <w:rPr>
          <w:i/>
          <w:spacing w:val="-1"/>
          <w:sz w:val="18"/>
        </w:rPr>
        <w:t xml:space="preserve"> </w:t>
      </w:r>
      <w:r>
        <w:rPr>
          <w:i/>
          <w:sz w:val="18"/>
        </w:rPr>
        <w:t>to the</w:t>
      </w:r>
      <w:r>
        <w:rPr>
          <w:i/>
          <w:spacing w:val="-2"/>
          <w:sz w:val="18"/>
        </w:rPr>
        <w:t xml:space="preserve"> </w:t>
      </w:r>
      <w:r>
        <w:rPr>
          <w:i/>
          <w:sz w:val="18"/>
        </w:rPr>
        <w:t>system</w:t>
      </w:r>
    </w:p>
    <w:p w:rsidR="00BC5C39" w:rsidRDefault="00BC5C39">
      <w:pPr>
        <w:pStyle w:val="BodyText"/>
        <w:spacing w:before="11"/>
        <w:rPr>
          <w:i/>
          <w:sz w:val="17"/>
        </w:rPr>
      </w:pPr>
    </w:p>
    <w:tbl>
      <w:tblPr>
        <w:tblW w:w="0" w:type="auto"/>
        <w:tblInd w:w="27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8"/>
        <w:gridCol w:w="433"/>
        <w:gridCol w:w="1888"/>
        <w:gridCol w:w="1389"/>
        <w:gridCol w:w="970"/>
        <w:gridCol w:w="2305"/>
      </w:tblGrid>
      <w:tr w:rsidR="00BC5C39">
        <w:trPr>
          <w:trHeight w:val="572"/>
        </w:trPr>
        <w:tc>
          <w:tcPr>
            <w:tcW w:w="2088" w:type="dxa"/>
            <w:tcBorders>
              <w:bottom w:val="single" w:sz="6" w:space="0" w:color="000000"/>
              <w:right w:val="single" w:sz="6" w:space="0" w:color="000000"/>
            </w:tcBorders>
          </w:tcPr>
          <w:p w:rsidR="00BC5C39" w:rsidRDefault="008A51F1">
            <w:pPr>
              <w:pStyle w:val="TableParagraph"/>
              <w:spacing w:line="275"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982" w:type="dxa"/>
            <w:gridSpan w:val="5"/>
            <w:tcBorders>
              <w:left w:val="single" w:sz="6" w:space="0" w:color="000000"/>
              <w:bottom w:val="single" w:sz="6" w:space="0" w:color="000000"/>
            </w:tcBorders>
          </w:tcPr>
          <w:p w:rsidR="00BC5C39" w:rsidRDefault="008A51F1">
            <w:pPr>
              <w:pStyle w:val="TableParagraph"/>
              <w:ind w:left="114"/>
              <w:rPr>
                <w:sz w:val="24"/>
              </w:rPr>
            </w:pPr>
            <w:r>
              <w:rPr>
                <w:sz w:val="24"/>
              </w:rPr>
              <w:t>16</w:t>
            </w:r>
          </w:p>
        </w:tc>
      </w:tr>
      <w:tr w:rsidR="00BC5C39">
        <w:trPr>
          <w:trHeight w:val="575"/>
        </w:trPr>
        <w:tc>
          <w:tcPr>
            <w:tcW w:w="2088" w:type="dxa"/>
            <w:tcBorders>
              <w:top w:val="single" w:sz="6" w:space="0" w:color="000000"/>
              <w:bottom w:val="single" w:sz="6" w:space="0" w:color="000000"/>
              <w:right w:val="single" w:sz="6" w:space="0" w:color="000000"/>
            </w:tcBorders>
          </w:tcPr>
          <w:p w:rsidR="00BC5C39" w:rsidRDefault="008A51F1">
            <w:pPr>
              <w:pStyle w:val="TableParagraph"/>
              <w:spacing w:before="1" w:line="240" w:lineRule="auto"/>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6982" w:type="dxa"/>
            <w:gridSpan w:val="5"/>
            <w:tcBorders>
              <w:top w:val="single" w:sz="6" w:space="0" w:color="000000"/>
              <w:left w:val="single" w:sz="6" w:space="0" w:color="000000"/>
              <w:bottom w:val="single" w:sz="6" w:space="0" w:color="000000"/>
            </w:tcBorders>
          </w:tcPr>
          <w:p w:rsidR="00BC5C39" w:rsidRDefault="008A51F1">
            <w:pPr>
              <w:pStyle w:val="TableParagraph"/>
              <w:spacing w:line="272" w:lineRule="exact"/>
              <w:ind w:left="114"/>
              <w:rPr>
                <w:sz w:val="24"/>
              </w:rPr>
            </w:pPr>
            <w:r>
              <w:rPr>
                <w:sz w:val="24"/>
              </w:rPr>
              <w:t>Logout</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r>
      <w:tr w:rsidR="00BC5C39">
        <w:trPr>
          <w:trHeight w:val="572"/>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Created</w:t>
            </w:r>
            <w:r>
              <w:rPr>
                <w:b/>
                <w:spacing w:val="-2"/>
                <w:sz w:val="24"/>
              </w:rPr>
              <w:t xml:space="preserve"> </w:t>
            </w:r>
            <w:r>
              <w:rPr>
                <w:b/>
                <w:sz w:val="24"/>
              </w:rPr>
              <w:t>By:</w:t>
            </w:r>
          </w:p>
        </w:tc>
        <w:tc>
          <w:tcPr>
            <w:tcW w:w="2321"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Mahnoor</w:t>
            </w:r>
          </w:p>
        </w:tc>
        <w:tc>
          <w:tcPr>
            <w:tcW w:w="2359"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5"/>
              <w:rPr>
                <w:b/>
                <w:sz w:val="24"/>
              </w:rPr>
            </w:pPr>
            <w:r>
              <w:rPr>
                <w:b/>
                <w:sz w:val="24"/>
              </w:rPr>
              <w:t>Last</w:t>
            </w:r>
            <w:r>
              <w:rPr>
                <w:b/>
                <w:spacing w:val="-1"/>
                <w:sz w:val="24"/>
              </w:rPr>
              <w:t xml:space="preserve"> </w:t>
            </w:r>
            <w:r>
              <w:rPr>
                <w:b/>
                <w:sz w:val="24"/>
              </w:rPr>
              <w:t>Updated</w:t>
            </w:r>
            <w:r>
              <w:rPr>
                <w:b/>
                <w:spacing w:val="-1"/>
                <w:sz w:val="24"/>
              </w:rPr>
              <w:t xml:space="preserve"> </w:t>
            </w:r>
            <w:r>
              <w:rPr>
                <w:b/>
                <w:sz w:val="24"/>
              </w:rPr>
              <w:t>By:</w:t>
            </w:r>
          </w:p>
        </w:tc>
        <w:tc>
          <w:tcPr>
            <w:tcW w:w="2302" w:type="dxa"/>
            <w:tcBorders>
              <w:top w:val="single" w:sz="6" w:space="0" w:color="000000"/>
              <w:left w:val="single" w:sz="6" w:space="0" w:color="000000"/>
              <w:bottom w:val="single" w:sz="6" w:space="0" w:color="000000"/>
            </w:tcBorders>
          </w:tcPr>
          <w:p w:rsidR="00BC5C39" w:rsidRDefault="008A51F1">
            <w:pPr>
              <w:pStyle w:val="TableParagraph"/>
              <w:ind w:left="115"/>
              <w:rPr>
                <w:sz w:val="24"/>
              </w:rPr>
            </w:pPr>
            <w:r>
              <w:rPr>
                <w:sz w:val="24"/>
              </w:rPr>
              <w:t>N/A</w:t>
            </w:r>
          </w:p>
        </w:tc>
      </w:tr>
      <w:tr w:rsidR="00BC5C39">
        <w:trPr>
          <w:trHeight w:val="575"/>
        </w:trPr>
        <w:tc>
          <w:tcPr>
            <w:tcW w:w="2088" w:type="dxa"/>
            <w:tcBorders>
              <w:top w:val="single" w:sz="6" w:space="0" w:color="000000"/>
              <w:bottom w:val="single" w:sz="6" w:space="0" w:color="000000"/>
              <w:right w:val="single" w:sz="6" w:space="0" w:color="000000"/>
            </w:tcBorders>
          </w:tcPr>
          <w:p w:rsidR="00BC5C39" w:rsidRDefault="008A51F1">
            <w:pPr>
              <w:pStyle w:val="TableParagraph"/>
              <w:spacing w:line="275" w:lineRule="exact"/>
              <w:rPr>
                <w:b/>
                <w:sz w:val="24"/>
              </w:rPr>
            </w:pPr>
            <w:r>
              <w:rPr>
                <w:b/>
                <w:sz w:val="24"/>
              </w:rPr>
              <w:t>Date</w:t>
            </w:r>
            <w:r>
              <w:rPr>
                <w:b/>
                <w:spacing w:val="-3"/>
                <w:sz w:val="24"/>
              </w:rPr>
              <w:t xml:space="preserve"> </w:t>
            </w:r>
            <w:r>
              <w:rPr>
                <w:b/>
                <w:sz w:val="24"/>
              </w:rPr>
              <w:t>Created:</w:t>
            </w:r>
          </w:p>
        </w:tc>
        <w:tc>
          <w:tcPr>
            <w:tcW w:w="2321"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ind w:left="114"/>
              <w:rPr>
                <w:sz w:val="24"/>
              </w:rPr>
            </w:pPr>
            <w:r>
              <w:rPr>
                <w:sz w:val="24"/>
              </w:rPr>
              <w:t>1/4/2022</w:t>
            </w:r>
          </w:p>
        </w:tc>
        <w:tc>
          <w:tcPr>
            <w:tcW w:w="2359" w:type="dxa"/>
            <w:gridSpan w:val="2"/>
            <w:tcBorders>
              <w:top w:val="single" w:sz="6" w:space="0" w:color="000000"/>
              <w:left w:val="single" w:sz="6" w:space="0" w:color="000000"/>
              <w:bottom w:val="single" w:sz="6" w:space="0" w:color="000000"/>
              <w:right w:val="single" w:sz="6" w:space="0" w:color="000000"/>
            </w:tcBorders>
          </w:tcPr>
          <w:p w:rsidR="00BC5C39" w:rsidRDefault="008A51F1">
            <w:pPr>
              <w:pStyle w:val="TableParagraph"/>
              <w:spacing w:line="275" w:lineRule="exact"/>
              <w:ind w:left="115"/>
              <w:rPr>
                <w:b/>
                <w:sz w:val="24"/>
              </w:rPr>
            </w:pPr>
            <w:r>
              <w:rPr>
                <w:b/>
                <w:sz w:val="24"/>
              </w:rPr>
              <w:t>Last</w:t>
            </w:r>
            <w:r>
              <w:rPr>
                <w:b/>
                <w:spacing w:val="-2"/>
                <w:sz w:val="24"/>
              </w:rPr>
              <w:t xml:space="preserve"> </w:t>
            </w:r>
            <w:r>
              <w:rPr>
                <w:b/>
                <w:sz w:val="24"/>
              </w:rPr>
              <w:t>Revision</w:t>
            </w:r>
            <w:r>
              <w:rPr>
                <w:b/>
                <w:spacing w:val="-2"/>
                <w:sz w:val="24"/>
              </w:rPr>
              <w:t xml:space="preserve"> </w:t>
            </w:r>
            <w:r>
              <w:rPr>
                <w:b/>
                <w:sz w:val="24"/>
              </w:rPr>
              <w:t>Date:</w:t>
            </w:r>
          </w:p>
        </w:tc>
        <w:tc>
          <w:tcPr>
            <w:tcW w:w="2302" w:type="dxa"/>
            <w:tcBorders>
              <w:top w:val="single" w:sz="6" w:space="0" w:color="000000"/>
              <w:left w:val="single" w:sz="6" w:space="0" w:color="000000"/>
              <w:bottom w:val="single" w:sz="6" w:space="0" w:color="000000"/>
            </w:tcBorders>
          </w:tcPr>
          <w:p w:rsidR="00BC5C39" w:rsidRDefault="008A51F1">
            <w:pPr>
              <w:pStyle w:val="TableParagraph"/>
              <w:ind w:left="115"/>
              <w:rPr>
                <w:sz w:val="24"/>
              </w:rPr>
            </w:pPr>
            <w:r>
              <w:rPr>
                <w:sz w:val="24"/>
              </w:rPr>
              <w:t>4/4/2022</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3"/>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Actors: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Super</w:t>
            </w:r>
            <w:r>
              <w:rPr>
                <w:spacing w:val="-1"/>
                <w:sz w:val="24"/>
              </w:rPr>
              <w:t xml:space="preserve"> </w:t>
            </w:r>
            <w:r>
              <w:rPr>
                <w:sz w:val="24"/>
              </w:rPr>
              <w:t>admin, Admin,</w:t>
            </w:r>
            <w:r>
              <w:rPr>
                <w:spacing w:val="-1"/>
                <w:sz w:val="24"/>
              </w:rPr>
              <w:t xml:space="preserve"> </w:t>
            </w:r>
            <w:r>
              <w:rPr>
                <w:sz w:val="24"/>
              </w:rPr>
              <w:t>Student</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2E0231" w:rsidRDefault="002E0231" w:rsidP="00E431CC">
            <w:pPr>
              <w:pStyle w:val="TableParagraph"/>
              <w:spacing w:before="1" w:line="240" w:lineRule="auto"/>
              <w:rPr>
                <w:b/>
                <w:sz w:val="24"/>
              </w:rPr>
            </w:pPr>
            <w:r>
              <w:rPr>
                <w:b/>
                <w:sz w:val="24"/>
              </w:rPr>
              <w:t>Description:</w:t>
            </w:r>
          </w:p>
        </w:tc>
        <w:tc>
          <w:tcPr>
            <w:tcW w:w="6552" w:type="dxa"/>
            <w:gridSpan w:val="4"/>
            <w:tcBorders>
              <w:right w:val="single" w:sz="12" w:space="0" w:color="000000"/>
            </w:tcBorders>
          </w:tcPr>
          <w:p w:rsidR="002E0231" w:rsidRDefault="002E0231" w:rsidP="00E431CC">
            <w:pPr>
              <w:pStyle w:val="TableParagraph"/>
              <w:spacing w:line="272" w:lineRule="exact"/>
              <w:ind w:left="114"/>
              <w:rPr>
                <w:sz w:val="24"/>
              </w:rPr>
            </w:pPr>
            <w:r>
              <w:rPr>
                <w:sz w:val="24"/>
              </w:rPr>
              <w:t>Users</w:t>
            </w:r>
            <w:r>
              <w:rPr>
                <w:spacing w:val="-2"/>
                <w:sz w:val="24"/>
              </w:rPr>
              <w:t xml:space="preserve"> </w:t>
            </w:r>
            <w:r>
              <w:rPr>
                <w:sz w:val="24"/>
              </w:rPr>
              <w:t>can</w:t>
            </w:r>
            <w:r>
              <w:rPr>
                <w:spacing w:val="-1"/>
                <w:sz w:val="24"/>
              </w:rPr>
              <w:t xml:space="preserve"> </w:t>
            </w:r>
            <w:r>
              <w:rPr>
                <w:sz w:val="24"/>
              </w:rPr>
              <w:t>logout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system.</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Trigger:</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logout button.</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Preconditions: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2"/>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Post</w:t>
            </w:r>
            <w:r>
              <w:rPr>
                <w:b/>
                <w:spacing w:val="-1"/>
                <w:sz w:val="24"/>
              </w:rPr>
              <w:t xml:space="preserve"> </w:t>
            </w:r>
            <w:r>
              <w:rPr>
                <w:b/>
                <w:sz w:val="24"/>
              </w:rPr>
              <w:t>conditions: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User</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out.</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655"/>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Normal</w:t>
            </w:r>
            <w:r>
              <w:rPr>
                <w:b/>
                <w:spacing w:val="-1"/>
                <w:sz w:val="24"/>
              </w:rPr>
              <w:t xml:space="preserve"> </w:t>
            </w:r>
            <w:r>
              <w:rPr>
                <w:b/>
                <w:sz w:val="24"/>
              </w:rPr>
              <w:t>Flow:</w:t>
            </w:r>
          </w:p>
        </w:tc>
        <w:tc>
          <w:tcPr>
            <w:tcW w:w="3277" w:type="dxa"/>
            <w:gridSpan w:val="2"/>
          </w:tcPr>
          <w:p w:rsidR="002E0231" w:rsidRDefault="002E0231" w:rsidP="00E431CC">
            <w:pPr>
              <w:pStyle w:val="TableParagraph"/>
              <w:spacing w:line="360" w:lineRule="auto"/>
              <w:ind w:left="114" w:right="208"/>
              <w:jc w:val="both"/>
              <w:rPr>
                <w:sz w:val="24"/>
              </w:rPr>
            </w:pPr>
            <w:r>
              <w:rPr>
                <w:sz w:val="24"/>
              </w:rPr>
              <w:t xml:space="preserve">Super admin, admin, student </w:t>
            </w:r>
          </w:p>
          <w:p w:rsidR="002E0231" w:rsidRDefault="002E0231" w:rsidP="00E431CC">
            <w:pPr>
              <w:pStyle w:val="TableParagraph"/>
              <w:spacing w:line="360" w:lineRule="auto"/>
              <w:ind w:left="114" w:right="208"/>
              <w:jc w:val="both"/>
              <w:rPr>
                <w:sz w:val="24"/>
              </w:rPr>
            </w:pPr>
          </w:p>
          <w:p w:rsidR="002E0231" w:rsidRDefault="002E0231" w:rsidP="00E431CC">
            <w:pPr>
              <w:pStyle w:val="TableParagraph"/>
              <w:spacing w:line="360" w:lineRule="auto"/>
              <w:ind w:left="114" w:right="208"/>
              <w:jc w:val="both"/>
              <w:rPr>
                <w:sz w:val="24"/>
              </w:rPr>
            </w:pPr>
            <w:r>
              <w:rPr>
                <w:sz w:val="24"/>
              </w:rPr>
              <w:t>1.</w:t>
            </w:r>
            <w:r>
              <w:rPr>
                <w:spacing w:val="1"/>
                <w:sz w:val="24"/>
              </w:rPr>
              <w:t xml:space="preserve"> </w:t>
            </w:r>
            <w:r>
              <w:rPr>
                <w:sz w:val="24"/>
              </w:rPr>
              <w:t>User</w:t>
            </w:r>
            <w:r>
              <w:rPr>
                <w:spacing w:val="1"/>
                <w:sz w:val="24"/>
              </w:rPr>
              <w:t xml:space="preserve"> </w:t>
            </w:r>
            <w:r>
              <w:rPr>
                <w:sz w:val="24"/>
              </w:rPr>
              <w:t>will</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logout</w:t>
            </w:r>
            <w:r>
              <w:rPr>
                <w:spacing w:val="-57"/>
                <w:sz w:val="24"/>
              </w:rPr>
              <w:t xml:space="preserve"> </w:t>
            </w:r>
            <w:r>
              <w:rPr>
                <w:sz w:val="24"/>
              </w:rPr>
              <w:t>button to request for logging</w:t>
            </w:r>
            <w:r>
              <w:rPr>
                <w:spacing w:val="1"/>
                <w:sz w:val="24"/>
              </w:rPr>
              <w:t xml:space="preserve"> </w:t>
            </w:r>
            <w:r>
              <w:rPr>
                <w:sz w:val="24"/>
              </w:rPr>
              <w:t>out.</w:t>
            </w:r>
          </w:p>
          <w:p w:rsidR="002E0231" w:rsidRDefault="002E0231" w:rsidP="00E431CC">
            <w:pPr>
              <w:pStyle w:val="TableParagraph"/>
              <w:spacing w:line="240" w:lineRule="auto"/>
              <w:ind w:left="114"/>
              <w:jc w:val="both"/>
              <w:rPr>
                <w:sz w:val="24"/>
              </w:rPr>
            </w:pPr>
            <w:r>
              <w:rPr>
                <w:sz w:val="24"/>
              </w:rPr>
              <w:t>3. Successfully</w:t>
            </w:r>
            <w:r>
              <w:rPr>
                <w:spacing w:val="-5"/>
                <w:sz w:val="24"/>
              </w:rPr>
              <w:t xml:space="preserve"> </w:t>
            </w:r>
            <w:r>
              <w:rPr>
                <w:sz w:val="24"/>
              </w:rPr>
              <w:t>log</w:t>
            </w:r>
            <w:r>
              <w:rPr>
                <w:spacing w:val="-1"/>
                <w:sz w:val="24"/>
              </w:rPr>
              <w:t xml:space="preserve"> </w:t>
            </w:r>
            <w:r>
              <w:rPr>
                <w:sz w:val="24"/>
              </w:rPr>
              <w:t>out.</w:t>
            </w:r>
          </w:p>
        </w:tc>
        <w:tc>
          <w:tcPr>
            <w:tcW w:w="3275" w:type="dxa"/>
            <w:gridSpan w:val="2"/>
            <w:tcBorders>
              <w:right w:val="single" w:sz="12" w:space="0" w:color="000000"/>
            </w:tcBorders>
          </w:tcPr>
          <w:p w:rsidR="002E0231" w:rsidRDefault="002E0231" w:rsidP="00E431CC">
            <w:pPr>
              <w:pStyle w:val="TableParagraph"/>
              <w:spacing w:line="362" w:lineRule="auto"/>
              <w:ind w:left="113" w:right="439"/>
              <w:rPr>
                <w:sz w:val="24"/>
              </w:rPr>
            </w:pPr>
            <w:r>
              <w:rPr>
                <w:sz w:val="24"/>
              </w:rPr>
              <w:t xml:space="preserve">System </w:t>
            </w:r>
          </w:p>
          <w:p w:rsidR="002E0231" w:rsidRDefault="002E0231" w:rsidP="00E431CC">
            <w:pPr>
              <w:pStyle w:val="TableParagraph"/>
              <w:spacing w:line="362" w:lineRule="auto"/>
              <w:ind w:left="113" w:right="439"/>
              <w:rPr>
                <w:sz w:val="24"/>
              </w:rPr>
            </w:pPr>
          </w:p>
          <w:p w:rsidR="002E0231" w:rsidRDefault="002E0231" w:rsidP="00E431CC">
            <w:pPr>
              <w:pStyle w:val="TableParagraph"/>
              <w:spacing w:line="362" w:lineRule="auto"/>
              <w:ind w:left="113" w:right="439"/>
              <w:rPr>
                <w:sz w:val="24"/>
              </w:rPr>
            </w:pPr>
            <w:r>
              <w:rPr>
                <w:sz w:val="24"/>
              </w:rPr>
              <w:t>2. System will allow user to</w:t>
            </w:r>
            <w:r>
              <w:rPr>
                <w:spacing w:val="-58"/>
                <w:sz w:val="24"/>
              </w:rPr>
              <w:t xml:space="preserve"> </w:t>
            </w:r>
            <w:r>
              <w:rPr>
                <w:sz w:val="24"/>
              </w:rPr>
              <w:t>logout</w:t>
            </w:r>
            <w:r>
              <w:rPr>
                <w:spacing w:val="-1"/>
                <w:sz w:val="24"/>
              </w:rPr>
              <w:t xml:space="preserve"> </w:t>
            </w:r>
            <w:r>
              <w:rPr>
                <w:sz w:val="24"/>
              </w:rPr>
              <w:t>of the</w:t>
            </w:r>
            <w:r>
              <w:rPr>
                <w:spacing w:val="-1"/>
                <w:sz w:val="24"/>
              </w:rPr>
              <w:t xml:space="preserve"> </w:t>
            </w:r>
            <w:r>
              <w:rPr>
                <w:sz w:val="24"/>
              </w:rPr>
              <w:t>system.</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75"/>
        </w:trPr>
        <w:tc>
          <w:tcPr>
            <w:tcW w:w="2521" w:type="dxa"/>
            <w:gridSpan w:val="2"/>
            <w:tcBorders>
              <w:left w:val="single" w:sz="12" w:space="0" w:color="000000"/>
            </w:tcBorders>
          </w:tcPr>
          <w:p w:rsidR="002E0231" w:rsidRDefault="002E0231" w:rsidP="00E431CC">
            <w:pPr>
              <w:pStyle w:val="TableParagraph"/>
              <w:spacing w:line="275" w:lineRule="exact"/>
              <w:rPr>
                <w:b/>
                <w:sz w:val="24"/>
              </w:rPr>
            </w:pPr>
            <w:r>
              <w:rPr>
                <w:b/>
                <w:sz w:val="24"/>
              </w:rPr>
              <w:t>Alternative</w:t>
            </w:r>
            <w:r>
              <w:rPr>
                <w:b/>
                <w:spacing w:val="-2"/>
                <w:sz w:val="24"/>
              </w:rPr>
              <w:t xml:space="preserve"> </w:t>
            </w:r>
            <w:r>
              <w:rPr>
                <w:b/>
                <w:sz w:val="24"/>
              </w:rPr>
              <w:t>Flows:</w:t>
            </w:r>
          </w:p>
        </w:tc>
        <w:tc>
          <w:tcPr>
            <w:tcW w:w="6552" w:type="dxa"/>
            <w:gridSpan w:val="4"/>
            <w:tcBorders>
              <w:right w:val="single" w:sz="12" w:space="0" w:color="000000"/>
            </w:tcBorders>
          </w:tcPr>
          <w:p w:rsidR="002E0231" w:rsidRDefault="002E0231" w:rsidP="00E431CC">
            <w:pPr>
              <w:pStyle w:val="TableParagraph"/>
              <w:ind w:left="114"/>
              <w:rPr>
                <w:sz w:val="24"/>
              </w:rPr>
            </w:pPr>
            <w:r>
              <w:rPr>
                <w:sz w:val="24"/>
              </w:rPr>
              <w:t>User</w:t>
            </w:r>
            <w:r>
              <w:rPr>
                <w:spacing w:val="-2"/>
                <w:sz w:val="24"/>
              </w:rPr>
              <w:t xml:space="preserve"> </w:t>
            </w:r>
            <w:r>
              <w:rPr>
                <w:sz w:val="24"/>
              </w:rPr>
              <w:t>will</w:t>
            </w:r>
            <w:r>
              <w:rPr>
                <w:spacing w:val="-1"/>
                <w:sz w:val="24"/>
              </w:rPr>
              <w:t xml:space="preserve"> </w:t>
            </w:r>
            <w:r>
              <w:rPr>
                <w:sz w:val="24"/>
              </w:rPr>
              <w:t>leave</w:t>
            </w:r>
            <w:r>
              <w:rPr>
                <w:spacing w:val="-1"/>
                <w:sz w:val="24"/>
              </w:rPr>
              <w:t xml:space="preserve"> </w:t>
            </w:r>
            <w:r>
              <w:rPr>
                <w:sz w:val="24"/>
              </w:rPr>
              <w:t>the</w:t>
            </w:r>
            <w:r>
              <w:rPr>
                <w:spacing w:val="-2"/>
                <w:sz w:val="24"/>
              </w:rPr>
              <w:t xml:space="preserve"> </w:t>
            </w:r>
            <w:r>
              <w:rPr>
                <w:sz w:val="24"/>
              </w:rPr>
              <w:t>current</w:t>
            </w:r>
            <w:r>
              <w:rPr>
                <w:spacing w:val="-1"/>
                <w:sz w:val="24"/>
              </w:rPr>
              <w:t xml:space="preserve"> </w:t>
            </w:r>
            <w:r>
              <w:rPr>
                <w:sz w:val="24"/>
              </w:rPr>
              <w:t>action.</w:t>
            </w:r>
          </w:p>
        </w:tc>
      </w:tr>
      <w:tr w:rsidR="002E0231" w:rsidTr="00E431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690"/>
        </w:trPr>
        <w:tc>
          <w:tcPr>
            <w:tcW w:w="2521" w:type="dxa"/>
            <w:gridSpan w:val="2"/>
            <w:tcBorders>
              <w:left w:val="single" w:sz="12" w:space="0" w:color="000000"/>
              <w:bottom w:val="single" w:sz="12" w:space="0" w:color="000000"/>
            </w:tcBorders>
          </w:tcPr>
          <w:p w:rsidR="002E0231" w:rsidRDefault="002E0231" w:rsidP="00E431CC">
            <w:pPr>
              <w:pStyle w:val="TableParagraph"/>
              <w:spacing w:line="275" w:lineRule="exact"/>
              <w:rPr>
                <w:b/>
                <w:sz w:val="24"/>
              </w:rPr>
            </w:pPr>
            <w:r>
              <w:rPr>
                <w:b/>
                <w:sz w:val="24"/>
              </w:rPr>
              <w:t>Exceptions:</w:t>
            </w:r>
          </w:p>
        </w:tc>
        <w:tc>
          <w:tcPr>
            <w:tcW w:w="6552" w:type="dxa"/>
            <w:gridSpan w:val="4"/>
            <w:tcBorders>
              <w:bottom w:val="single" w:sz="12" w:space="0" w:color="000000"/>
              <w:right w:val="single" w:sz="12" w:space="0" w:color="000000"/>
            </w:tcBorders>
          </w:tcPr>
          <w:p w:rsidR="002E0231" w:rsidRDefault="002E0231" w:rsidP="00E431CC">
            <w:pPr>
              <w:pStyle w:val="TableParagraph"/>
              <w:numPr>
                <w:ilvl w:val="0"/>
                <w:numId w:val="6"/>
              </w:numPr>
              <w:tabs>
                <w:tab w:val="left" w:pos="357"/>
              </w:tabs>
              <w:spacing w:line="268" w:lineRule="exact"/>
              <w:rPr>
                <w:sz w:val="24"/>
              </w:rPr>
            </w:pPr>
            <w:r>
              <w:rPr>
                <w:sz w:val="24"/>
              </w:rPr>
              <w:t>Internet</w:t>
            </w:r>
            <w:r>
              <w:rPr>
                <w:spacing w:val="-3"/>
                <w:sz w:val="24"/>
              </w:rPr>
              <w:t xml:space="preserve"> </w:t>
            </w:r>
            <w:r>
              <w:rPr>
                <w:sz w:val="24"/>
              </w:rPr>
              <w:t>connection</w:t>
            </w:r>
            <w:r>
              <w:rPr>
                <w:spacing w:val="-2"/>
                <w:sz w:val="24"/>
              </w:rPr>
              <w:t xml:space="preserve"> </w:t>
            </w:r>
            <w:r>
              <w:rPr>
                <w:sz w:val="24"/>
              </w:rPr>
              <w:t>is</w:t>
            </w:r>
            <w:r>
              <w:rPr>
                <w:spacing w:val="-2"/>
                <w:sz w:val="24"/>
              </w:rPr>
              <w:t xml:space="preserve"> </w:t>
            </w:r>
            <w:r>
              <w:rPr>
                <w:sz w:val="24"/>
              </w:rPr>
              <w:t>not</w:t>
            </w:r>
            <w:r>
              <w:rPr>
                <w:spacing w:val="-2"/>
                <w:sz w:val="24"/>
              </w:rPr>
              <w:t xml:space="preserve"> </w:t>
            </w:r>
            <w:r>
              <w:rPr>
                <w:sz w:val="24"/>
              </w:rPr>
              <w:t>available.</w:t>
            </w:r>
          </w:p>
          <w:p w:rsidR="002E0231" w:rsidRDefault="002E0231" w:rsidP="00E431CC">
            <w:pPr>
              <w:pStyle w:val="TableParagraph"/>
              <w:numPr>
                <w:ilvl w:val="0"/>
                <w:numId w:val="6"/>
              </w:numPr>
              <w:tabs>
                <w:tab w:val="left" w:pos="355"/>
              </w:tabs>
              <w:spacing w:before="2" w:line="240" w:lineRule="auto"/>
              <w:ind w:left="354" w:hanging="241"/>
              <w:rPr>
                <w:sz w:val="24"/>
              </w:rPr>
            </w:pPr>
            <w:r>
              <w:rPr>
                <w:sz w:val="24"/>
              </w:rPr>
              <w:t>Database</w:t>
            </w:r>
            <w:r>
              <w:rPr>
                <w:spacing w:val="-2"/>
                <w:sz w:val="24"/>
              </w:rPr>
              <w:t xml:space="preserve"> </w:t>
            </w:r>
            <w:r>
              <w:rPr>
                <w:sz w:val="24"/>
              </w:rPr>
              <w:t>is</w:t>
            </w:r>
            <w:r>
              <w:rPr>
                <w:spacing w:val="-1"/>
                <w:sz w:val="24"/>
              </w:rPr>
              <w:t xml:space="preserve"> </w:t>
            </w:r>
            <w:r>
              <w:rPr>
                <w:sz w:val="24"/>
              </w:rPr>
              <w:t>not</w:t>
            </w:r>
            <w:r>
              <w:rPr>
                <w:spacing w:val="-1"/>
                <w:sz w:val="24"/>
              </w:rPr>
              <w:t xml:space="preserve"> </w:t>
            </w:r>
            <w:r>
              <w:rPr>
                <w:sz w:val="24"/>
              </w:rPr>
              <w:t>responding.</w:t>
            </w:r>
          </w:p>
        </w:tc>
      </w:tr>
    </w:tbl>
    <w:p w:rsidR="00BC5C39" w:rsidRDefault="00BC5C39">
      <w:pPr>
        <w:rPr>
          <w:sz w:val="24"/>
        </w:r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BC5C39">
      <w:pPr>
        <w:pStyle w:val="BodyText"/>
        <w:spacing w:before="8"/>
        <w:rPr>
          <w:i/>
          <w:sz w:val="17"/>
        </w:rPr>
      </w:pPr>
    </w:p>
    <w:p w:rsidR="00BC5C39" w:rsidRDefault="008A51F1">
      <w:pPr>
        <w:pStyle w:val="Heading1"/>
        <w:numPr>
          <w:ilvl w:val="1"/>
          <w:numId w:val="30"/>
        </w:numPr>
        <w:tabs>
          <w:tab w:val="left" w:pos="523"/>
        </w:tabs>
        <w:spacing w:before="89"/>
      </w:pPr>
      <w:bookmarkStart w:id="60" w:name="_Toc117117320"/>
      <w:r>
        <w:t>System</w:t>
      </w:r>
      <w:r>
        <w:rPr>
          <w:spacing w:val="-4"/>
        </w:rPr>
        <w:t xml:space="preserve"> </w:t>
      </w:r>
      <w:r>
        <w:t>sequence</w:t>
      </w:r>
      <w:r>
        <w:rPr>
          <w:spacing w:val="-2"/>
        </w:rPr>
        <w:t xml:space="preserve"> </w:t>
      </w:r>
      <w:r>
        <w:t>diagram</w:t>
      </w:r>
      <w:bookmarkEnd w:id="60"/>
    </w:p>
    <w:p w:rsidR="00BC5C39" w:rsidRDefault="008A51F1" w:rsidP="000A7DC1">
      <w:pPr>
        <w:pStyle w:val="BodyText"/>
        <w:spacing w:before="25" w:line="256" w:lineRule="auto"/>
        <w:ind w:left="100" w:right="672" w:firstLine="719"/>
        <w:jc w:val="both"/>
      </w:pPr>
      <w:r>
        <w:t>System</w:t>
      </w:r>
      <w:r>
        <w:rPr>
          <w:spacing w:val="-14"/>
        </w:rPr>
        <w:t xml:space="preserve"> </w:t>
      </w:r>
      <w:r>
        <w:t>sequence</w:t>
      </w:r>
      <w:r>
        <w:rPr>
          <w:spacing w:val="-14"/>
        </w:rPr>
        <w:t xml:space="preserve"> </w:t>
      </w:r>
      <w:r>
        <w:t>diagram</w:t>
      </w:r>
      <w:r>
        <w:rPr>
          <w:spacing w:val="-13"/>
        </w:rPr>
        <w:t xml:space="preserve"> </w:t>
      </w:r>
      <w:r>
        <w:t>(SSD)</w:t>
      </w:r>
      <w:r>
        <w:rPr>
          <w:spacing w:val="-15"/>
        </w:rPr>
        <w:t xml:space="preserve"> </w:t>
      </w:r>
      <w:r>
        <w:t>is</w:t>
      </w:r>
      <w:r>
        <w:rPr>
          <w:spacing w:val="-15"/>
        </w:rPr>
        <w:t xml:space="preserve"> </w:t>
      </w:r>
      <w:r>
        <w:t>a</w:t>
      </w:r>
      <w:r>
        <w:rPr>
          <w:spacing w:val="-14"/>
        </w:rPr>
        <w:t xml:space="preserve"> </w:t>
      </w:r>
      <w:r>
        <w:t>sequence</w:t>
      </w:r>
      <w:r>
        <w:rPr>
          <w:spacing w:val="-14"/>
        </w:rPr>
        <w:t xml:space="preserve"> </w:t>
      </w:r>
      <w:r>
        <w:t>diagram</w:t>
      </w:r>
      <w:r>
        <w:rPr>
          <w:spacing w:val="-13"/>
        </w:rPr>
        <w:t xml:space="preserve"> </w:t>
      </w:r>
      <w:r>
        <w:t>that</w:t>
      </w:r>
      <w:r>
        <w:rPr>
          <w:spacing w:val="-13"/>
        </w:rPr>
        <w:t xml:space="preserve"> </w:t>
      </w:r>
      <w:r>
        <w:t>shows,</w:t>
      </w:r>
      <w:r>
        <w:rPr>
          <w:spacing w:val="-13"/>
        </w:rPr>
        <w:t xml:space="preserve"> </w:t>
      </w:r>
      <w:r>
        <w:t>for</w:t>
      </w:r>
      <w:r>
        <w:rPr>
          <w:spacing w:val="-15"/>
        </w:rPr>
        <w:t xml:space="preserve"> </w:t>
      </w:r>
      <w:r>
        <w:t>a</w:t>
      </w:r>
      <w:r>
        <w:rPr>
          <w:spacing w:val="-14"/>
        </w:rPr>
        <w:t xml:space="preserve"> </w:t>
      </w:r>
      <w:r>
        <w:t>particular</w:t>
      </w:r>
      <w:r>
        <w:rPr>
          <w:spacing w:val="-15"/>
        </w:rPr>
        <w:t xml:space="preserve"> </w:t>
      </w:r>
      <w:r>
        <w:t>scenario</w:t>
      </w:r>
      <w:r>
        <w:rPr>
          <w:spacing w:val="-57"/>
        </w:rPr>
        <w:t xml:space="preserve"> </w:t>
      </w:r>
      <w:r>
        <w:t>of</w:t>
      </w:r>
      <w:r>
        <w:rPr>
          <w:spacing w:val="-7"/>
        </w:rPr>
        <w:t xml:space="preserve"> </w:t>
      </w:r>
      <w:r>
        <w:t>a</w:t>
      </w:r>
      <w:r>
        <w:rPr>
          <w:spacing w:val="-7"/>
        </w:rPr>
        <w:t xml:space="preserve"> </w:t>
      </w:r>
      <w:r>
        <w:t>use</w:t>
      </w:r>
      <w:r>
        <w:rPr>
          <w:spacing w:val="-6"/>
        </w:rPr>
        <w:t xml:space="preserve"> </w:t>
      </w:r>
      <w:r>
        <w:t>case,</w:t>
      </w:r>
      <w:r>
        <w:rPr>
          <w:spacing w:val="-6"/>
        </w:rPr>
        <w:t xml:space="preserve"> </w:t>
      </w:r>
      <w:r>
        <w:t>the</w:t>
      </w:r>
      <w:r>
        <w:rPr>
          <w:spacing w:val="-4"/>
        </w:rPr>
        <w:t xml:space="preserve"> </w:t>
      </w:r>
      <w:r>
        <w:t>events</w:t>
      </w:r>
      <w:r>
        <w:rPr>
          <w:spacing w:val="-6"/>
        </w:rPr>
        <w:t xml:space="preserve"> </w:t>
      </w:r>
      <w:r>
        <w:t>that</w:t>
      </w:r>
      <w:r>
        <w:rPr>
          <w:spacing w:val="-5"/>
        </w:rPr>
        <w:t xml:space="preserve"> </w:t>
      </w:r>
      <w:r>
        <w:t>external</w:t>
      </w:r>
      <w:r>
        <w:rPr>
          <w:spacing w:val="-6"/>
        </w:rPr>
        <w:t xml:space="preserve"> </w:t>
      </w:r>
      <w:r>
        <w:t>actors</w:t>
      </w:r>
      <w:r>
        <w:rPr>
          <w:spacing w:val="-3"/>
        </w:rPr>
        <w:t xml:space="preserve"> </w:t>
      </w:r>
      <w:r>
        <w:t>generate</w:t>
      </w:r>
      <w:r>
        <w:rPr>
          <w:spacing w:val="-7"/>
        </w:rPr>
        <w:t xml:space="preserve"> </w:t>
      </w:r>
      <w:r>
        <w:t>their</w:t>
      </w:r>
      <w:r>
        <w:rPr>
          <w:spacing w:val="-6"/>
        </w:rPr>
        <w:t xml:space="preserve"> </w:t>
      </w:r>
      <w:r>
        <w:t>order,</w:t>
      </w:r>
      <w:r>
        <w:rPr>
          <w:spacing w:val="-5"/>
        </w:rPr>
        <w:t xml:space="preserve"> </w:t>
      </w:r>
      <w:r>
        <w:t>and</w:t>
      </w:r>
      <w:r>
        <w:rPr>
          <w:spacing w:val="-6"/>
        </w:rPr>
        <w:t xml:space="preserve"> </w:t>
      </w:r>
      <w:r>
        <w:t>possible</w:t>
      </w:r>
      <w:r>
        <w:rPr>
          <w:spacing w:val="-6"/>
        </w:rPr>
        <w:t xml:space="preserve"> </w:t>
      </w:r>
      <w:r>
        <w:t>inter-system</w:t>
      </w:r>
      <w:r>
        <w:rPr>
          <w:spacing w:val="-4"/>
        </w:rPr>
        <w:t xml:space="preserve"> </w:t>
      </w:r>
      <w:r>
        <w:t>events.</w:t>
      </w:r>
    </w:p>
    <w:p w:rsidR="00D40946" w:rsidRDefault="00D40946" w:rsidP="000A7DC1">
      <w:pPr>
        <w:pStyle w:val="BodyText"/>
        <w:spacing w:before="25" w:line="256" w:lineRule="auto"/>
        <w:ind w:left="100" w:right="672" w:firstLine="719"/>
        <w:jc w:val="both"/>
      </w:pPr>
    </w:p>
    <w:p w:rsidR="00BC5C39" w:rsidRDefault="00BC5C39">
      <w:pPr>
        <w:spacing w:line="256" w:lineRule="auto"/>
      </w:pPr>
    </w:p>
    <w:p w:rsidR="00BC5C39" w:rsidRDefault="008A51F1">
      <w:pPr>
        <w:pStyle w:val="BodyText"/>
        <w:ind w:left="1720"/>
        <w:rPr>
          <w:sz w:val="20"/>
        </w:rPr>
      </w:pPr>
      <w:r>
        <w:rPr>
          <w:noProof/>
          <w:sz w:val="20"/>
        </w:rPr>
        <w:drawing>
          <wp:inline distT="0" distB="0" distL="0" distR="0" wp14:anchorId="64DEFCA3" wp14:editId="598EF1D9">
            <wp:extent cx="3954517" cy="1720215"/>
            <wp:effectExtent l="0" t="0" r="0" b="0"/>
            <wp:docPr id="13" name="image8.png" descr="E:\WORK\MANO FYP\maany\super-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cstate="print"/>
                    <a:stretch>
                      <a:fillRect/>
                    </a:stretch>
                  </pic:blipFill>
                  <pic:spPr>
                    <a:xfrm>
                      <a:off x="0" y="0"/>
                      <a:ext cx="3954517" cy="1720215"/>
                    </a:xfrm>
                    <a:prstGeom prst="rect">
                      <a:avLst/>
                    </a:prstGeom>
                  </pic:spPr>
                </pic:pic>
              </a:graphicData>
            </a:graphic>
          </wp:inline>
        </w:drawing>
      </w:r>
    </w:p>
    <w:p w:rsidR="00BC5C39" w:rsidRDefault="00BC5C39">
      <w:pPr>
        <w:pStyle w:val="BodyText"/>
        <w:spacing w:before="1"/>
        <w:rPr>
          <w:sz w:val="9"/>
        </w:rPr>
      </w:pPr>
    </w:p>
    <w:p w:rsidR="00BC5C39" w:rsidRDefault="008A51F1">
      <w:pPr>
        <w:spacing w:before="93"/>
        <w:ind w:right="578"/>
        <w:jc w:val="center"/>
        <w:rPr>
          <w:i/>
          <w:sz w:val="18"/>
        </w:rPr>
      </w:pPr>
      <w:bookmarkStart w:id="61" w:name="_bookmark63"/>
      <w:bookmarkEnd w:id="61"/>
      <w:r>
        <w:rPr>
          <w:i/>
          <w:sz w:val="18"/>
        </w:rPr>
        <w:t>Figure</w:t>
      </w:r>
      <w:r>
        <w:rPr>
          <w:i/>
          <w:spacing w:val="-4"/>
          <w:sz w:val="18"/>
        </w:rPr>
        <w:t xml:space="preserve"> </w:t>
      </w:r>
      <w:r>
        <w:rPr>
          <w:i/>
          <w:sz w:val="18"/>
        </w:rPr>
        <w:t>6 Super</w:t>
      </w:r>
      <w:r>
        <w:rPr>
          <w:i/>
          <w:spacing w:val="-3"/>
          <w:sz w:val="18"/>
        </w:rPr>
        <w:t xml:space="preserve"> </w:t>
      </w:r>
      <w:r>
        <w:rPr>
          <w:i/>
          <w:sz w:val="18"/>
        </w:rPr>
        <w:t>admin login</w:t>
      </w:r>
    </w:p>
    <w:p w:rsidR="00384D36" w:rsidRDefault="00384D36">
      <w:pPr>
        <w:spacing w:before="93"/>
        <w:ind w:right="578"/>
        <w:jc w:val="center"/>
        <w:rPr>
          <w:i/>
          <w:sz w:val="18"/>
        </w:rPr>
      </w:pPr>
    </w:p>
    <w:p w:rsidR="00384D36" w:rsidRDefault="00384D36" w:rsidP="000A7DC1">
      <w:pPr>
        <w:pStyle w:val="BodyText"/>
        <w:jc w:val="both"/>
      </w:pPr>
      <w:r>
        <w:t>User will enter the credentials for login. The system will check the credentials for validation process. If the credentials are correct the user will be logged in otherwise an error message will be shown.</w:t>
      </w:r>
    </w:p>
    <w:p w:rsidR="00D40946" w:rsidRDefault="00D40946" w:rsidP="000A7DC1">
      <w:pPr>
        <w:pStyle w:val="BodyText"/>
        <w:jc w:val="both"/>
      </w:pPr>
    </w:p>
    <w:p w:rsidR="00384D36" w:rsidRDefault="00384D36" w:rsidP="00384D36">
      <w:pPr>
        <w:pStyle w:val="BodyText"/>
      </w:pPr>
    </w:p>
    <w:p w:rsidR="00BC5C39" w:rsidRDefault="008A51F1">
      <w:pPr>
        <w:pStyle w:val="BodyText"/>
        <w:spacing w:before="5"/>
        <w:rPr>
          <w:i/>
          <w:sz w:val="14"/>
        </w:rPr>
      </w:pPr>
      <w:r>
        <w:rPr>
          <w:noProof/>
        </w:rPr>
        <w:drawing>
          <wp:anchor distT="0" distB="0" distL="0" distR="0" simplePos="0" relativeHeight="251611648" behindDoc="0" locked="0" layoutInCell="1" allowOverlap="1" wp14:anchorId="5BE0FC9A" wp14:editId="614799ED">
            <wp:simplePos x="0" y="0"/>
            <wp:positionH relativeFrom="page">
              <wp:posOffset>2185670</wp:posOffset>
            </wp:positionH>
            <wp:positionV relativeFrom="paragraph">
              <wp:posOffset>130175</wp:posOffset>
            </wp:positionV>
            <wp:extent cx="3585845" cy="1676400"/>
            <wp:effectExtent l="0" t="0" r="0" b="0"/>
            <wp:wrapTopAndBottom/>
            <wp:docPr id="15" name="image9.png" descr="E:\WORK\MANO FYP\maany\super_admin(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1" cstate="print"/>
                    <a:stretch>
                      <a:fillRect/>
                    </a:stretch>
                  </pic:blipFill>
                  <pic:spPr>
                    <a:xfrm>
                      <a:off x="0" y="0"/>
                      <a:ext cx="3585845" cy="1676400"/>
                    </a:xfrm>
                    <a:prstGeom prst="rect">
                      <a:avLst/>
                    </a:prstGeom>
                  </pic:spPr>
                </pic:pic>
              </a:graphicData>
            </a:graphic>
            <wp14:sizeRelH relativeFrom="margin">
              <wp14:pctWidth>0</wp14:pctWidth>
            </wp14:sizeRelH>
            <wp14:sizeRelV relativeFrom="margin">
              <wp14:pctHeight>0</wp14:pctHeight>
            </wp14:sizeRelV>
          </wp:anchor>
        </w:drawing>
      </w:r>
    </w:p>
    <w:p w:rsidR="00BC5C39" w:rsidRDefault="008A51F1">
      <w:pPr>
        <w:spacing w:before="178"/>
        <w:ind w:right="575"/>
        <w:jc w:val="center"/>
        <w:rPr>
          <w:i/>
          <w:sz w:val="18"/>
        </w:rPr>
      </w:pPr>
      <w:bookmarkStart w:id="62" w:name="_bookmark64"/>
      <w:bookmarkEnd w:id="62"/>
      <w:r>
        <w:rPr>
          <w:i/>
          <w:sz w:val="18"/>
        </w:rPr>
        <w:t>Figure</w:t>
      </w:r>
      <w:r>
        <w:rPr>
          <w:i/>
          <w:spacing w:val="-4"/>
          <w:sz w:val="18"/>
        </w:rPr>
        <w:t xml:space="preserve"> </w:t>
      </w:r>
      <w:r>
        <w:rPr>
          <w:i/>
          <w:sz w:val="18"/>
        </w:rPr>
        <w:t>7</w:t>
      </w:r>
      <w:r>
        <w:rPr>
          <w:i/>
          <w:spacing w:val="1"/>
          <w:sz w:val="18"/>
        </w:rPr>
        <w:t xml:space="preserve"> </w:t>
      </w:r>
      <w:r>
        <w:rPr>
          <w:i/>
          <w:sz w:val="18"/>
        </w:rPr>
        <w:t>Add</w:t>
      </w:r>
      <w:r>
        <w:rPr>
          <w:i/>
          <w:spacing w:val="-1"/>
          <w:sz w:val="18"/>
        </w:rPr>
        <w:t xml:space="preserve"> </w:t>
      </w:r>
      <w:r>
        <w:rPr>
          <w:i/>
          <w:sz w:val="18"/>
        </w:rPr>
        <w:t>admin</w:t>
      </w:r>
    </w:p>
    <w:p w:rsidR="00384D36" w:rsidRDefault="00384D36">
      <w:pPr>
        <w:spacing w:before="178"/>
        <w:ind w:right="575"/>
        <w:jc w:val="center"/>
        <w:rPr>
          <w:i/>
          <w:sz w:val="18"/>
        </w:rPr>
      </w:pPr>
    </w:p>
    <w:p w:rsidR="00384D36" w:rsidRDefault="00384D36" w:rsidP="000A7DC1">
      <w:pPr>
        <w:pStyle w:val="BodyText"/>
        <w:jc w:val="both"/>
      </w:pPr>
      <w:r>
        <w:t>Super admin has the authority to add admin. Super admin will add admin information and will upload form and the admin will be added.</w:t>
      </w:r>
    </w:p>
    <w:p w:rsidR="00D40946" w:rsidRDefault="00D40946" w:rsidP="000A7DC1">
      <w:pPr>
        <w:pStyle w:val="BodyText"/>
        <w:jc w:val="both"/>
      </w:pPr>
    </w:p>
    <w:p w:rsidR="00D40946" w:rsidRDefault="00D40946" w:rsidP="000A7DC1">
      <w:pPr>
        <w:pStyle w:val="BodyText"/>
        <w:jc w:val="both"/>
      </w:pPr>
    </w:p>
    <w:p w:rsidR="00D40946" w:rsidRDefault="00D40946" w:rsidP="000A7DC1">
      <w:pPr>
        <w:pStyle w:val="BodyText"/>
        <w:jc w:val="both"/>
      </w:pPr>
    </w:p>
    <w:p w:rsidR="00D40946" w:rsidRDefault="00D40946" w:rsidP="000A7DC1">
      <w:pPr>
        <w:pStyle w:val="BodyText"/>
        <w:jc w:val="both"/>
      </w:pPr>
    </w:p>
    <w:p w:rsidR="00384D36" w:rsidRDefault="00384D36" w:rsidP="00384D36">
      <w:pPr>
        <w:pStyle w:val="BodyText"/>
      </w:pPr>
    </w:p>
    <w:p w:rsidR="00BC5C39" w:rsidRDefault="00BC5C39">
      <w:pPr>
        <w:pStyle w:val="BodyText"/>
        <w:spacing w:before="5"/>
        <w:rPr>
          <w:i/>
          <w:sz w:val="14"/>
        </w:rPr>
      </w:pPr>
    </w:p>
    <w:p w:rsidR="00BC5C39" w:rsidRDefault="00D40946">
      <w:pPr>
        <w:pStyle w:val="BodyText"/>
        <w:spacing w:before="7"/>
        <w:rPr>
          <w:i/>
          <w:sz w:val="15"/>
        </w:rPr>
      </w:pPr>
      <w:r>
        <w:rPr>
          <w:noProof/>
        </w:rPr>
        <w:lastRenderedPageBreak/>
        <w:drawing>
          <wp:anchor distT="0" distB="0" distL="0" distR="0" simplePos="0" relativeHeight="251631104" behindDoc="0" locked="0" layoutInCell="1" allowOverlap="1" wp14:anchorId="16D5884F" wp14:editId="18DAF806">
            <wp:simplePos x="0" y="0"/>
            <wp:positionH relativeFrom="page">
              <wp:posOffset>2085975</wp:posOffset>
            </wp:positionH>
            <wp:positionV relativeFrom="paragraph">
              <wp:posOffset>-97155</wp:posOffset>
            </wp:positionV>
            <wp:extent cx="3595096" cy="1408747"/>
            <wp:effectExtent l="0" t="0" r="0" b="0"/>
            <wp:wrapTopAndBottom/>
            <wp:docPr id="17" name="image10.png" descr="E:\WORK\MANO FYP\maany\super_admin(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3595096" cy="1408747"/>
                    </a:xfrm>
                    <a:prstGeom prst="rect">
                      <a:avLst/>
                    </a:prstGeom>
                  </pic:spPr>
                </pic:pic>
              </a:graphicData>
            </a:graphic>
          </wp:anchor>
        </w:drawing>
      </w:r>
    </w:p>
    <w:p w:rsidR="00384D36" w:rsidRDefault="008A51F1" w:rsidP="00384D36">
      <w:pPr>
        <w:ind w:right="577"/>
        <w:jc w:val="center"/>
        <w:rPr>
          <w:i/>
          <w:sz w:val="18"/>
        </w:rPr>
      </w:pPr>
      <w:bookmarkStart w:id="63" w:name="_bookmark65"/>
      <w:bookmarkEnd w:id="63"/>
      <w:r>
        <w:rPr>
          <w:i/>
          <w:sz w:val="18"/>
        </w:rPr>
        <w:t>Figure</w:t>
      </w:r>
      <w:r>
        <w:rPr>
          <w:i/>
          <w:spacing w:val="-4"/>
          <w:sz w:val="18"/>
        </w:rPr>
        <w:t xml:space="preserve"> </w:t>
      </w:r>
      <w:r>
        <w:rPr>
          <w:i/>
          <w:sz w:val="18"/>
        </w:rPr>
        <w:t>8</w:t>
      </w:r>
      <w:r>
        <w:rPr>
          <w:i/>
          <w:spacing w:val="1"/>
          <w:sz w:val="18"/>
        </w:rPr>
        <w:t xml:space="preserve"> </w:t>
      </w:r>
      <w:r>
        <w:rPr>
          <w:i/>
          <w:sz w:val="18"/>
        </w:rPr>
        <w:t>Delete</w:t>
      </w:r>
      <w:r>
        <w:rPr>
          <w:i/>
          <w:spacing w:val="-2"/>
          <w:sz w:val="18"/>
        </w:rPr>
        <w:t xml:space="preserve"> </w:t>
      </w:r>
      <w:r w:rsidR="00384D36">
        <w:rPr>
          <w:i/>
          <w:sz w:val="18"/>
        </w:rPr>
        <w:t>admin</w:t>
      </w:r>
    </w:p>
    <w:p w:rsidR="00384D36" w:rsidRDefault="00384D36" w:rsidP="00384D36">
      <w:pPr>
        <w:ind w:right="577"/>
        <w:jc w:val="center"/>
        <w:rPr>
          <w:i/>
          <w:sz w:val="18"/>
        </w:rPr>
      </w:pPr>
    </w:p>
    <w:p w:rsidR="00384D36" w:rsidRPr="00384D36" w:rsidRDefault="00384D36" w:rsidP="00384D36"/>
    <w:p w:rsidR="00384D36" w:rsidRDefault="00384D36" w:rsidP="000A7DC1">
      <w:pPr>
        <w:pStyle w:val="BodyText"/>
        <w:jc w:val="both"/>
      </w:pPr>
      <w:r>
        <w:t>Super admin has also the authority to delete an admin. If the admin leaves sup</w:t>
      </w:r>
      <w:r w:rsidR="00D40946">
        <w:t>er admin can delete that admin.</w:t>
      </w:r>
    </w:p>
    <w:p w:rsidR="00AC1EE8" w:rsidRDefault="00AC1EE8" w:rsidP="000A7DC1">
      <w:pPr>
        <w:pStyle w:val="BodyText"/>
        <w:jc w:val="both"/>
      </w:pPr>
    </w:p>
    <w:p w:rsidR="00BC5C39" w:rsidRDefault="00AC1EE8" w:rsidP="00AC1EE8">
      <w:pPr>
        <w:pStyle w:val="BodyText"/>
        <w:rPr>
          <w:sz w:val="20"/>
        </w:rPr>
      </w:pPr>
      <w:r>
        <w:rPr>
          <w:sz w:val="20"/>
        </w:rPr>
        <w:t xml:space="preserve">                                            </w:t>
      </w:r>
      <w:r w:rsidR="008A51F1">
        <w:rPr>
          <w:noProof/>
          <w:sz w:val="20"/>
        </w:rPr>
        <w:drawing>
          <wp:inline distT="0" distB="0" distL="0" distR="0" wp14:anchorId="67450B83" wp14:editId="5ED78418">
            <wp:extent cx="3434080" cy="1583655"/>
            <wp:effectExtent l="0" t="0" r="0" b="0"/>
            <wp:docPr id="19" name="image11.png" descr="E:\WORK\MANO FYP\maany\super_admin(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3" cstate="print"/>
                    <a:stretch>
                      <a:fillRect/>
                    </a:stretch>
                  </pic:blipFill>
                  <pic:spPr>
                    <a:xfrm>
                      <a:off x="0" y="0"/>
                      <a:ext cx="3452907" cy="1592337"/>
                    </a:xfrm>
                    <a:prstGeom prst="rect">
                      <a:avLst/>
                    </a:prstGeom>
                  </pic:spPr>
                </pic:pic>
              </a:graphicData>
            </a:graphic>
          </wp:inline>
        </w:drawing>
      </w:r>
    </w:p>
    <w:p w:rsidR="00BC5C39" w:rsidRDefault="00BC5C39">
      <w:pPr>
        <w:pStyle w:val="BodyText"/>
        <w:spacing w:before="7"/>
        <w:rPr>
          <w:i/>
          <w:sz w:val="9"/>
        </w:rPr>
      </w:pPr>
    </w:p>
    <w:p w:rsidR="00BC5C39" w:rsidRDefault="008A51F1">
      <w:pPr>
        <w:spacing w:before="92"/>
        <w:ind w:right="578"/>
        <w:jc w:val="center"/>
        <w:rPr>
          <w:i/>
          <w:sz w:val="18"/>
        </w:rPr>
      </w:pPr>
      <w:bookmarkStart w:id="64" w:name="_bookmark66"/>
      <w:bookmarkEnd w:id="64"/>
      <w:r>
        <w:rPr>
          <w:i/>
          <w:sz w:val="18"/>
        </w:rPr>
        <w:t>Figure</w:t>
      </w:r>
      <w:r>
        <w:rPr>
          <w:i/>
          <w:spacing w:val="-4"/>
          <w:sz w:val="18"/>
        </w:rPr>
        <w:t xml:space="preserve"> </w:t>
      </w:r>
      <w:r>
        <w:rPr>
          <w:i/>
          <w:sz w:val="18"/>
        </w:rPr>
        <w:t>9 Update</w:t>
      </w:r>
      <w:r>
        <w:rPr>
          <w:i/>
          <w:spacing w:val="-4"/>
          <w:sz w:val="18"/>
        </w:rPr>
        <w:t xml:space="preserve"> </w:t>
      </w:r>
      <w:r>
        <w:rPr>
          <w:i/>
          <w:sz w:val="18"/>
        </w:rPr>
        <w:t>admin information</w:t>
      </w:r>
    </w:p>
    <w:p w:rsidR="00384D36" w:rsidRDefault="00384D36">
      <w:pPr>
        <w:spacing w:before="92"/>
        <w:ind w:right="578"/>
        <w:jc w:val="center"/>
        <w:rPr>
          <w:i/>
          <w:sz w:val="18"/>
        </w:rPr>
      </w:pPr>
    </w:p>
    <w:p w:rsidR="00384D36" w:rsidRDefault="00384D36" w:rsidP="000A7DC1">
      <w:pPr>
        <w:pStyle w:val="BodyText"/>
        <w:jc w:val="both"/>
      </w:pPr>
      <w:r>
        <w:t>Super admin can update the information of an admin. System will show an update form, super admin will update information and it will be updated.</w:t>
      </w:r>
    </w:p>
    <w:p w:rsidR="00BC5C39" w:rsidRDefault="00BC5C39">
      <w:pPr>
        <w:pStyle w:val="BodyText"/>
        <w:rPr>
          <w:i/>
          <w:sz w:val="20"/>
        </w:rPr>
      </w:pPr>
    </w:p>
    <w:p w:rsidR="00BC5C39" w:rsidRDefault="00BC5C39">
      <w:pPr>
        <w:pStyle w:val="BodyText"/>
        <w:rPr>
          <w:i/>
          <w:sz w:val="20"/>
        </w:rPr>
      </w:pPr>
    </w:p>
    <w:p w:rsidR="00BC5C39" w:rsidRDefault="008A51F1">
      <w:pPr>
        <w:pStyle w:val="BodyText"/>
        <w:spacing w:before="1"/>
        <w:rPr>
          <w:i/>
          <w:sz w:val="14"/>
        </w:rPr>
      </w:pPr>
      <w:r>
        <w:rPr>
          <w:noProof/>
        </w:rPr>
        <w:drawing>
          <wp:anchor distT="0" distB="0" distL="0" distR="0" simplePos="0" relativeHeight="251613696" behindDoc="0" locked="0" layoutInCell="1" allowOverlap="1" wp14:anchorId="0CF36EF4" wp14:editId="71F43F22">
            <wp:simplePos x="0" y="0"/>
            <wp:positionH relativeFrom="page">
              <wp:posOffset>2218944</wp:posOffset>
            </wp:positionH>
            <wp:positionV relativeFrom="paragraph">
              <wp:posOffset>128248</wp:posOffset>
            </wp:positionV>
            <wp:extent cx="3423251" cy="1473517"/>
            <wp:effectExtent l="0" t="0" r="0" b="0"/>
            <wp:wrapTopAndBottom/>
            <wp:docPr id="21" name="image12.png" descr="E:\WORK\MANO FYP\maany\super_admi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4" cstate="print"/>
                    <a:stretch>
                      <a:fillRect/>
                    </a:stretch>
                  </pic:blipFill>
                  <pic:spPr>
                    <a:xfrm>
                      <a:off x="0" y="0"/>
                      <a:ext cx="3423251" cy="1473517"/>
                    </a:xfrm>
                    <a:prstGeom prst="rect">
                      <a:avLst/>
                    </a:prstGeom>
                  </pic:spPr>
                </pic:pic>
              </a:graphicData>
            </a:graphic>
          </wp:anchor>
        </w:drawing>
      </w:r>
    </w:p>
    <w:p w:rsidR="00BC5C39" w:rsidRDefault="008A51F1">
      <w:pPr>
        <w:spacing w:before="169"/>
        <w:ind w:right="577"/>
        <w:jc w:val="center"/>
        <w:rPr>
          <w:i/>
          <w:sz w:val="18"/>
        </w:rPr>
      </w:pPr>
      <w:bookmarkStart w:id="65" w:name="_bookmark67"/>
      <w:bookmarkEnd w:id="65"/>
      <w:r>
        <w:rPr>
          <w:i/>
          <w:sz w:val="18"/>
        </w:rPr>
        <w:t>Figure</w:t>
      </w:r>
      <w:r>
        <w:rPr>
          <w:i/>
          <w:spacing w:val="-3"/>
          <w:sz w:val="18"/>
        </w:rPr>
        <w:t xml:space="preserve"> </w:t>
      </w:r>
      <w:r>
        <w:rPr>
          <w:i/>
          <w:sz w:val="18"/>
        </w:rPr>
        <w:t>10</w:t>
      </w:r>
      <w:r>
        <w:rPr>
          <w:i/>
          <w:spacing w:val="-1"/>
          <w:sz w:val="18"/>
        </w:rPr>
        <w:t xml:space="preserve"> </w:t>
      </w:r>
      <w:r>
        <w:rPr>
          <w:i/>
          <w:sz w:val="18"/>
        </w:rPr>
        <w:t>Search admin</w:t>
      </w:r>
    </w:p>
    <w:p w:rsidR="00384D36" w:rsidRDefault="00384D36">
      <w:pPr>
        <w:spacing w:before="169"/>
        <w:ind w:right="577"/>
        <w:jc w:val="center"/>
        <w:rPr>
          <w:i/>
          <w:sz w:val="18"/>
        </w:rPr>
      </w:pPr>
    </w:p>
    <w:p w:rsidR="00384D36" w:rsidRDefault="00384D36" w:rsidP="000A7DC1">
      <w:pPr>
        <w:pStyle w:val="BodyText"/>
        <w:jc w:val="both"/>
      </w:pPr>
      <w:r>
        <w:t>Super admin can also search an admin by adding admin name in the search bar and the information will be displayed if that admin exists.</w:t>
      </w:r>
    </w:p>
    <w:p w:rsidR="00BC5C39" w:rsidRDefault="00BC5C39">
      <w:pPr>
        <w:pStyle w:val="BodyText"/>
        <w:rPr>
          <w:i/>
          <w:sz w:val="20"/>
        </w:rPr>
      </w:pPr>
    </w:p>
    <w:p w:rsidR="00BC5C39" w:rsidRDefault="00BC5C39">
      <w:pPr>
        <w:pStyle w:val="BodyText"/>
        <w:rPr>
          <w:i/>
          <w:sz w:val="20"/>
        </w:rPr>
      </w:pPr>
    </w:p>
    <w:p w:rsidR="00BC5C39" w:rsidRDefault="008A51F1">
      <w:pPr>
        <w:pStyle w:val="BodyText"/>
        <w:rPr>
          <w:i/>
          <w:sz w:val="14"/>
        </w:rPr>
      </w:pPr>
      <w:r>
        <w:rPr>
          <w:noProof/>
        </w:rPr>
        <w:lastRenderedPageBreak/>
        <w:drawing>
          <wp:anchor distT="0" distB="0" distL="0" distR="0" simplePos="0" relativeHeight="251615744" behindDoc="0" locked="0" layoutInCell="1" allowOverlap="1" wp14:anchorId="4226F9E8" wp14:editId="6C4E0B2D">
            <wp:simplePos x="0" y="0"/>
            <wp:positionH relativeFrom="page">
              <wp:posOffset>2209800</wp:posOffset>
            </wp:positionH>
            <wp:positionV relativeFrom="paragraph">
              <wp:posOffset>127607</wp:posOffset>
            </wp:positionV>
            <wp:extent cx="3495238" cy="1619250"/>
            <wp:effectExtent l="0" t="0" r="0" b="0"/>
            <wp:wrapTopAndBottom/>
            <wp:docPr id="23" name="image13.png" descr="E:\WORK\MANO FYP\maany\super_admin(list0f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5" cstate="print"/>
                    <a:stretch>
                      <a:fillRect/>
                    </a:stretch>
                  </pic:blipFill>
                  <pic:spPr>
                    <a:xfrm>
                      <a:off x="0" y="0"/>
                      <a:ext cx="3495238" cy="1619250"/>
                    </a:xfrm>
                    <a:prstGeom prst="rect">
                      <a:avLst/>
                    </a:prstGeom>
                  </pic:spPr>
                </pic:pic>
              </a:graphicData>
            </a:graphic>
          </wp:anchor>
        </w:drawing>
      </w:r>
    </w:p>
    <w:p w:rsidR="00BC5C39" w:rsidRDefault="008A51F1">
      <w:pPr>
        <w:spacing w:before="180"/>
        <w:ind w:right="575"/>
        <w:jc w:val="center"/>
        <w:rPr>
          <w:i/>
          <w:sz w:val="18"/>
        </w:rPr>
      </w:pPr>
      <w:bookmarkStart w:id="66" w:name="_bookmark68"/>
      <w:bookmarkEnd w:id="66"/>
      <w:r>
        <w:rPr>
          <w:i/>
          <w:sz w:val="18"/>
        </w:rPr>
        <w:t>Figure</w:t>
      </w:r>
      <w:r>
        <w:rPr>
          <w:i/>
          <w:spacing w:val="-3"/>
          <w:sz w:val="18"/>
        </w:rPr>
        <w:t xml:space="preserve"> </w:t>
      </w:r>
      <w:r>
        <w:rPr>
          <w:i/>
          <w:sz w:val="18"/>
        </w:rPr>
        <w:t>11</w:t>
      </w:r>
      <w:r>
        <w:rPr>
          <w:i/>
          <w:spacing w:val="-1"/>
          <w:sz w:val="18"/>
        </w:rPr>
        <w:t xml:space="preserve"> </w:t>
      </w:r>
      <w:r>
        <w:rPr>
          <w:i/>
          <w:sz w:val="18"/>
        </w:rPr>
        <w:t>list of admin</w:t>
      </w:r>
    </w:p>
    <w:p w:rsidR="00384D36" w:rsidRDefault="00384D36">
      <w:pPr>
        <w:spacing w:before="180"/>
        <w:ind w:right="575"/>
        <w:jc w:val="center"/>
        <w:rPr>
          <w:i/>
          <w:sz w:val="18"/>
        </w:rPr>
      </w:pPr>
    </w:p>
    <w:p w:rsidR="00384D36" w:rsidRDefault="00384D36" w:rsidP="00384D36">
      <w:pPr>
        <w:pStyle w:val="BodyText"/>
      </w:pPr>
      <w:r>
        <w:t>Super admin can also the list of admin.</w:t>
      </w:r>
      <w:r w:rsidR="00AC1EE8">
        <w:t xml:space="preserve"> The system will get the list of admin and will display it to the super admin.</w:t>
      </w:r>
    </w:p>
    <w:p w:rsidR="00AC1EE8" w:rsidRDefault="00AC1EE8" w:rsidP="00384D36">
      <w:pPr>
        <w:pStyle w:val="BodyText"/>
      </w:pPr>
    </w:p>
    <w:p w:rsidR="00BC5C39" w:rsidRDefault="008A51F1">
      <w:pPr>
        <w:pStyle w:val="BodyText"/>
        <w:ind w:left="2200"/>
        <w:rPr>
          <w:sz w:val="20"/>
        </w:rPr>
      </w:pPr>
      <w:r>
        <w:rPr>
          <w:noProof/>
          <w:sz w:val="20"/>
        </w:rPr>
        <w:drawing>
          <wp:inline distT="0" distB="0" distL="0" distR="0" wp14:anchorId="090FABA5" wp14:editId="39389ACE">
            <wp:extent cx="3441982" cy="1665351"/>
            <wp:effectExtent l="0" t="0" r="0" b="0"/>
            <wp:docPr id="25" name="image14.png" descr="E:\WORK\MANO FYP\maany\super-admi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6" cstate="print"/>
                    <a:stretch>
                      <a:fillRect/>
                    </a:stretch>
                  </pic:blipFill>
                  <pic:spPr>
                    <a:xfrm>
                      <a:off x="0" y="0"/>
                      <a:ext cx="3441982" cy="1665351"/>
                    </a:xfrm>
                    <a:prstGeom prst="rect">
                      <a:avLst/>
                    </a:prstGeom>
                  </pic:spPr>
                </pic:pic>
              </a:graphicData>
            </a:graphic>
          </wp:inline>
        </w:drawing>
      </w:r>
    </w:p>
    <w:p w:rsidR="00BC5C39" w:rsidRDefault="00BC5C39">
      <w:pPr>
        <w:pStyle w:val="BodyText"/>
        <w:spacing w:before="4"/>
        <w:rPr>
          <w:i/>
          <w:sz w:val="11"/>
        </w:rPr>
      </w:pPr>
    </w:p>
    <w:p w:rsidR="00BC5C39" w:rsidRDefault="008A51F1">
      <w:pPr>
        <w:spacing w:before="93"/>
        <w:ind w:right="576"/>
        <w:jc w:val="center"/>
        <w:rPr>
          <w:i/>
          <w:sz w:val="18"/>
        </w:rPr>
      </w:pPr>
      <w:bookmarkStart w:id="67" w:name="_bookmark69"/>
      <w:bookmarkEnd w:id="67"/>
      <w:r>
        <w:rPr>
          <w:i/>
          <w:sz w:val="18"/>
        </w:rPr>
        <w:t>Figure</w:t>
      </w:r>
      <w:r>
        <w:rPr>
          <w:i/>
          <w:spacing w:val="-4"/>
          <w:sz w:val="18"/>
        </w:rPr>
        <w:t xml:space="preserve"> </w:t>
      </w:r>
      <w:r>
        <w:rPr>
          <w:i/>
          <w:sz w:val="18"/>
        </w:rPr>
        <w:t>12</w:t>
      </w:r>
      <w:r>
        <w:rPr>
          <w:i/>
          <w:spacing w:val="-1"/>
          <w:sz w:val="18"/>
        </w:rPr>
        <w:t xml:space="preserve"> </w:t>
      </w:r>
      <w:r>
        <w:rPr>
          <w:i/>
          <w:sz w:val="18"/>
        </w:rPr>
        <w:t>Super admin</w:t>
      </w:r>
      <w:r>
        <w:rPr>
          <w:i/>
          <w:spacing w:val="-2"/>
          <w:sz w:val="18"/>
        </w:rPr>
        <w:t xml:space="preserve"> </w:t>
      </w:r>
      <w:r>
        <w:rPr>
          <w:i/>
          <w:sz w:val="18"/>
        </w:rPr>
        <w:t>logout</w:t>
      </w:r>
    </w:p>
    <w:p w:rsidR="00E45998" w:rsidRDefault="00E45998">
      <w:pPr>
        <w:spacing w:before="93"/>
        <w:ind w:right="576"/>
        <w:jc w:val="center"/>
        <w:rPr>
          <w:i/>
          <w:sz w:val="18"/>
        </w:rPr>
      </w:pPr>
    </w:p>
    <w:p w:rsidR="00E45998" w:rsidRDefault="00E45998" w:rsidP="00E45998">
      <w:pPr>
        <w:pStyle w:val="BodyText"/>
      </w:pPr>
      <w:r>
        <w:t>Super admin can request to logout the system.</w:t>
      </w:r>
    </w:p>
    <w:p w:rsidR="00BC5C39" w:rsidRDefault="00BC5C39">
      <w:pPr>
        <w:pStyle w:val="BodyText"/>
        <w:spacing w:before="8"/>
        <w:rPr>
          <w:i/>
          <w:sz w:val="14"/>
        </w:rPr>
      </w:pPr>
    </w:p>
    <w:p w:rsidR="00BC5C39" w:rsidRDefault="00E45998">
      <w:pPr>
        <w:pStyle w:val="BodyText"/>
        <w:spacing w:before="2"/>
        <w:rPr>
          <w:i/>
          <w:sz w:val="14"/>
        </w:rPr>
      </w:pPr>
      <w:r>
        <w:rPr>
          <w:noProof/>
        </w:rPr>
        <w:drawing>
          <wp:anchor distT="0" distB="0" distL="0" distR="0" simplePos="0" relativeHeight="251617792" behindDoc="0" locked="0" layoutInCell="1" allowOverlap="1" wp14:anchorId="26E31F6E" wp14:editId="72398325">
            <wp:simplePos x="0" y="0"/>
            <wp:positionH relativeFrom="page">
              <wp:posOffset>2299335</wp:posOffset>
            </wp:positionH>
            <wp:positionV relativeFrom="paragraph">
              <wp:posOffset>233045</wp:posOffset>
            </wp:positionV>
            <wp:extent cx="3558540" cy="1863090"/>
            <wp:effectExtent l="0" t="0" r="0" b="0"/>
            <wp:wrapTopAndBottom/>
            <wp:docPr id="27" name="image15.png" descr="C:\Users\mahno\OneDrive\Desktop\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7" cstate="print"/>
                    <a:stretch>
                      <a:fillRect/>
                    </a:stretch>
                  </pic:blipFill>
                  <pic:spPr>
                    <a:xfrm>
                      <a:off x="0" y="0"/>
                      <a:ext cx="3558540" cy="1863090"/>
                    </a:xfrm>
                    <a:prstGeom prst="rect">
                      <a:avLst/>
                    </a:prstGeom>
                  </pic:spPr>
                </pic:pic>
              </a:graphicData>
            </a:graphic>
          </wp:anchor>
        </w:drawing>
      </w:r>
    </w:p>
    <w:p w:rsidR="00BC5C39" w:rsidRDefault="00BC5C39">
      <w:pPr>
        <w:jc w:val="center"/>
        <w:rPr>
          <w:sz w:val="18"/>
        </w:rPr>
      </w:pPr>
      <w:bookmarkStart w:id="68" w:name="_bookmark71"/>
      <w:bookmarkEnd w:id="68"/>
    </w:p>
    <w:p w:rsidR="00384D36" w:rsidRDefault="00384D36" w:rsidP="00E45998">
      <w:pPr>
        <w:spacing w:before="136"/>
        <w:ind w:right="577"/>
        <w:jc w:val="center"/>
        <w:rPr>
          <w:i/>
          <w:sz w:val="18"/>
        </w:rPr>
      </w:pPr>
      <w:bookmarkStart w:id="69" w:name="_bookmark70"/>
      <w:bookmarkEnd w:id="69"/>
      <w:r>
        <w:rPr>
          <w:i/>
          <w:sz w:val="18"/>
        </w:rPr>
        <w:t>Figure</w:t>
      </w:r>
      <w:r>
        <w:rPr>
          <w:i/>
          <w:spacing w:val="-4"/>
          <w:sz w:val="18"/>
        </w:rPr>
        <w:t xml:space="preserve"> </w:t>
      </w:r>
      <w:r>
        <w:rPr>
          <w:i/>
          <w:sz w:val="18"/>
        </w:rPr>
        <w:t>13</w:t>
      </w:r>
      <w:r>
        <w:rPr>
          <w:i/>
          <w:spacing w:val="-1"/>
          <w:sz w:val="18"/>
        </w:rPr>
        <w:t xml:space="preserve"> </w:t>
      </w:r>
      <w:r>
        <w:rPr>
          <w:i/>
          <w:sz w:val="18"/>
        </w:rPr>
        <w:t>Admin login</w:t>
      </w:r>
    </w:p>
    <w:p w:rsidR="00E45998" w:rsidRDefault="00E45998" w:rsidP="00E45998">
      <w:pPr>
        <w:spacing w:before="136"/>
        <w:ind w:right="577"/>
        <w:jc w:val="center"/>
        <w:rPr>
          <w:i/>
          <w:sz w:val="18"/>
        </w:rPr>
      </w:pPr>
    </w:p>
    <w:p w:rsidR="00E45998" w:rsidRDefault="00E45998" w:rsidP="000A7DC1">
      <w:pPr>
        <w:pStyle w:val="BodyText"/>
        <w:jc w:val="both"/>
      </w:pPr>
      <w:r>
        <w:t>Admin can request to login. The admin will enter login credentials and the system will check the credentials for validation process. If the credentials are correct the user will be logged in otherwise an error message will be shown.</w:t>
      </w:r>
    </w:p>
    <w:p w:rsidR="00E45998" w:rsidRDefault="00E45998" w:rsidP="00384D36">
      <w:pPr>
        <w:spacing w:before="136"/>
        <w:ind w:right="577"/>
        <w:jc w:val="center"/>
        <w:rPr>
          <w:i/>
          <w:sz w:val="18"/>
        </w:rPr>
      </w:pPr>
    </w:p>
    <w:p w:rsidR="00E45998" w:rsidRPr="00E45998" w:rsidRDefault="00E45998" w:rsidP="00AC1EE8">
      <w:pPr>
        <w:rPr>
          <w:sz w:val="18"/>
        </w:rPr>
      </w:pPr>
      <w:r>
        <w:rPr>
          <w:noProof/>
        </w:rPr>
        <w:drawing>
          <wp:anchor distT="0" distB="0" distL="0" distR="0" simplePos="0" relativeHeight="251634176" behindDoc="0" locked="0" layoutInCell="1" allowOverlap="1" wp14:anchorId="6E956739" wp14:editId="74A5E3A0">
            <wp:simplePos x="0" y="0"/>
            <wp:positionH relativeFrom="page">
              <wp:posOffset>2017395</wp:posOffset>
            </wp:positionH>
            <wp:positionV relativeFrom="paragraph">
              <wp:posOffset>212090</wp:posOffset>
            </wp:positionV>
            <wp:extent cx="3725479" cy="1724025"/>
            <wp:effectExtent l="0" t="0" r="0" b="0"/>
            <wp:wrapTopAndBottom/>
            <wp:docPr id="29" name="image16.png" descr="C:\Users\mahno\OneDrive\Desktop\viewcurrentsemproj(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8" cstate="print"/>
                    <a:stretch>
                      <a:fillRect/>
                    </a:stretch>
                  </pic:blipFill>
                  <pic:spPr>
                    <a:xfrm>
                      <a:off x="0" y="0"/>
                      <a:ext cx="3725479" cy="1724025"/>
                    </a:xfrm>
                    <a:prstGeom prst="rect">
                      <a:avLst/>
                    </a:prstGeom>
                  </pic:spPr>
                </pic:pic>
              </a:graphicData>
            </a:graphic>
          </wp:anchor>
        </w:drawing>
      </w:r>
    </w:p>
    <w:p w:rsidR="00E45998" w:rsidRPr="00E45998" w:rsidRDefault="00E45998" w:rsidP="00E45998">
      <w:pPr>
        <w:rPr>
          <w:sz w:val="18"/>
        </w:rPr>
      </w:pPr>
    </w:p>
    <w:p w:rsidR="00E45998" w:rsidRPr="00E45998" w:rsidRDefault="00E45998" w:rsidP="00E45998">
      <w:pPr>
        <w:rPr>
          <w:sz w:val="18"/>
        </w:rPr>
      </w:pPr>
    </w:p>
    <w:p w:rsidR="00E45998" w:rsidRDefault="00E45998" w:rsidP="00E45998">
      <w:pPr>
        <w:spacing w:before="25"/>
        <w:ind w:right="577"/>
        <w:jc w:val="center"/>
        <w:rPr>
          <w:i/>
          <w:sz w:val="18"/>
        </w:rPr>
      </w:pPr>
      <w:r>
        <w:rPr>
          <w:i/>
          <w:sz w:val="18"/>
        </w:rPr>
        <w:t>Figure</w:t>
      </w:r>
      <w:r>
        <w:rPr>
          <w:i/>
          <w:spacing w:val="-4"/>
          <w:sz w:val="18"/>
        </w:rPr>
        <w:t xml:space="preserve"> </w:t>
      </w:r>
      <w:r>
        <w:rPr>
          <w:i/>
          <w:sz w:val="18"/>
        </w:rPr>
        <w:t>14</w:t>
      </w:r>
      <w:r>
        <w:rPr>
          <w:i/>
          <w:spacing w:val="1"/>
          <w:sz w:val="18"/>
        </w:rPr>
        <w:t xml:space="preserve"> </w:t>
      </w:r>
      <w:r>
        <w:rPr>
          <w:i/>
          <w:sz w:val="18"/>
        </w:rPr>
        <w:t>Current</w:t>
      </w:r>
      <w:r>
        <w:rPr>
          <w:i/>
          <w:spacing w:val="-3"/>
          <w:sz w:val="18"/>
        </w:rPr>
        <w:t xml:space="preserve"> </w:t>
      </w:r>
      <w:r>
        <w:rPr>
          <w:i/>
          <w:sz w:val="18"/>
        </w:rPr>
        <w:t>project</w:t>
      </w:r>
    </w:p>
    <w:p w:rsidR="00E45998" w:rsidRDefault="00E45998" w:rsidP="00E45998">
      <w:pPr>
        <w:spacing w:before="25"/>
        <w:ind w:right="577"/>
        <w:jc w:val="center"/>
        <w:rPr>
          <w:i/>
          <w:sz w:val="18"/>
        </w:rPr>
      </w:pPr>
    </w:p>
    <w:p w:rsidR="00E45998" w:rsidRDefault="00E45998" w:rsidP="00E45998">
      <w:pPr>
        <w:pStyle w:val="BodyText"/>
      </w:pPr>
      <w:r>
        <w:t xml:space="preserve">Admin can see the list of current semester </w:t>
      </w:r>
      <w:r w:rsidRPr="00E45998">
        <w:t>projects</w:t>
      </w:r>
      <w:r>
        <w:t xml:space="preserve"> name, so that project won’t get repeated.</w:t>
      </w:r>
    </w:p>
    <w:p w:rsidR="00E45998" w:rsidRDefault="00E45998" w:rsidP="00E45998">
      <w:pPr>
        <w:pStyle w:val="BodyText"/>
      </w:pPr>
    </w:p>
    <w:p w:rsidR="00E45998" w:rsidRDefault="00E45998" w:rsidP="00E45998">
      <w:pPr>
        <w:pStyle w:val="BodyText"/>
        <w:jc w:val="center"/>
      </w:pPr>
    </w:p>
    <w:p w:rsidR="00384D36" w:rsidRDefault="00E45998" w:rsidP="00E45998">
      <w:pPr>
        <w:pStyle w:val="BodyText"/>
        <w:jc w:val="center"/>
        <w:rPr>
          <w:noProof/>
          <w:sz w:val="20"/>
        </w:rPr>
      </w:pPr>
      <w:r w:rsidRPr="00E45998">
        <w:rPr>
          <w:noProof/>
          <w:sz w:val="20"/>
        </w:rPr>
        <w:t xml:space="preserve"> </w:t>
      </w:r>
      <w:r>
        <w:rPr>
          <w:noProof/>
          <w:sz w:val="20"/>
        </w:rPr>
        <w:drawing>
          <wp:inline distT="0" distB="0" distL="0" distR="0" wp14:anchorId="0EAE26CD" wp14:editId="4A133D65">
            <wp:extent cx="3723784" cy="1619250"/>
            <wp:effectExtent l="0" t="0" r="0" b="0"/>
            <wp:docPr id="31" name="image17.png" descr="C:\Users\mahno\OneDrive\Desktop\viewfy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9" cstate="print"/>
                    <a:stretch>
                      <a:fillRect/>
                    </a:stretch>
                  </pic:blipFill>
                  <pic:spPr>
                    <a:xfrm>
                      <a:off x="0" y="0"/>
                      <a:ext cx="3723784" cy="1619250"/>
                    </a:xfrm>
                    <a:prstGeom prst="rect">
                      <a:avLst/>
                    </a:prstGeom>
                  </pic:spPr>
                </pic:pic>
              </a:graphicData>
            </a:graphic>
          </wp:inline>
        </w:drawing>
      </w:r>
    </w:p>
    <w:p w:rsidR="00E45998" w:rsidRDefault="00E45998" w:rsidP="00E45998">
      <w:pPr>
        <w:pStyle w:val="BodyText"/>
        <w:jc w:val="center"/>
        <w:rPr>
          <w:noProof/>
          <w:sz w:val="20"/>
        </w:rPr>
      </w:pPr>
    </w:p>
    <w:p w:rsidR="00E45998" w:rsidRDefault="00E45998" w:rsidP="00E45998">
      <w:pPr>
        <w:spacing w:before="59"/>
        <w:ind w:left="3343" w:right="3917"/>
        <w:jc w:val="center"/>
        <w:rPr>
          <w:i/>
          <w:sz w:val="18"/>
        </w:rPr>
      </w:pPr>
      <w:r>
        <w:rPr>
          <w:i/>
          <w:sz w:val="18"/>
        </w:rPr>
        <w:t>Figure</w:t>
      </w:r>
      <w:r>
        <w:rPr>
          <w:i/>
          <w:spacing w:val="-3"/>
          <w:sz w:val="18"/>
        </w:rPr>
        <w:t xml:space="preserve"> </w:t>
      </w:r>
      <w:r>
        <w:rPr>
          <w:i/>
          <w:sz w:val="18"/>
        </w:rPr>
        <w:t>15 Past</w:t>
      </w:r>
      <w:r>
        <w:rPr>
          <w:i/>
          <w:spacing w:val="-1"/>
          <w:sz w:val="18"/>
        </w:rPr>
        <w:t xml:space="preserve"> </w:t>
      </w:r>
      <w:r>
        <w:rPr>
          <w:i/>
          <w:sz w:val="18"/>
        </w:rPr>
        <w:t>projects</w:t>
      </w:r>
    </w:p>
    <w:p w:rsidR="00E45998" w:rsidRDefault="00E45998" w:rsidP="00E45998">
      <w:pPr>
        <w:spacing w:before="59"/>
        <w:ind w:left="3343" w:right="3917"/>
        <w:jc w:val="center"/>
        <w:rPr>
          <w:i/>
          <w:sz w:val="18"/>
        </w:rPr>
      </w:pPr>
    </w:p>
    <w:p w:rsidR="00E45998" w:rsidRDefault="00E45998" w:rsidP="00E45998">
      <w:pPr>
        <w:pStyle w:val="BodyText"/>
      </w:pPr>
    </w:p>
    <w:p w:rsidR="00E45998" w:rsidRDefault="00E45998" w:rsidP="00E45998">
      <w:pPr>
        <w:pStyle w:val="BodyText"/>
      </w:pPr>
      <w:r>
        <w:t xml:space="preserve">Admin can view the list of past </w:t>
      </w:r>
      <w:proofErr w:type="spellStart"/>
      <w:r>
        <w:t>fyp</w:t>
      </w:r>
      <w:proofErr w:type="spellEnd"/>
      <w:r>
        <w:t xml:space="preserve"> projects. If any proj</w:t>
      </w:r>
      <w:r w:rsidR="00AC1EE8">
        <w:t>ect exist it will be displayed.</w:t>
      </w:r>
    </w:p>
    <w:p w:rsidR="00AC1EE8" w:rsidRDefault="00AC1EE8" w:rsidP="00E45998">
      <w:pPr>
        <w:pStyle w:val="BodyText"/>
      </w:pPr>
    </w:p>
    <w:p w:rsidR="00BC5C39" w:rsidRDefault="008A51F1">
      <w:pPr>
        <w:pStyle w:val="BodyText"/>
        <w:rPr>
          <w:i/>
          <w:sz w:val="14"/>
        </w:rPr>
      </w:pPr>
      <w:bookmarkStart w:id="70" w:name="_bookmark72"/>
      <w:bookmarkEnd w:id="70"/>
      <w:r>
        <w:rPr>
          <w:noProof/>
        </w:rPr>
        <w:drawing>
          <wp:anchor distT="0" distB="0" distL="0" distR="0" simplePos="0" relativeHeight="251650560" behindDoc="0" locked="0" layoutInCell="1" allowOverlap="1" wp14:anchorId="6753B441" wp14:editId="113715FB">
            <wp:simplePos x="0" y="0"/>
            <wp:positionH relativeFrom="page">
              <wp:posOffset>2305050</wp:posOffset>
            </wp:positionH>
            <wp:positionV relativeFrom="paragraph">
              <wp:posOffset>123825</wp:posOffset>
            </wp:positionV>
            <wp:extent cx="3383280" cy="1676400"/>
            <wp:effectExtent l="0" t="0" r="7620" b="0"/>
            <wp:wrapTopAndBottom/>
            <wp:docPr id="33" name="image18.png" descr="C:\Users\mahno\OneDrive\Desktop\maany\addprojec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0" cstate="print"/>
                    <a:stretch>
                      <a:fillRect/>
                    </a:stretch>
                  </pic:blipFill>
                  <pic:spPr>
                    <a:xfrm>
                      <a:off x="0" y="0"/>
                      <a:ext cx="3383280" cy="1676400"/>
                    </a:xfrm>
                    <a:prstGeom prst="rect">
                      <a:avLst/>
                    </a:prstGeom>
                  </pic:spPr>
                </pic:pic>
              </a:graphicData>
            </a:graphic>
            <wp14:sizeRelH relativeFrom="margin">
              <wp14:pctWidth>0</wp14:pctWidth>
            </wp14:sizeRelH>
            <wp14:sizeRelV relativeFrom="margin">
              <wp14:pctHeight>0</wp14:pctHeight>
            </wp14:sizeRelV>
          </wp:anchor>
        </w:drawing>
      </w:r>
    </w:p>
    <w:p w:rsidR="00BC5C39" w:rsidRDefault="008A51F1">
      <w:pPr>
        <w:spacing w:before="162"/>
        <w:ind w:left="3343" w:right="3922"/>
        <w:jc w:val="center"/>
        <w:rPr>
          <w:i/>
          <w:sz w:val="18"/>
        </w:rPr>
      </w:pPr>
      <w:bookmarkStart w:id="71" w:name="_bookmark73"/>
      <w:bookmarkEnd w:id="71"/>
      <w:r>
        <w:rPr>
          <w:i/>
          <w:sz w:val="18"/>
        </w:rPr>
        <w:t>Figure</w:t>
      </w:r>
      <w:r>
        <w:rPr>
          <w:i/>
          <w:spacing w:val="-4"/>
          <w:sz w:val="18"/>
        </w:rPr>
        <w:t xml:space="preserve"> </w:t>
      </w:r>
      <w:r>
        <w:rPr>
          <w:i/>
          <w:sz w:val="18"/>
        </w:rPr>
        <w:t>16</w:t>
      </w:r>
      <w:r>
        <w:rPr>
          <w:i/>
          <w:spacing w:val="-1"/>
          <w:sz w:val="18"/>
        </w:rPr>
        <w:t xml:space="preserve"> </w:t>
      </w:r>
      <w:r>
        <w:rPr>
          <w:i/>
          <w:sz w:val="18"/>
        </w:rPr>
        <w:t>Add project</w:t>
      </w:r>
    </w:p>
    <w:p w:rsidR="00AC1EE8" w:rsidRDefault="00AC1EE8">
      <w:pPr>
        <w:spacing w:before="162"/>
        <w:ind w:left="3343" w:right="3922"/>
        <w:jc w:val="center"/>
        <w:rPr>
          <w:i/>
          <w:sz w:val="18"/>
        </w:rPr>
      </w:pPr>
    </w:p>
    <w:p w:rsidR="00BC5C39" w:rsidRDefault="000A7DC1" w:rsidP="000A7DC1">
      <w:pPr>
        <w:pStyle w:val="BodyText"/>
      </w:pPr>
      <w:r>
        <w:t>Admin can add projects into the system by adding the information about the project and upload the file.</w:t>
      </w:r>
    </w:p>
    <w:p w:rsidR="00AC1EE8" w:rsidRPr="000A7DC1" w:rsidRDefault="00AC1EE8" w:rsidP="000A7DC1">
      <w:pPr>
        <w:pStyle w:val="BodyText"/>
      </w:pPr>
    </w:p>
    <w:p w:rsidR="00BC5C39" w:rsidRDefault="008A51F1">
      <w:pPr>
        <w:pStyle w:val="BodyText"/>
        <w:spacing w:before="3"/>
        <w:rPr>
          <w:i/>
          <w:sz w:val="17"/>
        </w:rPr>
      </w:pPr>
      <w:r>
        <w:rPr>
          <w:noProof/>
        </w:rPr>
        <w:drawing>
          <wp:anchor distT="0" distB="0" distL="0" distR="0" simplePos="0" relativeHeight="251636224" behindDoc="0" locked="0" layoutInCell="1" allowOverlap="1" wp14:anchorId="42CCC833" wp14:editId="452934E7">
            <wp:simplePos x="0" y="0"/>
            <wp:positionH relativeFrom="page">
              <wp:posOffset>2447925</wp:posOffset>
            </wp:positionH>
            <wp:positionV relativeFrom="paragraph">
              <wp:posOffset>152400</wp:posOffset>
            </wp:positionV>
            <wp:extent cx="3072130" cy="1619250"/>
            <wp:effectExtent l="0" t="0" r="0" b="0"/>
            <wp:wrapTopAndBottom/>
            <wp:docPr id="35" name="image19.png" descr="C:\Users\mahno\OneDrive\Desktop\search(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1" cstate="print"/>
                    <a:stretch>
                      <a:fillRect/>
                    </a:stretch>
                  </pic:blipFill>
                  <pic:spPr>
                    <a:xfrm>
                      <a:off x="0" y="0"/>
                      <a:ext cx="3072130" cy="1619250"/>
                    </a:xfrm>
                    <a:prstGeom prst="rect">
                      <a:avLst/>
                    </a:prstGeom>
                  </pic:spPr>
                </pic:pic>
              </a:graphicData>
            </a:graphic>
            <wp14:sizeRelH relativeFrom="margin">
              <wp14:pctWidth>0</wp14:pctWidth>
            </wp14:sizeRelH>
            <wp14:sizeRelV relativeFrom="margin">
              <wp14:pctHeight>0</wp14:pctHeight>
            </wp14:sizeRelV>
          </wp:anchor>
        </w:drawing>
      </w:r>
    </w:p>
    <w:p w:rsidR="00BC5C39" w:rsidRDefault="008A51F1">
      <w:pPr>
        <w:spacing w:before="23"/>
        <w:ind w:right="576"/>
        <w:jc w:val="center"/>
        <w:rPr>
          <w:i/>
          <w:sz w:val="18"/>
        </w:rPr>
      </w:pPr>
      <w:bookmarkStart w:id="72" w:name="_bookmark74"/>
      <w:bookmarkEnd w:id="72"/>
      <w:r>
        <w:rPr>
          <w:i/>
          <w:sz w:val="18"/>
        </w:rPr>
        <w:t>Figure</w:t>
      </w:r>
      <w:r>
        <w:rPr>
          <w:i/>
          <w:spacing w:val="-3"/>
          <w:sz w:val="18"/>
        </w:rPr>
        <w:t xml:space="preserve"> </w:t>
      </w:r>
      <w:r>
        <w:rPr>
          <w:i/>
          <w:sz w:val="18"/>
        </w:rPr>
        <w:t>17</w:t>
      </w:r>
      <w:r>
        <w:rPr>
          <w:i/>
          <w:spacing w:val="-1"/>
          <w:sz w:val="18"/>
        </w:rPr>
        <w:t xml:space="preserve"> </w:t>
      </w:r>
      <w:r>
        <w:rPr>
          <w:i/>
          <w:sz w:val="18"/>
        </w:rPr>
        <w:t>Search</w:t>
      </w:r>
      <w:r>
        <w:rPr>
          <w:i/>
          <w:spacing w:val="-1"/>
          <w:sz w:val="18"/>
        </w:rPr>
        <w:t xml:space="preserve"> </w:t>
      </w:r>
      <w:r>
        <w:rPr>
          <w:i/>
          <w:sz w:val="18"/>
        </w:rPr>
        <w:t>projects</w:t>
      </w:r>
    </w:p>
    <w:p w:rsidR="000A7DC1" w:rsidRDefault="000A7DC1" w:rsidP="000A7DC1">
      <w:pPr>
        <w:pStyle w:val="BodyText"/>
      </w:pPr>
    </w:p>
    <w:p w:rsidR="000A7DC1" w:rsidRDefault="000A7DC1" w:rsidP="000A7DC1">
      <w:pPr>
        <w:pStyle w:val="BodyText"/>
        <w:jc w:val="both"/>
      </w:pPr>
      <w:r>
        <w:t xml:space="preserve">Admin can search for specific project. If the project exists the information regarding the project will be displayed. On the other hand if the project does not exists a message will be displayed that the project does not exists.     </w:t>
      </w:r>
    </w:p>
    <w:p w:rsidR="000A7DC1" w:rsidRDefault="000A7DC1" w:rsidP="000A7DC1">
      <w:pPr>
        <w:pStyle w:val="BodyText"/>
      </w:pPr>
    </w:p>
    <w:p w:rsidR="00BC5C39" w:rsidRDefault="008A51F1">
      <w:pPr>
        <w:pStyle w:val="BodyText"/>
        <w:ind w:left="1981"/>
        <w:rPr>
          <w:sz w:val="20"/>
        </w:rPr>
      </w:pPr>
      <w:r>
        <w:rPr>
          <w:noProof/>
          <w:sz w:val="20"/>
        </w:rPr>
        <w:drawing>
          <wp:inline distT="0" distB="0" distL="0" distR="0" wp14:anchorId="58DF5CBB" wp14:editId="0BF55178">
            <wp:extent cx="3655494" cy="1380744"/>
            <wp:effectExtent l="0" t="0" r="0" b="0"/>
            <wp:docPr id="37" name="image20.png" descr="C:\Users\mahno\OneDrive\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2" cstate="print"/>
                    <a:stretch>
                      <a:fillRect/>
                    </a:stretch>
                  </pic:blipFill>
                  <pic:spPr>
                    <a:xfrm>
                      <a:off x="0" y="0"/>
                      <a:ext cx="3655494" cy="1380744"/>
                    </a:xfrm>
                    <a:prstGeom prst="rect">
                      <a:avLst/>
                    </a:prstGeom>
                  </pic:spPr>
                </pic:pic>
              </a:graphicData>
            </a:graphic>
          </wp:inline>
        </w:drawing>
      </w:r>
    </w:p>
    <w:p w:rsidR="00BC5C39" w:rsidRDefault="00BC5C39">
      <w:pPr>
        <w:pStyle w:val="BodyText"/>
        <w:spacing w:before="5"/>
        <w:rPr>
          <w:i/>
          <w:sz w:val="8"/>
        </w:rPr>
      </w:pPr>
    </w:p>
    <w:p w:rsidR="00BC5C39" w:rsidRDefault="008A51F1">
      <w:pPr>
        <w:spacing w:before="92"/>
        <w:ind w:left="3343" w:right="3922"/>
        <w:jc w:val="center"/>
        <w:rPr>
          <w:i/>
          <w:sz w:val="18"/>
        </w:rPr>
      </w:pPr>
      <w:bookmarkStart w:id="73" w:name="_bookmark75"/>
      <w:bookmarkEnd w:id="73"/>
      <w:r>
        <w:rPr>
          <w:i/>
          <w:sz w:val="18"/>
        </w:rPr>
        <w:t>Figure</w:t>
      </w:r>
      <w:r>
        <w:rPr>
          <w:i/>
          <w:spacing w:val="-4"/>
          <w:sz w:val="18"/>
        </w:rPr>
        <w:t xml:space="preserve"> </w:t>
      </w:r>
      <w:r>
        <w:rPr>
          <w:i/>
          <w:sz w:val="18"/>
        </w:rPr>
        <w:t>18 Delete</w:t>
      </w:r>
      <w:r>
        <w:rPr>
          <w:i/>
          <w:spacing w:val="-2"/>
          <w:sz w:val="18"/>
        </w:rPr>
        <w:t xml:space="preserve"> </w:t>
      </w:r>
      <w:r>
        <w:rPr>
          <w:i/>
          <w:sz w:val="18"/>
        </w:rPr>
        <w:t>projects</w:t>
      </w:r>
    </w:p>
    <w:p w:rsidR="00AC1EE8" w:rsidRDefault="00AC1EE8">
      <w:pPr>
        <w:spacing w:before="92"/>
        <w:ind w:left="3343" w:right="3922"/>
        <w:jc w:val="center"/>
        <w:rPr>
          <w:i/>
          <w:sz w:val="18"/>
        </w:rPr>
      </w:pPr>
    </w:p>
    <w:p w:rsidR="000A7DC1" w:rsidRDefault="000A7DC1" w:rsidP="000A7DC1">
      <w:pPr>
        <w:pStyle w:val="BodyText"/>
        <w:jc w:val="both"/>
      </w:pPr>
      <w:r>
        <w:t>Admin can delete projects. As if the wrong file is uploaded the admin can delete the project to upload the correct one.</w:t>
      </w:r>
    </w:p>
    <w:p w:rsidR="00BC5C39" w:rsidRDefault="00BC5C39">
      <w:pPr>
        <w:pStyle w:val="BodyText"/>
        <w:rPr>
          <w:i/>
          <w:sz w:val="20"/>
        </w:rPr>
      </w:pPr>
    </w:p>
    <w:p w:rsidR="00BC5C39" w:rsidRDefault="00BC5C39">
      <w:pPr>
        <w:pStyle w:val="BodyText"/>
        <w:rPr>
          <w:i/>
          <w:sz w:val="20"/>
        </w:rPr>
      </w:pPr>
    </w:p>
    <w:p w:rsidR="00BC5C39" w:rsidRDefault="008A51F1">
      <w:pPr>
        <w:pStyle w:val="BodyText"/>
        <w:spacing w:before="9"/>
        <w:rPr>
          <w:i/>
        </w:rPr>
      </w:pPr>
      <w:r>
        <w:rPr>
          <w:noProof/>
        </w:rPr>
        <w:drawing>
          <wp:anchor distT="0" distB="0" distL="0" distR="0" simplePos="0" relativeHeight="251638272" behindDoc="0" locked="0" layoutInCell="1" allowOverlap="1" wp14:anchorId="5D4332C5" wp14:editId="75FFA906">
            <wp:simplePos x="0" y="0"/>
            <wp:positionH relativeFrom="page">
              <wp:posOffset>2276475</wp:posOffset>
            </wp:positionH>
            <wp:positionV relativeFrom="paragraph">
              <wp:posOffset>209550</wp:posOffset>
            </wp:positionV>
            <wp:extent cx="3453130" cy="1809750"/>
            <wp:effectExtent l="0" t="0" r="0" b="0"/>
            <wp:wrapTopAndBottom/>
            <wp:docPr id="39" name="image21.png" descr="C:\Users\mahno\OneDrive\Deskto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3" cstate="print"/>
                    <a:stretch>
                      <a:fillRect/>
                    </a:stretch>
                  </pic:blipFill>
                  <pic:spPr>
                    <a:xfrm>
                      <a:off x="0" y="0"/>
                      <a:ext cx="3453130" cy="1809750"/>
                    </a:xfrm>
                    <a:prstGeom prst="rect">
                      <a:avLst/>
                    </a:prstGeom>
                  </pic:spPr>
                </pic:pic>
              </a:graphicData>
            </a:graphic>
            <wp14:sizeRelV relativeFrom="margin">
              <wp14:pctHeight>0</wp14:pctHeight>
            </wp14:sizeRelV>
          </wp:anchor>
        </w:drawing>
      </w:r>
    </w:p>
    <w:p w:rsidR="00AC1EE8" w:rsidRDefault="00AC1EE8">
      <w:pPr>
        <w:spacing w:before="2"/>
        <w:ind w:right="307"/>
        <w:jc w:val="center"/>
        <w:rPr>
          <w:i/>
          <w:sz w:val="18"/>
        </w:rPr>
      </w:pPr>
      <w:bookmarkStart w:id="74" w:name="_bookmark76"/>
      <w:bookmarkEnd w:id="74"/>
    </w:p>
    <w:p w:rsidR="00BC5C39" w:rsidRDefault="008A51F1">
      <w:pPr>
        <w:spacing w:before="2"/>
        <w:ind w:right="307"/>
        <w:jc w:val="center"/>
        <w:rPr>
          <w:i/>
          <w:sz w:val="18"/>
        </w:rPr>
      </w:pPr>
      <w:r>
        <w:rPr>
          <w:i/>
          <w:sz w:val="18"/>
        </w:rPr>
        <w:t>Figure</w:t>
      </w:r>
      <w:r>
        <w:rPr>
          <w:i/>
          <w:spacing w:val="-3"/>
          <w:sz w:val="18"/>
        </w:rPr>
        <w:t xml:space="preserve"> </w:t>
      </w:r>
      <w:r>
        <w:rPr>
          <w:i/>
          <w:sz w:val="18"/>
        </w:rPr>
        <w:t>19 Update</w:t>
      </w:r>
      <w:r>
        <w:rPr>
          <w:i/>
          <w:spacing w:val="-4"/>
          <w:sz w:val="18"/>
        </w:rPr>
        <w:t xml:space="preserve"> </w:t>
      </w:r>
      <w:r>
        <w:rPr>
          <w:i/>
          <w:sz w:val="18"/>
        </w:rPr>
        <w:t>project</w:t>
      </w:r>
      <w:r>
        <w:rPr>
          <w:i/>
          <w:spacing w:val="-2"/>
          <w:sz w:val="18"/>
        </w:rPr>
        <w:t xml:space="preserve"> </w:t>
      </w:r>
      <w:r>
        <w:rPr>
          <w:i/>
          <w:sz w:val="18"/>
        </w:rPr>
        <w:t>information</w:t>
      </w:r>
    </w:p>
    <w:p w:rsidR="00BC5C39" w:rsidRDefault="00BC5C39" w:rsidP="000A7DC1">
      <w:pPr>
        <w:pStyle w:val="BodyText"/>
      </w:pPr>
    </w:p>
    <w:p w:rsidR="000A7DC1" w:rsidRPr="000A7DC1" w:rsidRDefault="000A7DC1" w:rsidP="000A7DC1">
      <w:pPr>
        <w:pStyle w:val="BodyText"/>
      </w:pPr>
      <w:r>
        <w:t xml:space="preserve">Admin can update the project information. If the project exists the form will be displayed and admin can update the information and it will be updated. </w:t>
      </w:r>
    </w:p>
    <w:p w:rsidR="00BC5C39" w:rsidRDefault="00BC5C39">
      <w:pPr>
        <w:pStyle w:val="BodyText"/>
        <w:rPr>
          <w:i/>
          <w:sz w:val="20"/>
        </w:rPr>
      </w:pPr>
    </w:p>
    <w:p w:rsidR="00BC5C39" w:rsidRDefault="008A51F1">
      <w:pPr>
        <w:pStyle w:val="BodyText"/>
        <w:rPr>
          <w:i/>
          <w:sz w:val="14"/>
        </w:rPr>
      </w:pPr>
      <w:r>
        <w:rPr>
          <w:noProof/>
        </w:rPr>
        <w:lastRenderedPageBreak/>
        <w:drawing>
          <wp:anchor distT="0" distB="0" distL="0" distR="0" simplePos="0" relativeHeight="251640320" behindDoc="0" locked="0" layoutInCell="1" allowOverlap="1" wp14:anchorId="6C0435E0" wp14:editId="7893C563">
            <wp:simplePos x="0" y="0"/>
            <wp:positionH relativeFrom="page">
              <wp:posOffset>2371725</wp:posOffset>
            </wp:positionH>
            <wp:positionV relativeFrom="paragraph">
              <wp:posOffset>129540</wp:posOffset>
            </wp:positionV>
            <wp:extent cx="3371850" cy="1504315"/>
            <wp:effectExtent l="0" t="0" r="0" b="635"/>
            <wp:wrapTopAndBottom/>
            <wp:docPr id="41" name="image22.png" descr="C:\Users\mahno\OneDrive\Desktop\maany\logou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4" cstate="print"/>
                    <a:stretch>
                      <a:fillRect/>
                    </a:stretch>
                  </pic:blipFill>
                  <pic:spPr>
                    <a:xfrm>
                      <a:off x="0" y="0"/>
                      <a:ext cx="3371850" cy="1504315"/>
                    </a:xfrm>
                    <a:prstGeom prst="rect">
                      <a:avLst/>
                    </a:prstGeom>
                  </pic:spPr>
                </pic:pic>
              </a:graphicData>
            </a:graphic>
            <wp14:sizeRelH relativeFrom="margin">
              <wp14:pctWidth>0</wp14:pctWidth>
            </wp14:sizeRelH>
          </wp:anchor>
        </w:drawing>
      </w:r>
    </w:p>
    <w:p w:rsidR="00BC5C39" w:rsidRDefault="00BC5C39">
      <w:pPr>
        <w:pStyle w:val="BodyText"/>
        <w:spacing w:before="2"/>
        <w:rPr>
          <w:i/>
          <w:sz w:val="18"/>
        </w:rPr>
      </w:pPr>
    </w:p>
    <w:p w:rsidR="00BC5C39" w:rsidRDefault="008A51F1">
      <w:pPr>
        <w:ind w:right="577"/>
        <w:jc w:val="center"/>
        <w:rPr>
          <w:i/>
          <w:sz w:val="18"/>
        </w:rPr>
      </w:pPr>
      <w:bookmarkStart w:id="75" w:name="_bookmark77"/>
      <w:bookmarkEnd w:id="75"/>
      <w:r>
        <w:rPr>
          <w:i/>
          <w:sz w:val="18"/>
        </w:rPr>
        <w:t>Figure</w:t>
      </w:r>
      <w:r>
        <w:rPr>
          <w:i/>
          <w:spacing w:val="-4"/>
          <w:sz w:val="18"/>
        </w:rPr>
        <w:t xml:space="preserve"> </w:t>
      </w:r>
      <w:r>
        <w:rPr>
          <w:i/>
          <w:sz w:val="18"/>
        </w:rPr>
        <w:t>20</w:t>
      </w:r>
      <w:r>
        <w:rPr>
          <w:i/>
          <w:spacing w:val="-1"/>
          <w:sz w:val="18"/>
        </w:rPr>
        <w:t xml:space="preserve"> </w:t>
      </w:r>
      <w:r>
        <w:rPr>
          <w:i/>
          <w:sz w:val="18"/>
        </w:rPr>
        <w:t>Admin</w:t>
      </w:r>
      <w:r>
        <w:rPr>
          <w:i/>
          <w:spacing w:val="1"/>
          <w:sz w:val="18"/>
        </w:rPr>
        <w:t xml:space="preserve"> </w:t>
      </w:r>
      <w:r>
        <w:rPr>
          <w:i/>
          <w:sz w:val="18"/>
        </w:rPr>
        <w:t>logout</w:t>
      </w:r>
    </w:p>
    <w:p w:rsidR="000A7DC1" w:rsidRDefault="000A7DC1" w:rsidP="000A7DC1">
      <w:pPr>
        <w:pStyle w:val="BodyText"/>
      </w:pPr>
    </w:p>
    <w:p w:rsidR="000A7DC1" w:rsidRDefault="000A7DC1" w:rsidP="000A7DC1">
      <w:pPr>
        <w:pStyle w:val="BodyText"/>
      </w:pPr>
      <w:r>
        <w:t>A</w:t>
      </w:r>
      <w:r w:rsidR="00AC1EE8">
        <w:t>dmin can logout from the system.</w:t>
      </w:r>
    </w:p>
    <w:p w:rsidR="00AC1EE8" w:rsidRDefault="00AC1EE8" w:rsidP="000A7DC1">
      <w:pPr>
        <w:pStyle w:val="BodyText"/>
      </w:pPr>
    </w:p>
    <w:p w:rsidR="00BC5C39" w:rsidRDefault="008A51F1" w:rsidP="00AC1EE8">
      <w:pPr>
        <w:pStyle w:val="BodyText"/>
        <w:jc w:val="center"/>
        <w:rPr>
          <w:sz w:val="20"/>
        </w:rPr>
      </w:pPr>
      <w:r>
        <w:rPr>
          <w:noProof/>
          <w:sz w:val="20"/>
        </w:rPr>
        <w:drawing>
          <wp:inline distT="0" distB="0" distL="0" distR="0" wp14:anchorId="58086046" wp14:editId="54623A44">
            <wp:extent cx="3246755" cy="2019300"/>
            <wp:effectExtent l="0" t="0" r="0" b="0"/>
            <wp:docPr id="43" name="image23.png" descr="C:\Users\mahno\OneDrive\Desktop\login(studen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5" cstate="print"/>
                    <a:stretch>
                      <a:fillRect/>
                    </a:stretch>
                  </pic:blipFill>
                  <pic:spPr>
                    <a:xfrm>
                      <a:off x="0" y="0"/>
                      <a:ext cx="3247013" cy="2019460"/>
                    </a:xfrm>
                    <a:prstGeom prst="rect">
                      <a:avLst/>
                    </a:prstGeom>
                  </pic:spPr>
                </pic:pic>
              </a:graphicData>
            </a:graphic>
          </wp:inline>
        </w:drawing>
      </w:r>
    </w:p>
    <w:p w:rsidR="00BC5C39" w:rsidRDefault="000A7DC1" w:rsidP="000A7DC1">
      <w:pPr>
        <w:tabs>
          <w:tab w:val="center" w:pos="4781"/>
          <w:tab w:val="left" w:pos="7665"/>
        </w:tabs>
        <w:spacing w:before="49"/>
        <w:ind w:right="578"/>
        <w:rPr>
          <w:i/>
          <w:sz w:val="18"/>
        </w:rPr>
      </w:pPr>
      <w:bookmarkStart w:id="76" w:name="_bookmark78"/>
      <w:bookmarkEnd w:id="76"/>
      <w:r>
        <w:rPr>
          <w:i/>
          <w:sz w:val="18"/>
        </w:rPr>
        <w:tab/>
      </w:r>
      <w:r w:rsidR="008A51F1">
        <w:rPr>
          <w:i/>
          <w:sz w:val="18"/>
        </w:rPr>
        <w:t>Figure</w:t>
      </w:r>
      <w:r w:rsidR="008A51F1">
        <w:rPr>
          <w:i/>
          <w:spacing w:val="-2"/>
          <w:sz w:val="18"/>
        </w:rPr>
        <w:t xml:space="preserve"> </w:t>
      </w:r>
      <w:r w:rsidR="008A51F1">
        <w:rPr>
          <w:i/>
          <w:sz w:val="18"/>
        </w:rPr>
        <w:t>21 Student</w:t>
      </w:r>
      <w:r w:rsidR="008A51F1">
        <w:rPr>
          <w:i/>
          <w:spacing w:val="-1"/>
          <w:sz w:val="18"/>
        </w:rPr>
        <w:t xml:space="preserve"> </w:t>
      </w:r>
      <w:r w:rsidR="008A51F1">
        <w:rPr>
          <w:i/>
          <w:sz w:val="18"/>
        </w:rPr>
        <w:t>login</w:t>
      </w:r>
      <w:r>
        <w:rPr>
          <w:i/>
          <w:sz w:val="18"/>
        </w:rPr>
        <w:tab/>
      </w:r>
    </w:p>
    <w:p w:rsidR="000A7DC1" w:rsidRDefault="000A7DC1" w:rsidP="000A7DC1">
      <w:pPr>
        <w:tabs>
          <w:tab w:val="center" w:pos="4781"/>
          <w:tab w:val="left" w:pos="7665"/>
        </w:tabs>
        <w:spacing w:before="49"/>
        <w:ind w:right="578"/>
        <w:rPr>
          <w:i/>
          <w:sz w:val="18"/>
        </w:rPr>
      </w:pPr>
    </w:p>
    <w:p w:rsidR="000A7DC1" w:rsidRDefault="000A7DC1" w:rsidP="000A7DC1">
      <w:pPr>
        <w:pStyle w:val="BodyText"/>
        <w:jc w:val="both"/>
      </w:pPr>
      <w:r>
        <w:t>Student can request to login. The admin will enter login credentials and the system will check the credentials for validation process. If the credentials are correct the user will be logged in otherwise an error message will be shown.</w:t>
      </w:r>
    </w:p>
    <w:p w:rsidR="00BC5C39" w:rsidRPr="000A7DC1" w:rsidRDefault="00BC5C39" w:rsidP="000A7DC1">
      <w:pPr>
        <w:pStyle w:val="BodyText"/>
        <w:jc w:val="both"/>
      </w:pPr>
    </w:p>
    <w:p w:rsidR="00BC5C39" w:rsidRDefault="008A51F1">
      <w:pPr>
        <w:pStyle w:val="BodyText"/>
        <w:spacing w:before="4"/>
        <w:rPr>
          <w:i/>
          <w:sz w:val="17"/>
        </w:rPr>
      </w:pPr>
      <w:r>
        <w:rPr>
          <w:noProof/>
        </w:rPr>
        <w:drawing>
          <wp:anchor distT="0" distB="0" distL="0" distR="0" simplePos="0" relativeHeight="251652608" behindDoc="0" locked="0" layoutInCell="1" allowOverlap="1" wp14:anchorId="57621E90" wp14:editId="6A3B6EAD">
            <wp:simplePos x="0" y="0"/>
            <wp:positionH relativeFrom="page">
              <wp:posOffset>2378964</wp:posOffset>
            </wp:positionH>
            <wp:positionV relativeFrom="paragraph">
              <wp:posOffset>151661</wp:posOffset>
            </wp:positionV>
            <wp:extent cx="3213322" cy="1619250"/>
            <wp:effectExtent l="0" t="0" r="0" b="0"/>
            <wp:wrapTopAndBottom/>
            <wp:docPr id="45" name="image24.png" descr="C:\Users\mahno\OneDrive\Desktop\search(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6" cstate="print"/>
                    <a:stretch>
                      <a:fillRect/>
                    </a:stretch>
                  </pic:blipFill>
                  <pic:spPr>
                    <a:xfrm>
                      <a:off x="0" y="0"/>
                      <a:ext cx="3213322" cy="1619250"/>
                    </a:xfrm>
                    <a:prstGeom prst="rect">
                      <a:avLst/>
                    </a:prstGeom>
                  </pic:spPr>
                </pic:pic>
              </a:graphicData>
            </a:graphic>
          </wp:anchor>
        </w:drawing>
      </w:r>
    </w:p>
    <w:p w:rsidR="00BC5C39" w:rsidRDefault="008A51F1">
      <w:pPr>
        <w:spacing w:before="31"/>
        <w:ind w:left="3343" w:right="3917"/>
        <w:jc w:val="center"/>
        <w:rPr>
          <w:i/>
          <w:sz w:val="18"/>
        </w:rPr>
      </w:pPr>
      <w:bookmarkStart w:id="77" w:name="_bookmark79"/>
      <w:bookmarkEnd w:id="77"/>
      <w:r>
        <w:rPr>
          <w:i/>
          <w:sz w:val="18"/>
        </w:rPr>
        <w:t>Figure</w:t>
      </w:r>
      <w:r>
        <w:rPr>
          <w:i/>
          <w:spacing w:val="-3"/>
          <w:sz w:val="18"/>
        </w:rPr>
        <w:t xml:space="preserve"> </w:t>
      </w:r>
      <w:r>
        <w:rPr>
          <w:i/>
          <w:sz w:val="18"/>
        </w:rPr>
        <w:t>22</w:t>
      </w:r>
      <w:r>
        <w:rPr>
          <w:i/>
          <w:spacing w:val="-1"/>
          <w:sz w:val="18"/>
        </w:rPr>
        <w:t xml:space="preserve"> </w:t>
      </w:r>
      <w:r>
        <w:rPr>
          <w:i/>
          <w:sz w:val="18"/>
        </w:rPr>
        <w:t>Search</w:t>
      </w:r>
      <w:r>
        <w:rPr>
          <w:i/>
          <w:spacing w:val="-1"/>
          <w:sz w:val="18"/>
        </w:rPr>
        <w:t xml:space="preserve"> </w:t>
      </w:r>
      <w:r>
        <w:rPr>
          <w:i/>
          <w:sz w:val="18"/>
        </w:rPr>
        <w:t>project</w:t>
      </w:r>
    </w:p>
    <w:p w:rsidR="00BC5C39" w:rsidRDefault="00BC5C39">
      <w:pPr>
        <w:pStyle w:val="BodyText"/>
        <w:rPr>
          <w:i/>
          <w:sz w:val="20"/>
        </w:rPr>
      </w:pPr>
    </w:p>
    <w:p w:rsidR="00BC5C39" w:rsidRDefault="00BC5C39">
      <w:pPr>
        <w:pStyle w:val="BodyText"/>
        <w:rPr>
          <w:i/>
          <w:sz w:val="20"/>
        </w:rPr>
      </w:pPr>
    </w:p>
    <w:p w:rsidR="000A7DC1" w:rsidRDefault="000A7DC1" w:rsidP="000A7DC1">
      <w:pPr>
        <w:pStyle w:val="BodyText"/>
        <w:jc w:val="both"/>
      </w:pPr>
      <w:r>
        <w:t>Just like admin student can</w:t>
      </w:r>
      <w:r w:rsidR="00B20A5E">
        <w:t xml:space="preserve"> also</w:t>
      </w:r>
      <w:r>
        <w:t xml:space="preserve"> search for specific project. If the project exists the information regarding the project will be displayed. </w:t>
      </w:r>
      <w:r w:rsidR="00B20A5E">
        <w:t xml:space="preserve">Otherwise </w:t>
      </w:r>
      <w:r>
        <w:t xml:space="preserve">a message will be displayed that the project does not exists.     </w:t>
      </w:r>
    </w:p>
    <w:p w:rsidR="00BC5C39" w:rsidRPr="000A7DC1" w:rsidRDefault="00BC5C39" w:rsidP="000A7DC1">
      <w:pPr>
        <w:pStyle w:val="BodyText"/>
      </w:pPr>
    </w:p>
    <w:p w:rsidR="00BC5C39" w:rsidRDefault="008A51F1">
      <w:pPr>
        <w:pStyle w:val="BodyText"/>
        <w:spacing w:before="2"/>
        <w:rPr>
          <w:i/>
          <w:sz w:val="17"/>
        </w:rPr>
      </w:pPr>
      <w:r>
        <w:rPr>
          <w:noProof/>
        </w:rPr>
        <w:lastRenderedPageBreak/>
        <w:drawing>
          <wp:anchor distT="0" distB="0" distL="0" distR="0" simplePos="0" relativeHeight="251661824" behindDoc="0" locked="0" layoutInCell="1" allowOverlap="1" wp14:anchorId="0511C010" wp14:editId="1501D7CB">
            <wp:simplePos x="0" y="0"/>
            <wp:positionH relativeFrom="page">
              <wp:posOffset>2246376</wp:posOffset>
            </wp:positionH>
            <wp:positionV relativeFrom="paragraph">
              <wp:posOffset>150543</wp:posOffset>
            </wp:positionV>
            <wp:extent cx="3288051" cy="1619250"/>
            <wp:effectExtent l="0" t="0" r="0" b="0"/>
            <wp:wrapTopAndBottom/>
            <wp:docPr id="47" name="image25.png" descr="C:\Users\mahno\OneDrive\Desktop\viewfyp(s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7" cstate="print"/>
                    <a:stretch>
                      <a:fillRect/>
                    </a:stretch>
                  </pic:blipFill>
                  <pic:spPr>
                    <a:xfrm>
                      <a:off x="0" y="0"/>
                      <a:ext cx="3288051" cy="1619250"/>
                    </a:xfrm>
                    <a:prstGeom prst="rect">
                      <a:avLst/>
                    </a:prstGeom>
                  </pic:spPr>
                </pic:pic>
              </a:graphicData>
            </a:graphic>
          </wp:anchor>
        </w:drawing>
      </w:r>
    </w:p>
    <w:p w:rsidR="00BC5C39" w:rsidRDefault="008A51F1">
      <w:pPr>
        <w:spacing w:before="31"/>
        <w:ind w:left="3343" w:right="3917"/>
        <w:jc w:val="center"/>
        <w:rPr>
          <w:i/>
          <w:sz w:val="18"/>
        </w:rPr>
      </w:pPr>
      <w:bookmarkStart w:id="78" w:name="_bookmark80"/>
      <w:bookmarkEnd w:id="78"/>
      <w:r>
        <w:rPr>
          <w:i/>
          <w:sz w:val="18"/>
        </w:rPr>
        <w:t>Figure</w:t>
      </w:r>
      <w:r>
        <w:rPr>
          <w:i/>
          <w:spacing w:val="-3"/>
          <w:sz w:val="18"/>
        </w:rPr>
        <w:t xml:space="preserve"> </w:t>
      </w:r>
      <w:r>
        <w:rPr>
          <w:i/>
          <w:sz w:val="18"/>
        </w:rPr>
        <w:t>23 Project list</w:t>
      </w:r>
    </w:p>
    <w:p w:rsidR="00BC5C39" w:rsidRDefault="00BC5C39">
      <w:pPr>
        <w:jc w:val="center"/>
        <w:rPr>
          <w:sz w:val="18"/>
        </w:rPr>
      </w:pPr>
    </w:p>
    <w:p w:rsidR="00B20A5E" w:rsidRDefault="00B20A5E" w:rsidP="00B20A5E">
      <w:pPr>
        <w:pStyle w:val="BodyText"/>
      </w:pPr>
    </w:p>
    <w:p w:rsidR="00B20A5E" w:rsidRDefault="00B20A5E" w:rsidP="00B20A5E">
      <w:pPr>
        <w:pStyle w:val="BodyText"/>
        <w:jc w:val="both"/>
        <w:rPr>
          <w:noProof/>
          <w:sz w:val="20"/>
        </w:rPr>
      </w:pPr>
      <w:r>
        <w:t xml:space="preserve">Student can view the list of past </w:t>
      </w:r>
      <w:proofErr w:type="spellStart"/>
      <w:r>
        <w:t>fyp</w:t>
      </w:r>
      <w:proofErr w:type="spellEnd"/>
      <w:r>
        <w:t xml:space="preserve"> projects. If any project exist it will be displayed.</w:t>
      </w:r>
      <w:r w:rsidRPr="00B20A5E">
        <w:rPr>
          <w:noProof/>
          <w:sz w:val="20"/>
        </w:rPr>
        <w:t xml:space="preserve"> </w:t>
      </w:r>
    </w:p>
    <w:p w:rsidR="00B20A5E" w:rsidRDefault="00B20A5E" w:rsidP="00B20A5E">
      <w:pPr>
        <w:pStyle w:val="BodyText"/>
        <w:jc w:val="both"/>
        <w:rPr>
          <w:noProof/>
          <w:sz w:val="20"/>
        </w:rPr>
      </w:pPr>
    </w:p>
    <w:p w:rsidR="00B20A5E" w:rsidRDefault="00B20A5E" w:rsidP="00B20A5E">
      <w:pPr>
        <w:pStyle w:val="BodyText"/>
        <w:jc w:val="center"/>
        <w:rPr>
          <w:noProof/>
          <w:sz w:val="20"/>
        </w:rPr>
      </w:pPr>
    </w:p>
    <w:p w:rsidR="00B20A5E" w:rsidRDefault="00B20A5E" w:rsidP="00B20A5E">
      <w:pPr>
        <w:pStyle w:val="BodyText"/>
        <w:jc w:val="center"/>
      </w:pPr>
      <w:r>
        <w:rPr>
          <w:noProof/>
          <w:sz w:val="20"/>
        </w:rPr>
        <w:drawing>
          <wp:inline distT="0" distB="0" distL="0" distR="0" wp14:anchorId="0B07322F" wp14:editId="2E1CFEBB">
            <wp:extent cx="3280522" cy="1482661"/>
            <wp:effectExtent l="0" t="0" r="0" b="0"/>
            <wp:docPr id="49" name="image26.png" descr="C:\Users\mahno\OneDrive\Desktop\currentproject(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8" cstate="print"/>
                    <a:stretch>
                      <a:fillRect/>
                    </a:stretch>
                  </pic:blipFill>
                  <pic:spPr>
                    <a:xfrm>
                      <a:off x="0" y="0"/>
                      <a:ext cx="3280522" cy="1482661"/>
                    </a:xfrm>
                    <a:prstGeom prst="rect">
                      <a:avLst/>
                    </a:prstGeom>
                  </pic:spPr>
                </pic:pic>
              </a:graphicData>
            </a:graphic>
          </wp:inline>
        </w:drawing>
      </w:r>
    </w:p>
    <w:p w:rsidR="00B20A5E" w:rsidRDefault="00B20A5E" w:rsidP="00B20A5E">
      <w:pPr>
        <w:pStyle w:val="BodyText"/>
        <w:jc w:val="center"/>
      </w:pPr>
    </w:p>
    <w:p w:rsidR="00B20A5E" w:rsidRDefault="00B20A5E" w:rsidP="00B20A5E">
      <w:pPr>
        <w:spacing w:before="34"/>
        <w:ind w:right="3917"/>
        <w:jc w:val="center"/>
        <w:rPr>
          <w:i/>
          <w:sz w:val="18"/>
        </w:rPr>
      </w:pPr>
      <w:r>
        <w:rPr>
          <w:i/>
          <w:sz w:val="18"/>
        </w:rPr>
        <w:t xml:space="preserve">                                                                                Figure</w:t>
      </w:r>
      <w:r>
        <w:rPr>
          <w:i/>
          <w:spacing w:val="-4"/>
          <w:sz w:val="18"/>
        </w:rPr>
        <w:t xml:space="preserve"> </w:t>
      </w:r>
      <w:r>
        <w:rPr>
          <w:i/>
          <w:sz w:val="18"/>
        </w:rPr>
        <w:t>24</w:t>
      </w:r>
      <w:r>
        <w:rPr>
          <w:i/>
          <w:spacing w:val="1"/>
          <w:sz w:val="18"/>
        </w:rPr>
        <w:t xml:space="preserve"> </w:t>
      </w:r>
      <w:r>
        <w:rPr>
          <w:i/>
          <w:sz w:val="18"/>
        </w:rPr>
        <w:t>Current</w:t>
      </w:r>
      <w:r>
        <w:rPr>
          <w:i/>
          <w:spacing w:val="-2"/>
          <w:sz w:val="18"/>
        </w:rPr>
        <w:t xml:space="preserve"> </w:t>
      </w:r>
      <w:r>
        <w:rPr>
          <w:i/>
          <w:sz w:val="18"/>
        </w:rPr>
        <w:t>project</w:t>
      </w:r>
      <w:r>
        <w:rPr>
          <w:i/>
          <w:spacing w:val="-1"/>
          <w:sz w:val="18"/>
        </w:rPr>
        <w:t xml:space="preserve"> </w:t>
      </w:r>
      <w:r>
        <w:rPr>
          <w:i/>
          <w:sz w:val="18"/>
        </w:rPr>
        <w:t>list</w:t>
      </w:r>
    </w:p>
    <w:p w:rsidR="00B20A5E" w:rsidRDefault="00B20A5E" w:rsidP="00B20A5E">
      <w:pPr>
        <w:pStyle w:val="BodyText"/>
      </w:pPr>
    </w:p>
    <w:p w:rsidR="00B20A5E" w:rsidRDefault="00B20A5E" w:rsidP="00B20A5E">
      <w:pPr>
        <w:pStyle w:val="BodyText"/>
      </w:pPr>
      <w:r>
        <w:t>The student is able to see the list of current semester project to avoid reputation in the project. If list is available it will be displayed.</w:t>
      </w:r>
    </w:p>
    <w:p w:rsidR="00BC5C39" w:rsidRDefault="008A51F1">
      <w:pPr>
        <w:pStyle w:val="BodyText"/>
        <w:spacing w:before="5"/>
        <w:rPr>
          <w:i/>
          <w:sz w:val="14"/>
        </w:rPr>
      </w:pPr>
      <w:bookmarkStart w:id="79" w:name="_bookmark81"/>
      <w:bookmarkEnd w:id="79"/>
      <w:r>
        <w:rPr>
          <w:noProof/>
        </w:rPr>
        <w:drawing>
          <wp:anchor distT="0" distB="0" distL="0" distR="0" simplePos="0" relativeHeight="251655680" behindDoc="0" locked="0" layoutInCell="1" allowOverlap="1" wp14:anchorId="7F0005FD" wp14:editId="3EF2BDBC">
            <wp:simplePos x="0" y="0"/>
            <wp:positionH relativeFrom="page">
              <wp:posOffset>2466340</wp:posOffset>
            </wp:positionH>
            <wp:positionV relativeFrom="paragraph">
              <wp:posOffset>129540</wp:posOffset>
            </wp:positionV>
            <wp:extent cx="3343275" cy="1504315"/>
            <wp:effectExtent l="0" t="0" r="9525" b="635"/>
            <wp:wrapTopAndBottom/>
            <wp:docPr id="51" name="image27.png" descr="C:\Users\mahno\OneDrive\Desktop\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9" cstate="print"/>
                    <a:stretch>
                      <a:fillRect/>
                    </a:stretch>
                  </pic:blipFill>
                  <pic:spPr>
                    <a:xfrm>
                      <a:off x="0" y="0"/>
                      <a:ext cx="3343275" cy="1504315"/>
                    </a:xfrm>
                    <a:prstGeom prst="rect">
                      <a:avLst/>
                    </a:prstGeom>
                  </pic:spPr>
                </pic:pic>
              </a:graphicData>
            </a:graphic>
            <wp14:sizeRelH relativeFrom="margin">
              <wp14:pctWidth>0</wp14:pctWidth>
            </wp14:sizeRelH>
          </wp:anchor>
        </w:drawing>
      </w:r>
    </w:p>
    <w:p w:rsidR="00BC5C39" w:rsidRDefault="008A51F1">
      <w:pPr>
        <w:spacing w:before="179"/>
        <w:ind w:left="3343" w:right="3917"/>
        <w:jc w:val="center"/>
        <w:rPr>
          <w:i/>
          <w:sz w:val="18"/>
        </w:rPr>
      </w:pPr>
      <w:bookmarkStart w:id="80" w:name="_bookmark82"/>
      <w:bookmarkEnd w:id="80"/>
      <w:r>
        <w:rPr>
          <w:i/>
          <w:sz w:val="18"/>
        </w:rPr>
        <w:t>Figure</w:t>
      </w:r>
      <w:r>
        <w:rPr>
          <w:i/>
          <w:spacing w:val="-3"/>
          <w:sz w:val="18"/>
        </w:rPr>
        <w:t xml:space="preserve"> </w:t>
      </w:r>
      <w:r>
        <w:rPr>
          <w:i/>
          <w:sz w:val="18"/>
        </w:rPr>
        <w:t>25</w:t>
      </w:r>
      <w:r>
        <w:rPr>
          <w:i/>
          <w:spacing w:val="1"/>
          <w:sz w:val="18"/>
        </w:rPr>
        <w:t xml:space="preserve"> </w:t>
      </w:r>
      <w:r>
        <w:rPr>
          <w:i/>
          <w:sz w:val="18"/>
        </w:rPr>
        <w:t>Upload</w:t>
      </w:r>
      <w:r>
        <w:rPr>
          <w:i/>
          <w:spacing w:val="-1"/>
          <w:sz w:val="18"/>
        </w:rPr>
        <w:t xml:space="preserve"> </w:t>
      </w:r>
      <w:r>
        <w:rPr>
          <w:i/>
          <w:sz w:val="18"/>
        </w:rPr>
        <w:t>report</w:t>
      </w:r>
    </w:p>
    <w:p w:rsidR="00B20A5E" w:rsidRDefault="00B20A5E" w:rsidP="00B20A5E">
      <w:pPr>
        <w:pStyle w:val="BodyText"/>
      </w:pPr>
      <w:r>
        <w:t>Student can upload the report for plagiarism check.</w:t>
      </w:r>
    </w:p>
    <w:p w:rsidR="00BC5C39" w:rsidRDefault="008A51F1">
      <w:pPr>
        <w:pStyle w:val="BodyText"/>
        <w:spacing w:before="3"/>
        <w:rPr>
          <w:i/>
          <w:sz w:val="14"/>
        </w:rPr>
      </w:pPr>
      <w:r>
        <w:rPr>
          <w:noProof/>
        </w:rPr>
        <w:lastRenderedPageBreak/>
        <w:drawing>
          <wp:anchor distT="0" distB="0" distL="0" distR="0" simplePos="0" relativeHeight="251663872" behindDoc="0" locked="0" layoutInCell="1" allowOverlap="1" wp14:anchorId="0165B4D6" wp14:editId="35D7198F">
            <wp:simplePos x="0" y="0"/>
            <wp:positionH relativeFrom="page">
              <wp:posOffset>2314955</wp:posOffset>
            </wp:positionH>
            <wp:positionV relativeFrom="paragraph">
              <wp:posOffset>128916</wp:posOffset>
            </wp:positionV>
            <wp:extent cx="3245225" cy="1504950"/>
            <wp:effectExtent l="0" t="0" r="0" b="0"/>
            <wp:wrapTopAndBottom/>
            <wp:docPr id="53" name="image28.png" descr="C:\Users\mahno\OneDrive\Desktop\maany\upload info(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0" cstate="print"/>
                    <a:stretch>
                      <a:fillRect/>
                    </a:stretch>
                  </pic:blipFill>
                  <pic:spPr>
                    <a:xfrm>
                      <a:off x="0" y="0"/>
                      <a:ext cx="3245225" cy="1504950"/>
                    </a:xfrm>
                    <a:prstGeom prst="rect">
                      <a:avLst/>
                    </a:prstGeom>
                  </pic:spPr>
                </pic:pic>
              </a:graphicData>
            </a:graphic>
          </wp:anchor>
        </w:drawing>
      </w:r>
    </w:p>
    <w:p w:rsidR="00BC5C39" w:rsidRDefault="00BC5C39">
      <w:pPr>
        <w:pStyle w:val="BodyText"/>
        <w:spacing w:before="4"/>
        <w:rPr>
          <w:i/>
          <w:sz w:val="18"/>
        </w:rPr>
      </w:pPr>
    </w:p>
    <w:p w:rsidR="00BC5C39" w:rsidRDefault="008A51F1">
      <w:pPr>
        <w:ind w:right="305"/>
        <w:jc w:val="center"/>
        <w:rPr>
          <w:i/>
          <w:sz w:val="18"/>
        </w:rPr>
      </w:pPr>
      <w:bookmarkStart w:id="81" w:name="_bookmark83"/>
      <w:bookmarkEnd w:id="81"/>
      <w:r>
        <w:rPr>
          <w:i/>
          <w:sz w:val="18"/>
        </w:rPr>
        <w:t>Figure</w:t>
      </w:r>
      <w:r>
        <w:rPr>
          <w:i/>
          <w:spacing w:val="-4"/>
          <w:sz w:val="18"/>
        </w:rPr>
        <w:t xml:space="preserve"> </w:t>
      </w:r>
      <w:r>
        <w:rPr>
          <w:i/>
          <w:sz w:val="18"/>
        </w:rPr>
        <w:t>26</w:t>
      </w:r>
      <w:r>
        <w:rPr>
          <w:i/>
          <w:spacing w:val="-1"/>
          <w:sz w:val="18"/>
        </w:rPr>
        <w:t xml:space="preserve"> </w:t>
      </w:r>
      <w:r>
        <w:rPr>
          <w:i/>
          <w:sz w:val="18"/>
        </w:rPr>
        <w:t>upload</w:t>
      </w:r>
      <w:r>
        <w:rPr>
          <w:i/>
          <w:spacing w:val="-3"/>
          <w:sz w:val="18"/>
        </w:rPr>
        <w:t xml:space="preserve"> </w:t>
      </w:r>
      <w:r>
        <w:rPr>
          <w:i/>
          <w:sz w:val="18"/>
        </w:rPr>
        <w:t>project</w:t>
      </w:r>
      <w:r>
        <w:rPr>
          <w:i/>
          <w:spacing w:val="-3"/>
          <w:sz w:val="18"/>
        </w:rPr>
        <w:t xml:space="preserve"> </w:t>
      </w:r>
      <w:r>
        <w:rPr>
          <w:i/>
          <w:sz w:val="18"/>
        </w:rPr>
        <w:t>information</w:t>
      </w:r>
    </w:p>
    <w:p w:rsidR="00BC5C39" w:rsidRDefault="00BC5C39">
      <w:pPr>
        <w:pStyle w:val="BodyText"/>
        <w:rPr>
          <w:i/>
          <w:sz w:val="20"/>
        </w:rPr>
      </w:pPr>
    </w:p>
    <w:p w:rsidR="00BC5C39" w:rsidRDefault="00A9198F" w:rsidP="00A9198F">
      <w:pPr>
        <w:pStyle w:val="BodyText"/>
      </w:pPr>
      <w:r w:rsidRPr="00A9198F">
        <w:t>Student can upload the information about the project.</w:t>
      </w:r>
    </w:p>
    <w:p w:rsidR="00AC1EE8" w:rsidRPr="00A9198F" w:rsidRDefault="00AC1EE8" w:rsidP="00A9198F">
      <w:pPr>
        <w:pStyle w:val="BodyText"/>
      </w:pPr>
    </w:p>
    <w:p w:rsidR="00BC5C39" w:rsidRDefault="008A51F1">
      <w:pPr>
        <w:pStyle w:val="BodyText"/>
        <w:rPr>
          <w:i/>
          <w:sz w:val="14"/>
        </w:rPr>
      </w:pPr>
      <w:r>
        <w:rPr>
          <w:noProof/>
        </w:rPr>
        <w:drawing>
          <wp:anchor distT="0" distB="0" distL="0" distR="0" simplePos="0" relativeHeight="251665920" behindDoc="0" locked="0" layoutInCell="1" allowOverlap="1" wp14:anchorId="17FC560C" wp14:editId="467DDA28">
            <wp:simplePos x="0" y="0"/>
            <wp:positionH relativeFrom="page">
              <wp:posOffset>2333244</wp:posOffset>
            </wp:positionH>
            <wp:positionV relativeFrom="paragraph">
              <wp:posOffset>127428</wp:posOffset>
            </wp:positionV>
            <wp:extent cx="3249975" cy="1504950"/>
            <wp:effectExtent l="0" t="0" r="0" b="0"/>
            <wp:wrapTopAndBottom/>
            <wp:docPr id="55" name="image29.png" descr="C:\Users\mahno\OneDrive\Desktop\maany\logout(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1" cstate="print"/>
                    <a:stretch>
                      <a:fillRect/>
                    </a:stretch>
                  </pic:blipFill>
                  <pic:spPr>
                    <a:xfrm>
                      <a:off x="0" y="0"/>
                      <a:ext cx="3249975" cy="1504950"/>
                    </a:xfrm>
                    <a:prstGeom prst="rect">
                      <a:avLst/>
                    </a:prstGeom>
                  </pic:spPr>
                </pic:pic>
              </a:graphicData>
            </a:graphic>
          </wp:anchor>
        </w:drawing>
      </w:r>
    </w:p>
    <w:p w:rsidR="00BC5C39" w:rsidRDefault="00BC5C39">
      <w:pPr>
        <w:pStyle w:val="BodyText"/>
        <w:spacing w:before="2"/>
        <w:rPr>
          <w:i/>
          <w:sz w:val="18"/>
        </w:rPr>
      </w:pPr>
    </w:p>
    <w:p w:rsidR="00BC5C39" w:rsidRDefault="008A51F1">
      <w:pPr>
        <w:ind w:right="575"/>
        <w:jc w:val="center"/>
        <w:rPr>
          <w:i/>
          <w:sz w:val="18"/>
        </w:rPr>
      </w:pPr>
      <w:bookmarkStart w:id="82" w:name="_bookmark84"/>
      <w:bookmarkEnd w:id="82"/>
      <w:r>
        <w:rPr>
          <w:i/>
          <w:sz w:val="18"/>
        </w:rPr>
        <w:t>Figure</w:t>
      </w:r>
      <w:r>
        <w:rPr>
          <w:i/>
          <w:spacing w:val="-4"/>
          <w:sz w:val="18"/>
        </w:rPr>
        <w:t xml:space="preserve"> </w:t>
      </w:r>
      <w:r>
        <w:rPr>
          <w:i/>
          <w:sz w:val="18"/>
        </w:rPr>
        <w:t>27 student</w:t>
      </w:r>
      <w:r>
        <w:rPr>
          <w:i/>
          <w:spacing w:val="-1"/>
          <w:sz w:val="18"/>
        </w:rPr>
        <w:t xml:space="preserve"> </w:t>
      </w:r>
      <w:r>
        <w:rPr>
          <w:i/>
          <w:sz w:val="18"/>
        </w:rPr>
        <w:t>logout</w:t>
      </w:r>
    </w:p>
    <w:p w:rsidR="00A9198F" w:rsidRDefault="00A9198F" w:rsidP="00A9198F">
      <w:pPr>
        <w:pStyle w:val="BodyText"/>
        <w:rPr>
          <w:sz w:val="18"/>
          <w:szCs w:val="22"/>
        </w:rPr>
      </w:pPr>
    </w:p>
    <w:p w:rsidR="00AC1EE8" w:rsidRDefault="00A9198F" w:rsidP="00A9198F">
      <w:pPr>
        <w:pStyle w:val="BodyText"/>
      </w:pPr>
      <w:r>
        <w:t>Stu</w:t>
      </w:r>
      <w:r w:rsidR="00AC1EE8">
        <w:t>dent can logout from the system</w:t>
      </w:r>
      <w:r>
        <w:t>.</w:t>
      </w: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9198F">
      <w:pPr>
        <w:pStyle w:val="BodyText"/>
      </w:pPr>
    </w:p>
    <w:p w:rsidR="00AC1EE8" w:rsidRDefault="00AC1EE8" w:rsidP="00AC1EE8">
      <w:pPr>
        <w:pStyle w:val="BodyText"/>
      </w:pPr>
    </w:p>
    <w:p w:rsidR="00BC5C39" w:rsidRDefault="00AC1EE8" w:rsidP="00AC1EE8">
      <w:pPr>
        <w:pStyle w:val="Heading1"/>
      </w:pPr>
      <w:bookmarkStart w:id="83" w:name="_Toc117117321"/>
      <w:r>
        <w:t xml:space="preserve">2.5 </w:t>
      </w:r>
      <w:r w:rsidR="008A51F1">
        <w:t>Domain</w:t>
      </w:r>
      <w:r w:rsidR="008A51F1">
        <w:rPr>
          <w:spacing w:val="-9"/>
        </w:rPr>
        <w:t xml:space="preserve"> </w:t>
      </w:r>
      <w:r w:rsidR="008A51F1">
        <w:t>Model</w:t>
      </w:r>
      <w:bookmarkEnd w:id="83"/>
    </w:p>
    <w:p w:rsidR="00BC5C39" w:rsidRDefault="008A51F1">
      <w:pPr>
        <w:pStyle w:val="BodyText"/>
        <w:spacing w:before="22" w:line="256" w:lineRule="auto"/>
        <w:ind w:left="100" w:right="675" w:firstLine="719"/>
      </w:pPr>
      <w:r>
        <w:rPr>
          <w:spacing w:val="-1"/>
        </w:rPr>
        <w:t>The</w:t>
      </w:r>
      <w:r>
        <w:rPr>
          <w:spacing w:val="-14"/>
        </w:rPr>
        <w:t xml:space="preserve"> </w:t>
      </w:r>
      <w:r>
        <w:rPr>
          <w:spacing w:val="-1"/>
        </w:rPr>
        <w:t>basic</w:t>
      </w:r>
      <w:r>
        <w:rPr>
          <w:spacing w:val="-12"/>
        </w:rPr>
        <w:t xml:space="preserve"> </w:t>
      </w:r>
      <w:r>
        <w:rPr>
          <w:spacing w:val="-1"/>
        </w:rPr>
        <w:t>concepts</w:t>
      </w:r>
      <w:r>
        <w:rPr>
          <w:spacing w:val="-12"/>
        </w:rPr>
        <w:t xml:space="preserve"> </w:t>
      </w:r>
      <w:r>
        <w:t>of</w:t>
      </w:r>
      <w:r>
        <w:rPr>
          <w:spacing w:val="-12"/>
        </w:rPr>
        <w:t xml:space="preserve"> </w:t>
      </w:r>
      <w:r>
        <w:t>the</w:t>
      </w:r>
      <w:r>
        <w:rPr>
          <w:spacing w:val="-13"/>
        </w:rPr>
        <w:t xml:space="preserve"> </w:t>
      </w:r>
      <w:r>
        <w:t>domain</w:t>
      </w:r>
      <w:r>
        <w:rPr>
          <w:spacing w:val="-11"/>
        </w:rPr>
        <w:t xml:space="preserve"> </w:t>
      </w:r>
      <w:r>
        <w:t>are</w:t>
      </w:r>
      <w:r>
        <w:rPr>
          <w:spacing w:val="-14"/>
        </w:rPr>
        <w:t xml:space="preserve"> </w:t>
      </w:r>
      <w:r>
        <w:t>customer,</w:t>
      </w:r>
      <w:r>
        <w:rPr>
          <w:spacing w:val="-12"/>
        </w:rPr>
        <w:t xml:space="preserve"> </w:t>
      </w:r>
      <w:r>
        <w:t>order,</w:t>
      </w:r>
      <w:r>
        <w:rPr>
          <w:spacing w:val="-13"/>
        </w:rPr>
        <w:t xml:space="preserve"> </w:t>
      </w:r>
      <w:r>
        <w:t>food</w:t>
      </w:r>
      <w:r>
        <w:rPr>
          <w:spacing w:val="-12"/>
        </w:rPr>
        <w:t xml:space="preserve"> </w:t>
      </w:r>
      <w:r>
        <w:t>item</w:t>
      </w:r>
      <w:r>
        <w:rPr>
          <w:spacing w:val="-12"/>
        </w:rPr>
        <w:t xml:space="preserve"> </w:t>
      </w:r>
      <w:r>
        <w:t>and</w:t>
      </w:r>
      <w:r>
        <w:rPr>
          <w:spacing w:val="-11"/>
        </w:rPr>
        <w:t xml:space="preserve"> </w:t>
      </w:r>
      <w:r>
        <w:t>dining</w:t>
      </w:r>
      <w:r>
        <w:rPr>
          <w:spacing w:val="-15"/>
        </w:rPr>
        <w:t xml:space="preserve"> </w:t>
      </w:r>
      <w:r>
        <w:t>table</w:t>
      </w:r>
      <w:r>
        <w:rPr>
          <w:spacing w:val="-12"/>
        </w:rPr>
        <w:t xml:space="preserve"> </w:t>
      </w:r>
      <w:r>
        <w:t>are</w:t>
      </w:r>
      <w:r>
        <w:rPr>
          <w:spacing w:val="-14"/>
        </w:rPr>
        <w:t xml:space="preserve"> </w:t>
      </w:r>
      <w:r>
        <w:t>shown</w:t>
      </w:r>
      <w:r>
        <w:rPr>
          <w:spacing w:val="-57"/>
        </w:rPr>
        <w:t xml:space="preserve"> </w:t>
      </w:r>
      <w:r>
        <w:t>in</w:t>
      </w:r>
      <w:r>
        <w:rPr>
          <w:spacing w:val="-1"/>
        </w:rPr>
        <w:t xml:space="preserve"> </w:t>
      </w:r>
      <w:r>
        <w:t>the following</w:t>
      </w:r>
      <w:r>
        <w:rPr>
          <w:spacing w:val="-3"/>
        </w:rPr>
        <w:t xml:space="preserve"> </w:t>
      </w:r>
      <w:r>
        <w:t>figure</w:t>
      </w:r>
      <w:r>
        <w:rPr>
          <w:spacing w:val="-1"/>
        </w:rPr>
        <w:t xml:space="preserve"> </w:t>
      </w:r>
      <w:r>
        <w:t>representing</w:t>
      </w:r>
      <w:r>
        <w:rPr>
          <w:spacing w:val="-3"/>
        </w:rPr>
        <w:t xml:space="preserve"> </w:t>
      </w:r>
      <w:r>
        <w:t>domain model.</w:t>
      </w:r>
    </w:p>
    <w:p w:rsidR="00BC5C39" w:rsidRDefault="00BC5C39">
      <w:pPr>
        <w:pStyle w:val="BodyText"/>
        <w:rPr>
          <w:sz w:val="20"/>
        </w:rPr>
      </w:pPr>
    </w:p>
    <w:p w:rsidR="00BC5C39" w:rsidRDefault="00BC5C39">
      <w:pPr>
        <w:pStyle w:val="BodyText"/>
        <w:rPr>
          <w:sz w:val="20"/>
        </w:rPr>
      </w:pPr>
    </w:p>
    <w:p w:rsidR="00BC5C39" w:rsidRDefault="00BC5C39">
      <w:pPr>
        <w:pStyle w:val="BodyText"/>
        <w:rPr>
          <w:sz w:val="20"/>
        </w:rPr>
      </w:pPr>
    </w:p>
    <w:p w:rsidR="00BC5C39" w:rsidRDefault="00BC5C39">
      <w:pPr>
        <w:pStyle w:val="BodyText"/>
        <w:rPr>
          <w:sz w:val="20"/>
        </w:rPr>
      </w:pPr>
    </w:p>
    <w:p w:rsidR="00BC5C39" w:rsidRDefault="008A51F1">
      <w:pPr>
        <w:pStyle w:val="BodyText"/>
        <w:rPr>
          <w:sz w:val="11"/>
        </w:rPr>
      </w:pPr>
      <w:r>
        <w:rPr>
          <w:noProof/>
        </w:rPr>
        <w:drawing>
          <wp:anchor distT="0" distB="0" distL="0" distR="0" simplePos="0" relativeHeight="251667968" behindDoc="0" locked="0" layoutInCell="1" allowOverlap="1" wp14:anchorId="65271B87" wp14:editId="2857F292">
            <wp:simplePos x="0" y="0"/>
            <wp:positionH relativeFrom="page">
              <wp:posOffset>914400</wp:posOffset>
            </wp:positionH>
            <wp:positionV relativeFrom="paragraph">
              <wp:posOffset>105356</wp:posOffset>
            </wp:positionV>
            <wp:extent cx="6031846" cy="4278439"/>
            <wp:effectExtent l="0" t="0" r="0" b="0"/>
            <wp:wrapTopAndBottom/>
            <wp:docPr id="57" name="image30.png" descr="E:\WORK\MANO FYP\maany\domain-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42" cstate="print"/>
                    <a:stretch>
                      <a:fillRect/>
                    </a:stretch>
                  </pic:blipFill>
                  <pic:spPr>
                    <a:xfrm>
                      <a:off x="0" y="0"/>
                      <a:ext cx="6031846" cy="4278439"/>
                    </a:xfrm>
                    <a:prstGeom prst="rect">
                      <a:avLst/>
                    </a:prstGeom>
                  </pic:spPr>
                </pic:pic>
              </a:graphicData>
            </a:graphic>
          </wp:anchor>
        </w:drawing>
      </w:r>
    </w:p>
    <w:p w:rsidR="00BC5C39" w:rsidRDefault="00BC5C39">
      <w:pPr>
        <w:pStyle w:val="BodyText"/>
        <w:rPr>
          <w:sz w:val="26"/>
        </w:rPr>
      </w:pPr>
    </w:p>
    <w:p w:rsidR="00BC5C39" w:rsidRDefault="00BC5C39">
      <w:pPr>
        <w:pStyle w:val="BodyText"/>
        <w:spacing w:before="1"/>
        <w:rPr>
          <w:sz w:val="33"/>
        </w:rPr>
      </w:pPr>
    </w:p>
    <w:p w:rsidR="00BC5C39" w:rsidRDefault="008A51F1">
      <w:pPr>
        <w:ind w:left="3343" w:right="3917"/>
        <w:jc w:val="center"/>
        <w:rPr>
          <w:i/>
          <w:sz w:val="18"/>
        </w:rPr>
      </w:pPr>
      <w:bookmarkStart w:id="84" w:name="_bookmark86"/>
      <w:bookmarkEnd w:id="84"/>
      <w:r>
        <w:rPr>
          <w:i/>
          <w:sz w:val="18"/>
        </w:rPr>
        <w:t>Figure</w:t>
      </w:r>
      <w:r>
        <w:rPr>
          <w:i/>
          <w:spacing w:val="-4"/>
          <w:sz w:val="18"/>
        </w:rPr>
        <w:t xml:space="preserve"> </w:t>
      </w:r>
      <w:r>
        <w:rPr>
          <w:i/>
          <w:sz w:val="18"/>
        </w:rPr>
        <w:t>28</w:t>
      </w:r>
      <w:r>
        <w:rPr>
          <w:i/>
          <w:spacing w:val="-1"/>
          <w:sz w:val="18"/>
        </w:rPr>
        <w:t xml:space="preserve"> </w:t>
      </w:r>
      <w:r>
        <w:rPr>
          <w:i/>
          <w:sz w:val="18"/>
        </w:rPr>
        <w:t>Domain model</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ind w:left="0" w:right="575" w:firstLine="0"/>
        <w:jc w:val="center"/>
      </w:pPr>
      <w:bookmarkStart w:id="85" w:name="_Toc117117322"/>
      <w:r>
        <w:lastRenderedPageBreak/>
        <w:t>Chapter</w:t>
      </w:r>
      <w:r>
        <w:rPr>
          <w:spacing w:val="-2"/>
        </w:rPr>
        <w:t xml:space="preserve"> </w:t>
      </w:r>
      <w:r>
        <w:t>3</w:t>
      </w:r>
      <w:bookmarkEnd w:id="85"/>
    </w:p>
    <w:p w:rsidR="00BC5C39" w:rsidRDefault="008A51F1">
      <w:pPr>
        <w:pStyle w:val="Heading1"/>
        <w:spacing w:before="26"/>
        <w:ind w:left="0" w:right="8248" w:firstLine="0"/>
        <w:jc w:val="center"/>
      </w:pPr>
      <w:bookmarkStart w:id="86" w:name="_Toc117117323"/>
      <w:r>
        <w:t>System</w:t>
      </w:r>
      <w:r>
        <w:rPr>
          <w:spacing w:val="-2"/>
        </w:rPr>
        <w:t xml:space="preserve"> </w:t>
      </w:r>
      <w:r>
        <w:t>design</w:t>
      </w:r>
      <w:bookmarkEnd w:id="86"/>
    </w:p>
    <w:p w:rsidR="00BC5C39" w:rsidRDefault="008A51F1">
      <w:pPr>
        <w:pStyle w:val="BodyText"/>
        <w:spacing w:before="157" w:line="360" w:lineRule="auto"/>
        <w:ind w:left="100" w:right="680" w:firstLine="719"/>
        <w:jc w:val="both"/>
      </w:pPr>
      <w:r>
        <w:t>In</w:t>
      </w:r>
      <w:r>
        <w:rPr>
          <w:spacing w:val="-7"/>
        </w:rPr>
        <w:t xml:space="preserve"> </w:t>
      </w:r>
      <w:r>
        <w:t>this</w:t>
      </w:r>
      <w:r>
        <w:rPr>
          <w:spacing w:val="-7"/>
        </w:rPr>
        <w:t xml:space="preserve"> </w:t>
      </w:r>
      <w:r>
        <w:t>chapter</w:t>
      </w:r>
      <w:r>
        <w:rPr>
          <w:spacing w:val="-6"/>
        </w:rPr>
        <w:t xml:space="preserve"> </w:t>
      </w:r>
      <w:r>
        <w:t>we</w:t>
      </w:r>
      <w:r>
        <w:rPr>
          <w:spacing w:val="-9"/>
        </w:rPr>
        <w:t xml:space="preserve"> </w:t>
      </w:r>
      <w:r>
        <w:t>deal</w:t>
      </w:r>
      <w:r>
        <w:rPr>
          <w:spacing w:val="-6"/>
        </w:rPr>
        <w:t xml:space="preserve"> </w:t>
      </w:r>
      <w:r>
        <w:t>with</w:t>
      </w:r>
      <w:r>
        <w:rPr>
          <w:spacing w:val="-7"/>
        </w:rPr>
        <w:t xml:space="preserve"> </w:t>
      </w:r>
      <w:r>
        <w:t>the</w:t>
      </w:r>
      <w:r>
        <w:rPr>
          <w:spacing w:val="-8"/>
        </w:rPr>
        <w:t xml:space="preserve"> </w:t>
      </w:r>
      <w:r>
        <w:t>information</w:t>
      </w:r>
      <w:r>
        <w:rPr>
          <w:spacing w:val="-7"/>
        </w:rPr>
        <w:t xml:space="preserve"> </w:t>
      </w:r>
      <w:r>
        <w:t>that</w:t>
      </w:r>
      <w:r>
        <w:rPr>
          <w:spacing w:val="-7"/>
        </w:rPr>
        <w:t xml:space="preserve"> </w:t>
      </w:r>
      <w:r>
        <w:t>is</w:t>
      </w:r>
      <w:r>
        <w:rPr>
          <w:spacing w:val="-6"/>
        </w:rPr>
        <w:t xml:space="preserve"> </w:t>
      </w:r>
      <w:r>
        <w:t>complementary</w:t>
      </w:r>
      <w:r>
        <w:rPr>
          <w:spacing w:val="-12"/>
        </w:rPr>
        <w:t xml:space="preserve"> </w:t>
      </w:r>
      <w:r>
        <w:t>to</w:t>
      </w:r>
      <w:r>
        <w:rPr>
          <w:spacing w:val="-5"/>
        </w:rPr>
        <w:t xml:space="preserve"> </w:t>
      </w:r>
      <w:r>
        <w:t>the</w:t>
      </w:r>
      <w:r>
        <w:rPr>
          <w:spacing w:val="-6"/>
        </w:rPr>
        <w:t xml:space="preserve"> </w:t>
      </w:r>
      <w:r>
        <w:t>code.</w:t>
      </w:r>
      <w:r>
        <w:rPr>
          <w:spacing w:val="-8"/>
        </w:rPr>
        <w:t xml:space="preserve"> </w:t>
      </w:r>
      <w:r>
        <w:t>Also</w:t>
      </w:r>
      <w:r>
        <w:rPr>
          <w:spacing w:val="-8"/>
        </w:rPr>
        <w:t xml:space="preserve"> </w:t>
      </w:r>
      <w:r>
        <w:t>in</w:t>
      </w:r>
      <w:r>
        <w:rPr>
          <w:spacing w:val="-7"/>
        </w:rPr>
        <w:t xml:space="preserve"> </w:t>
      </w:r>
      <w:r>
        <w:t>this</w:t>
      </w:r>
      <w:r>
        <w:rPr>
          <w:spacing w:val="-57"/>
        </w:rPr>
        <w:t xml:space="preserve"> </w:t>
      </w:r>
      <w:r>
        <w:t>chapter we deal with structural as well as behavioral view. Structural view includes Architecture</w:t>
      </w:r>
      <w:r>
        <w:rPr>
          <w:spacing w:val="1"/>
        </w:rPr>
        <w:t xml:space="preserve"> </w:t>
      </w:r>
      <w:r>
        <w:t>diagram, class diagram etc. whereas behavioral view include sequence diagram, activity diagram</w:t>
      </w:r>
      <w:r>
        <w:rPr>
          <w:spacing w:val="-57"/>
        </w:rPr>
        <w:t xml:space="preserve"> </w:t>
      </w:r>
      <w:r>
        <w:rPr>
          <w:spacing w:val="-1"/>
        </w:rPr>
        <w:t>etc.</w:t>
      </w:r>
      <w:r>
        <w:rPr>
          <w:spacing w:val="-15"/>
        </w:rPr>
        <w:t xml:space="preserve"> </w:t>
      </w:r>
      <w:r>
        <w:rPr>
          <w:spacing w:val="-1"/>
        </w:rPr>
        <w:t>At</w:t>
      </w:r>
      <w:r>
        <w:rPr>
          <w:spacing w:val="-15"/>
        </w:rPr>
        <w:t xml:space="preserve"> </w:t>
      </w:r>
      <w:r>
        <w:rPr>
          <w:spacing w:val="-1"/>
        </w:rPr>
        <w:t>this</w:t>
      </w:r>
      <w:r>
        <w:rPr>
          <w:spacing w:val="-15"/>
        </w:rPr>
        <w:t xml:space="preserve"> </w:t>
      </w:r>
      <w:r>
        <w:t>we</w:t>
      </w:r>
      <w:r>
        <w:rPr>
          <w:spacing w:val="-14"/>
        </w:rPr>
        <w:t xml:space="preserve"> </w:t>
      </w:r>
      <w:r>
        <w:t>will</w:t>
      </w:r>
      <w:r>
        <w:rPr>
          <w:spacing w:val="-14"/>
        </w:rPr>
        <w:t xml:space="preserve"> </w:t>
      </w:r>
      <w:r>
        <w:t>discuss</w:t>
      </w:r>
      <w:r>
        <w:rPr>
          <w:spacing w:val="-15"/>
        </w:rPr>
        <w:t xml:space="preserve"> </w:t>
      </w:r>
      <w:r>
        <w:t>the</w:t>
      </w:r>
      <w:r>
        <w:rPr>
          <w:spacing w:val="-14"/>
        </w:rPr>
        <w:t xml:space="preserve"> </w:t>
      </w:r>
      <w:r>
        <w:t>database</w:t>
      </w:r>
      <w:r>
        <w:rPr>
          <w:spacing w:val="-16"/>
        </w:rPr>
        <w:t xml:space="preserve"> </w:t>
      </w:r>
      <w:r>
        <w:t>schema</w:t>
      </w:r>
      <w:r>
        <w:rPr>
          <w:spacing w:val="-15"/>
        </w:rPr>
        <w:t xml:space="preserve"> </w:t>
      </w:r>
      <w:r>
        <w:t>as</w:t>
      </w:r>
      <w:r>
        <w:rPr>
          <w:spacing w:val="-12"/>
        </w:rPr>
        <w:t xml:space="preserve"> </w:t>
      </w:r>
      <w:r>
        <w:t>well</w:t>
      </w:r>
      <w:r>
        <w:rPr>
          <w:spacing w:val="-14"/>
        </w:rPr>
        <w:t xml:space="preserve"> </w:t>
      </w:r>
      <w:r>
        <w:t>as</w:t>
      </w:r>
      <w:r>
        <w:rPr>
          <w:spacing w:val="-15"/>
        </w:rPr>
        <w:t xml:space="preserve"> </w:t>
      </w:r>
      <w:r>
        <w:t>entity</w:t>
      </w:r>
      <w:r>
        <w:rPr>
          <w:spacing w:val="-20"/>
        </w:rPr>
        <w:t xml:space="preserve"> </w:t>
      </w:r>
      <w:r>
        <w:t>relationship</w:t>
      </w:r>
      <w:r>
        <w:rPr>
          <w:spacing w:val="-15"/>
        </w:rPr>
        <w:t xml:space="preserve"> </w:t>
      </w:r>
      <w:r>
        <w:t>diagram</w:t>
      </w:r>
      <w:r>
        <w:rPr>
          <w:spacing w:val="-13"/>
        </w:rPr>
        <w:t xml:space="preserve"> </w:t>
      </w:r>
      <w:r>
        <w:t>of</w:t>
      </w:r>
      <w:r>
        <w:rPr>
          <w:spacing w:val="-13"/>
        </w:rPr>
        <w:t xml:space="preserve"> </w:t>
      </w:r>
      <w:r>
        <w:t>our</w:t>
      </w:r>
      <w:r>
        <w:rPr>
          <w:spacing w:val="-11"/>
        </w:rPr>
        <w:t xml:space="preserve"> </w:t>
      </w:r>
      <w:r>
        <w:t>system</w:t>
      </w:r>
      <w:r>
        <w:rPr>
          <w:spacing w:val="-58"/>
        </w:rPr>
        <w:t xml:space="preserve"> </w:t>
      </w:r>
      <w:r>
        <w:t>abstractly.</w:t>
      </w:r>
    </w:p>
    <w:p w:rsidR="00BC5C39" w:rsidRDefault="008A51F1">
      <w:pPr>
        <w:pStyle w:val="Heading1"/>
        <w:numPr>
          <w:ilvl w:val="1"/>
          <w:numId w:val="5"/>
        </w:numPr>
        <w:tabs>
          <w:tab w:val="left" w:pos="523"/>
        </w:tabs>
        <w:spacing w:before="163"/>
      </w:pPr>
      <w:bookmarkStart w:id="87" w:name="_Toc117117324"/>
      <w:r>
        <w:t>Software</w:t>
      </w:r>
      <w:r>
        <w:rPr>
          <w:spacing w:val="-9"/>
        </w:rPr>
        <w:t xml:space="preserve"> </w:t>
      </w:r>
      <w:r>
        <w:t>Architecture</w:t>
      </w:r>
      <w:bookmarkEnd w:id="87"/>
    </w:p>
    <w:p w:rsidR="00BC5C39" w:rsidRDefault="008A51F1">
      <w:pPr>
        <w:pStyle w:val="BodyText"/>
        <w:spacing w:before="158" w:line="360" w:lineRule="auto"/>
        <w:ind w:left="100" w:right="682" w:firstLine="719"/>
        <w:jc w:val="both"/>
      </w:pPr>
      <w:r>
        <w:t>While dealing with software architecture we know that it describes the organization or</w:t>
      </w:r>
      <w:r>
        <w:rPr>
          <w:spacing w:val="1"/>
        </w:rPr>
        <w:t xml:space="preserve"> </w:t>
      </w:r>
      <w:r>
        <w:t>structure of a system, where the system represents a collection of components that accomplish a</w:t>
      </w:r>
      <w:r>
        <w:rPr>
          <w:spacing w:val="1"/>
        </w:rPr>
        <w:t xml:space="preserve"> </w:t>
      </w:r>
      <w:r>
        <w:t>specific</w:t>
      </w:r>
      <w:r>
        <w:rPr>
          <w:spacing w:val="-2"/>
        </w:rPr>
        <w:t xml:space="preserve"> </w:t>
      </w:r>
      <w:r>
        <w:t>function or</w:t>
      </w:r>
      <w:r>
        <w:rPr>
          <w:spacing w:val="-1"/>
        </w:rPr>
        <w:t xml:space="preserve"> </w:t>
      </w:r>
      <w:r>
        <w:t>set</w:t>
      </w:r>
      <w:r>
        <w:rPr>
          <w:spacing w:val="1"/>
        </w:rPr>
        <w:t xml:space="preserve"> </w:t>
      </w:r>
      <w:r>
        <w:t>of</w:t>
      </w:r>
      <w:r>
        <w:rPr>
          <w:spacing w:val="1"/>
        </w:rPr>
        <w:t xml:space="preserve"> </w:t>
      </w:r>
      <w:r>
        <w:t>functions.</w:t>
      </w:r>
    </w:p>
    <w:p w:rsidR="00BC5C39" w:rsidRDefault="008A51F1">
      <w:pPr>
        <w:pStyle w:val="BodyText"/>
        <w:spacing w:before="9"/>
        <w:rPr>
          <w:sz w:val="14"/>
        </w:rPr>
      </w:pPr>
      <w:r>
        <w:rPr>
          <w:noProof/>
        </w:rPr>
        <w:drawing>
          <wp:anchor distT="0" distB="0" distL="0" distR="0" simplePos="0" relativeHeight="251670016" behindDoc="0" locked="0" layoutInCell="1" allowOverlap="1" wp14:anchorId="51018D6D" wp14:editId="439B65E4">
            <wp:simplePos x="0" y="0"/>
            <wp:positionH relativeFrom="page">
              <wp:posOffset>2696244</wp:posOffset>
            </wp:positionH>
            <wp:positionV relativeFrom="paragraph">
              <wp:posOffset>133218</wp:posOffset>
            </wp:positionV>
            <wp:extent cx="2815256" cy="4627340"/>
            <wp:effectExtent l="0" t="0" r="0" b="0"/>
            <wp:wrapTopAndBottom/>
            <wp:docPr id="59" name="image31.png" descr="C:\Users\mahno\OneDrive\Desktop\maany\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3" cstate="print"/>
                    <a:stretch>
                      <a:fillRect/>
                    </a:stretch>
                  </pic:blipFill>
                  <pic:spPr>
                    <a:xfrm>
                      <a:off x="0" y="0"/>
                      <a:ext cx="2815256" cy="4627340"/>
                    </a:xfrm>
                    <a:prstGeom prst="rect">
                      <a:avLst/>
                    </a:prstGeom>
                  </pic:spPr>
                </pic:pic>
              </a:graphicData>
            </a:graphic>
          </wp:anchor>
        </w:drawing>
      </w:r>
    </w:p>
    <w:p w:rsidR="00BC5C39" w:rsidRDefault="00BC5C39">
      <w:pPr>
        <w:pStyle w:val="BodyText"/>
        <w:spacing w:before="7"/>
        <w:rPr>
          <w:sz w:val="32"/>
        </w:rPr>
      </w:pPr>
    </w:p>
    <w:p w:rsidR="00BC5C39" w:rsidRDefault="008A51F1">
      <w:pPr>
        <w:ind w:right="215"/>
        <w:jc w:val="center"/>
        <w:rPr>
          <w:i/>
          <w:sz w:val="18"/>
        </w:rPr>
      </w:pPr>
      <w:bookmarkStart w:id="88" w:name="_bookmark90"/>
      <w:bookmarkEnd w:id="88"/>
      <w:r>
        <w:rPr>
          <w:i/>
          <w:sz w:val="18"/>
        </w:rPr>
        <w:t>Figure</w:t>
      </w:r>
      <w:r>
        <w:rPr>
          <w:i/>
          <w:spacing w:val="-4"/>
          <w:sz w:val="18"/>
        </w:rPr>
        <w:t xml:space="preserve"> </w:t>
      </w:r>
      <w:r>
        <w:rPr>
          <w:i/>
          <w:sz w:val="18"/>
        </w:rPr>
        <w:t>29</w:t>
      </w:r>
      <w:r>
        <w:rPr>
          <w:i/>
          <w:spacing w:val="-2"/>
          <w:sz w:val="18"/>
        </w:rPr>
        <w:t xml:space="preserve"> </w:t>
      </w:r>
      <w:r>
        <w:rPr>
          <w:i/>
          <w:sz w:val="18"/>
        </w:rPr>
        <w:t>Software</w:t>
      </w:r>
      <w:r>
        <w:rPr>
          <w:i/>
          <w:spacing w:val="-2"/>
          <w:sz w:val="18"/>
        </w:rPr>
        <w:t xml:space="preserve"> </w:t>
      </w:r>
      <w:r>
        <w:rPr>
          <w:i/>
          <w:sz w:val="18"/>
        </w:rPr>
        <w:t>Architecture</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numPr>
          <w:ilvl w:val="1"/>
          <w:numId w:val="5"/>
        </w:numPr>
        <w:tabs>
          <w:tab w:val="left" w:pos="523"/>
        </w:tabs>
        <w:spacing w:before="75"/>
      </w:pPr>
      <w:bookmarkStart w:id="89" w:name="_Toc117117325"/>
      <w:r>
        <w:lastRenderedPageBreak/>
        <w:t>Class</w:t>
      </w:r>
      <w:r>
        <w:rPr>
          <w:spacing w:val="-10"/>
        </w:rPr>
        <w:t xml:space="preserve"> </w:t>
      </w:r>
      <w:r>
        <w:t>Diagram</w:t>
      </w:r>
      <w:bookmarkEnd w:id="89"/>
    </w:p>
    <w:p w:rsidR="00BC5C39" w:rsidRDefault="008A51F1">
      <w:pPr>
        <w:pStyle w:val="BodyText"/>
        <w:spacing w:before="25" w:line="360" w:lineRule="auto"/>
        <w:ind w:left="100" w:right="680" w:firstLine="719"/>
        <w:jc w:val="both"/>
      </w:pPr>
      <w:r>
        <w:t>The class diagram describes the attributes and operations of a class and the constraints</w:t>
      </w:r>
      <w:r>
        <w:rPr>
          <w:spacing w:val="1"/>
        </w:rPr>
        <w:t xml:space="preserve"> </w:t>
      </w:r>
      <w:r>
        <w:t>imposed on the system. The class diagrams are widely used in the modeling of object oriented</w:t>
      </w:r>
      <w:r>
        <w:rPr>
          <w:spacing w:val="1"/>
        </w:rPr>
        <w:t xml:space="preserve"> </w:t>
      </w:r>
      <w:r>
        <w:t>systems because they are the only UML diagrams, which can be mapped directly with object-</w:t>
      </w:r>
      <w:r>
        <w:rPr>
          <w:spacing w:val="1"/>
        </w:rPr>
        <w:t xml:space="preserve"> </w:t>
      </w:r>
      <w:r>
        <w:t>oriented</w:t>
      </w:r>
      <w:r>
        <w:rPr>
          <w:spacing w:val="-1"/>
        </w:rPr>
        <w:t xml:space="preserve"> </w:t>
      </w:r>
      <w:r>
        <w:t>languages:</w:t>
      </w:r>
    </w:p>
    <w:p w:rsidR="00BC5C39" w:rsidRDefault="00BC5C39">
      <w:pPr>
        <w:pStyle w:val="BodyText"/>
        <w:rPr>
          <w:sz w:val="20"/>
        </w:rPr>
      </w:pPr>
    </w:p>
    <w:p w:rsidR="00BC5C39" w:rsidRDefault="00BC5C39">
      <w:pPr>
        <w:pStyle w:val="BodyText"/>
        <w:rPr>
          <w:sz w:val="20"/>
        </w:rPr>
      </w:pPr>
    </w:p>
    <w:p w:rsidR="00BC5C39" w:rsidRDefault="008A51F1">
      <w:pPr>
        <w:pStyle w:val="BodyText"/>
        <w:spacing w:before="2"/>
        <w:rPr>
          <w:sz w:val="17"/>
        </w:rPr>
      </w:pPr>
      <w:r>
        <w:rPr>
          <w:noProof/>
        </w:rPr>
        <w:drawing>
          <wp:anchor distT="0" distB="0" distL="0" distR="0" simplePos="0" relativeHeight="251672064" behindDoc="0" locked="0" layoutInCell="1" allowOverlap="1" wp14:anchorId="3BA0A6C2" wp14:editId="1D2A2C88">
            <wp:simplePos x="0" y="0"/>
            <wp:positionH relativeFrom="page">
              <wp:posOffset>914400</wp:posOffset>
            </wp:positionH>
            <wp:positionV relativeFrom="paragraph">
              <wp:posOffset>150612</wp:posOffset>
            </wp:positionV>
            <wp:extent cx="6068386" cy="5017960"/>
            <wp:effectExtent l="0" t="0" r="0" b="0"/>
            <wp:wrapTopAndBottom/>
            <wp:docPr id="61" name="image32.png" descr="E:\WORK\MANO FYP\maan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4" cstate="print"/>
                    <a:stretch>
                      <a:fillRect/>
                    </a:stretch>
                  </pic:blipFill>
                  <pic:spPr>
                    <a:xfrm>
                      <a:off x="0" y="0"/>
                      <a:ext cx="6068386" cy="5017960"/>
                    </a:xfrm>
                    <a:prstGeom prst="rect">
                      <a:avLst/>
                    </a:prstGeom>
                  </pic:spPr>
                </pic:pic>
              </a:graphicData>
            </a:graphic>
          </wp:anchor>
        </w:drawing>
      </w:r>
    </w:p>
    <w:p w:rsidR="00BC5C39" w:rsidRDefault="00BC5C39">
      <w:pPr>
        <w:pStyle w:val="BodyText"/>
        <w:rPr>
          <w:sz w:val="26"/>
        </w:rPr>
      </w:pPr>
    </w:p>
    <w:p w:rsidR="00BC5C39" w:rsidRDefault="00BC5C39">
      <w:pPr>
        <w:pStyle w:val="BodyText"/>
        <w:spacing w:before="8"/>
        <w:rPr>
          <w:sz w:val="29"/>
        </w:rPr>
      </w:pPr>
    </w:p>
    <w:p w:rsidR="00BC5C39" w:rsidRDefault="008A51F1">
      <w:pPr>
        <w:spacing w:before="1"/>
        <w:ind w:left="3343" w:right="3917"/>
        <w:jc w:val="center"/>
        <w:rPr>
          <w:i/>
          <w:sz w:val="18"/>
        </w:rPr>
      </w:pPr>
      <w:bookmarkStart w:id="90" w:name="_bookmark92"/>
      <w:bookmarkEnd w:id="90"/>
      <w:r>
        <w:rPr>
          <w:i/>
          <w:sz w:val="18"/>
        </w:rPr>
        <w:t>Figure</w:t>
      </w:r>
      <w:r>
        <w:rPr>
          <w:i/>
          <w:spacing w:val="-4"/>
          <w:sz w:val="18"/>
        </w:rPr>
        <w:t xml:space="preserve"> </w:t>
      </w:r>
      <w:r>
        <w:rPr>
          <w:i/>
          <w:sz w:val="18"/>
        </w:rPr>
        <w:t>30</w:t>
      </w:r>
      <w:r>
        <w:rPr>
          <w:i/>
          <w:spacing w:val="1"/>
          <w:sz w:val="18"/>
        </w:rPr>
        <w:t xml:space="preserve"> </w:t>
      </w:r>
      <w:r>
        <w:rPr>
          <w:i/>
          <w:sz w:val="18"/>
        </w:rPr>
        <w:t>Class</w:t>
      </w:r>
      <w:r>
        <w:rPr>
          <w:i/>
          <w:spacing w:val="-2"/>
          <w:sz w:val="18"/>
        </w:rPr>
        <w:t xml:space="preserve"> </w:t>
      </w:r>
      <w:r>
        <w:rPr>
          <w:i/>
          <w:sz w:val="18"/>
        </w:rPr>
        <w:t>diagram</w:t>
      </w:r>
    </w:p>
    <w:p w:rsidR="00BC5C39" w:rsidRDefault="00BC5C39" w:rsidP="00AC1EE8">
      <w:pP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numPr>
          <w:ilvl w:val="1"/>
          <w:numId w:val="5"/>
        </w:numPr>
        <w:tabs>
          <w:tab w:val="left" w:pos="523"/>
        </w:tabs>
        <w:spacing w:before="246"/>
      </w:pPr>
      <w:bookmarkStart w:id="91" w:name="_Toc117117326"/>
      <w:r>
        <w:lastRenderedPageBreak/>
        <w:t>Sequence</w:t>
      </w:r>
      <w:r>
        <w:rPr>
          <w:spacing w:val="-9"/>
        </w:rPr>
        <w:t xml:space="preserve"> </w:t>
      </w:r>
      <w:r>
        <w:t>Diagram</w:t>
      </w:r>
      <w:bookmarkEnd w:id="91"/>
    </w:p>
    <w:p w:rsidR="00BC5C39" w:rsidRDefault="008A51F1">
      <w:pPr>
        <w:pStyle w:val="BodyText"/>
        <w:spacing w:before="22" w:line="360" w:lineRule="auto"/>
        <w:ind w:left="100" w:right="678" w:firstLine="719"/>
        <w:jc w:val="both"/>
      </w:pPr>
      <w:r>
        <w:t>Sequence</w:t>
      </w:r>
      <w:r>
        <w:rPr>
          <w:spacing w:val="-10"/>
        </w:rPr>
        <w:t xml:space="preserve"> </w:t>
      </w:r>
      <w:r>
        <w:t>Diagram</w:t>
      </w:r>
      <w:r>
        <w:rPr>
          <w:spacing w:val="-7"/>
        </w:rPr>
        <w:t xml:space="preserve"> </w:t>
      </w:r>
      <w:r>
        <w:t>model</w:t>
      </w:r>
      <w:r>
        <w:rPr>
          <w:spacing w:val="-8"/>
        </w:rPr>
        <w:t xml:space="preserve"> </w:t>
      </w:r>
      <w:r>
        <w:t>the</w:t>
      </w:r>
      <w:r>
        <w:rPr>
          <w:spacing w:val="-9"/>
        </w:rPr>
        <w:t xml:space="preserve"> </w:t>
      </w:r>
      <w:r>
        <w:t>flow</w:t>
      </w:r>
      <w:r>
        <w:rPr>
          <w:spacing w:val="-8"/>
        </w:rPr>
        <w:t xml:space="preserve"> </w:t>
      </w:r>
      <w:r>
        <w:t>of</w:t>
      </w:r>
      <w:r>
        <w:rPr>
          <w:spacing w:val="-9"/>
        </w:rPr>
        <w:t xml:space="preserve"> </w:t>
      </w:r>
      <w:r>
        <w:t>logic</w:t>
      </w:r>
      <w:r>
        <w:rPr>
          <w:spacing w:val="-8"/>
        </w:rPr>
        <w:t xml:space="preserve"> </w:t>
      </w:r>
      <w:r>
        <w:t>within</w:t>
      </w:r>
      <w:r>
        <w:rPr>
          <w:spacing w:val="-8"/>
        </w:rPr>
        <w:t xml:space="preserve"> </w:t>
      </w:r>
      <w:r>
        <w:t>your</w:t>
      </w:r>
      <w:r>
        <w:rPr>
          <w:spacing w:val="-8"/>
        </w:rPr>
        <w:t xml:space="preserve"> </w:t>
      </w:r>
      <w:r>
        <w:t>system</w:t>
      </w:r>
      <w:r>
        <w:rPr>
          <w:spacing w:val="-8"/>
        </w:rPr>
        <w:t xml:space="preserve"> </w:t>
      </w:r>
      <w:r>
        <w:t>in</w:t>
      </w:r>
      <w:r>
        <w:rPr>
          <w:spacing w:val="-7"/>
        </w:rPr>
        <w:t xml:space="preserve"> </w:t>
      </w:r>
      <w:r>
        <w:t>a</w:t>
      </w:r>
      <w:r>
        <w:rPr>
          <w:spacing w:val="-10"/>
        </w:rPr>
        <w:t xml:space="preserve"> </w:t>
      </w:r>
      <w:r>
        <w:t>visual</w:t>
      </w:r>
      <w:r>
        <w:rPr>
          <w:spacing w:val="-7"/>
        </w:rPr>
        <w:t xml:space="preserve"> </w:t>
      </w:r>
      <w:r>
        <w:t>manner</w:t>
      </w:r>
      <w:r>
        <w:rPr>
          <w:spacing w:val="-9"/>
        </w:rPr>
        <w:t xml:space="preserve"> </w:t>
      </w:r>
      <w:r>
        <w:t>enabling</w:t>
      </w:r>
      <w:r>
        <w:rPr>
          <w:spacing w:val="-57"/>
        </w:rPr>
        <w:t xml:space="preserve"> </w:t>
      </w:r>
      <w:r>
        <w:rPr>
          <w:spacing w:val="-1"/>
        </w:rPr>
        <w:t>you</w:t>
      </w:r>
      <w:r>
        <w:rPr>
          <w:spacing w:val="-10"/>
        </w:rPr>
        <w:t xml:space="preserve"> </w:t>
      </w:r>
      <w:r>
        <w:rPr>
          <w:spacing w:val="-1"/>
        </w:rPr>
        <w:t>both</w:t>
      </w:r>
      <w:r>
        <w:rPr>
          <w:spacing w:val="-10"/>
        </w:rPr>
        <w:t xml:space="preserve"> </w:t>
      </w:r>
      <w:r>
        <w:rPr>
          <w:spacing w:val="-1"/>
        </w:rPr>
        <w:t>to</w:t>
      </w:r>
      <w:r>
        <w:rPr>
          <w:spacing w:val="-10"/>
        </w:rPr>
        <w:t xml:space="preserve"> </w:t>
      </w:r>
      <w:r>
        <w:rPr>
          <w:spacing w:val="-1"/>
        </w:rPr>
        <w:t>document</w:t>
      </w:r>
      <w:r>
        <w:rPr>
          <w:spacing w:val="-10"/>
        </w:rPr>
        <w:t xml:space="preserve"> </w:t>
      </w:r>
      <w:r>
        <w:t>and</w:t>
      </w:r>
      <w:r>
        <w:rPr>
          <w:spacing w:val="-10"/>
        </w:rPr>
        <w:t xml:space="preserve"> </w:t>
      </w:r>
      <w:r>
        <w:t>validate</w:t>
      </w:r>
      <w:r>
        <w:rPr>
          <w:spacing w:val="-8"/>
        </w:rPr>
        <w:t xml:space="preserve"> </w:t>
      </w:r>
      <w:r>
        <w:t>your</w:t>
      </w:r>
      <w:r>
        <w:rPr>
          <w:spacing w:val="-11"/>
        </w:rPr>
        <w:t xml:space="preserve"> </w:t>
      </w:r>
      <w:r>
        <w:t>logic,</w:t>
      </w:r>
      <w:r>
        <w:rPr>
          <w:spacing w:val="-11"/>
        </w:rPr>
        <w:t xml:space="preserve"> </w:t>
      </w:r>
      <w:r>
        <w:t>and</w:t>
      </w:r>
      <w:r>
        <w:rPr>
          <w:spacing w:val="-8"/>
        </w:rPr>
        <w:t xml:space="preserve"> </w:t>
      </w:r>
      <w:r>
        <w:t>are</w:t>
      </w:r>
      <w:r>
        <w:rPr>
          <w:spacing w:val="-12"/>
        </w:rPr>
        <w:t xml:space="preserve"> </w:t>
      </w:r>
      <w:r>
        <w:t>commonly</w:t>
      </w:r>
      <w:r>
        <w:rPr>
          <w:spacing w:val="-17"/>
        </w:rPr>
        <w:t xml:space="preserve"> </w:t>
      </w:r>
      <w:r>
        <w:t>used</w:t>
      </w:r>
      <w:r>
        <w:rPr>
          <w:spacing w:val="-10"/>
        </w:rPr>
        <w:t xml:space="preserve"> </w:t>
      </w:r>
      <w:r>
        <w:t>for</w:t>
      </w:r>
      <w:r>
        <w:rPr>
          <w:spacing w:val="-12"/>
        </w:rPr>
        <w:t xml:space="preserve"> </w:t>
      </w:r>
      <w:r>
        <w:t>both</w:t>
      </w:r>
      <w:r>
        <w:rPr>
          <w:spacing w:val="-10"/>
        </w:rPr>
        <w:t xml:space="preserve"> </w:t>
      </w:r>
      <w:r>
        <w:t>analysis</w:t>
      </w:r>
      <w:r>
        <w:rPr>
          <w:spacing w:val="-9"/>
        </w:rPr>
        <w:t xml:space="preserve"> </w:t>
      </w:r>
      <w:r>
        <w:t>and</w:t>
      </w:r>
      <w:r>
        <w:rPr>
          <w:spacing w:val="-10"/>
        </w:rPr>
        <w:t xml:space="preserve"> </w:t>
      </w:r>
      <w:r>
        <w:t>design</w:t>
      </w:r>
      <w:r>
        <w:rPr>
          <w:spacing w:val="-57"/>
        </w:rPr>
        <w:t xml:space="preserve"> </w:t>
      </w:r>
      <w:r>
        <w:t>purposes.</w:t>
      </w:r>
    </w:p>
    <w:p w:rsidR="00BC5C39" w:rsidRDefault="00BC5C39">
      <w:pPr>
        <w:pStyle w:val="BodyText"/>
        <w:rPr>
          <w:sz w:val="20"/>
        </w:rPr>
      </w:pPr>
    </w:p>
    <w:p w:rsidR="00BC5C39" w:rsidRDefault="008A51F1">
      <w:pPr>
        <w:pStyle w:val="BodyText"/>
        <w:spacing w:before="9"/>
        <w:rPr>
          <w:sz w:val="10"/>
        </w:rPr>
      </w:pPr>
      <w:r>
        <w:rPr>
          <w:noProof/>
        </w:rPr>
        <w:drawing>
          <wp:anchor distT="0" distB="0" distL="0" distR="0" simplePos="0" relativeHeight="251674112" behindDoc="0" locked="0" layoutInCell="1" allowOverlap="1" wp14:anchorId="75FB1EE4" wp14:editId="3DDD0797">
            <wp:simplePos x="0" y="0"/>
            <wp:positionH relativeFrom="page">
              <wp:posOffset>1837944</wp:posOffset>
            </wp:positionH>
            <wp:positionV relativeFrom="paragraph">
              <wp:posOffset>104007</wp:posOffset>
            </wp:positionV>
            <wp:extent cx="4080064" cy="2500979"/>
            <wp:effectExtent l="0" t="0" r="0" b="0"/>
            <wp:wrapTopAndBottom/>
            <wp:docPr id="63" name="image33.png" descr="E:\WORK\MANO FYP\maany\super_admin(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45" cstate="print"/>
                    <a:stretch>
                      <a:fillRect/>
                    </a:stretch>
                  </pic:blipFill>
                  <pic:spPr>
                    <a:xfrm>
                      <a:off x="0" y="0"/>
                      <a:ext cx="4080064" cy="2500979"/>
                    </a:xfrm>
                    <a:prstGeom prst="rect">
                      <a:avLst/>
                    </a:prstGeom>
                  </pic:spPr>
                </pic:pic>
              </a:graphicData>
            </a:graphic>
          </wp:anchor>
        </w:drawing>
      </w:r>
    </w:p>
    <w:p w:rsidR="00BC5C39" w:rsidRDefault="008A51F1">
      <w:pPr>
        <w:spacing w:before="188"/>
        <w:ind w:left="3960"/>
        <w:rPr>
          <w:i/>
          <w:sz w:val="18"/>
        </w:rPr>
      </w:pPr>
      <w:bookmarkStart w:id="92" w:name="_bookmark94"/>
      <w:bookmarkEnd w:id="92"/>
      <w:r>
        <w:rPr>
          <w:i/>
          <w:sz w:val="18"/>
        </w:rPr>
        <w:t>Figure</w:t>
      </w:r>
      <w:r>
        <w:rPr>
          <w:i/>
          <w:spacing w:val="-3"/>
          <w:sz w:val="18"/>
        </w:rPr>
        <w:t xml:space="preserve"> </w:t>
      </w:r>
      <w:r>
        <w:rPr>
          <w:i/>
          <w:sz w:val="18"/>
        </w:rPr>
        <w:t>31</w:t>
      </w:r>
      <w:r>
        <w:rPr>
          <w:i/>
          <w:spacing w:val="-1"/>
          <w:sz w:val="18"/>
        </w:rPr>
        <w:t xml:space="preserve"> </w:t>
      </w:r>
      <w:r>
        <w:rPr>
          <w:i/>
          <w:sz w:val="18"/>
        </w:rPr>
        <w:t>Super</w:t>
      </w:r>
      <w:r>
        <w:rPr>
          <w:i/>
          <w:spacing w:val="-5"/>
          <w:sz w:val="18"/>
        </w:rPr>
        <w:t xml:space="preserve"> </w:t>
      </w:r>
      <w:r>
        <w:rPr>
          <w:i/>
          <w:sz w:val="18"/>
        </w:rPr>
        <w:t>admin</w:t>
      </w:r>
      <w:r>
        <w:rPr>
          <w:i/>
          <w:spacing w:val="-1"/>
          <w:sz w:val="18"/>
        </w:rPr>
        <w:t xml:space="preserve"> </w:t>
      </w:r>
      <w:r>
        <w:rPr>
          <w:i/>
          <w:sz w:val="18"/>
        </w:rPr>
        <w:t>login</w:t>
      </w:r>
    </w:p>
    <w:p w:rsidR="005308EE" w:rsidRDefault="005308EE">
      <w:pPr>
        <w:spacing w:before="188"/>
        <w:ind w:left="3960"/>
        <w:rPr>
          <w:i/>
          <w:sz w:val="18"/>
        </w:rPr>
      </w:pPr>
    </w:p>
    <w:p w:rsidR="005308EE" w:rsidRDefault="005308EE" w:rsidP="005308EE">
      <w:pPr>
        <w:pStyle w:val="BodyText"/>
        <w:jc w:val="both"/>
      </w:pPr>
      <w:r>
        <w:t>Super admin request for login. The controller will display the login page. Super admin will enter the login credentials those will be validated through the database. If the validation process is a success the super admin will be logged in.</w:t>
      </w:r>
    </w:p>
    <w:p w:rsidR="00BC5C39" w:rsidRDefault="008A51F1">
      <w:pPr>
        <w:pStyle w:val="BodyText"/>
        <w:spacing w:before="4"/>
        <w:rPr>
          <w:i/>
          <w:sz w:val="14"/>
        </w:rPr>
      </w:pPr>
      <w:r>
        <w:rPr>
          <w:noProof/>
        </w:rPr>
        <w:drawing>
          <wp:anchor distT="0" distB="0" distL="0" distR="0" simplePos="0" relativeHeight="251676160" behindDoc="0" locked="0" layoutInCell="1" allowOverlap="1" wp14:anchorId="637901F2" wp14:editId="344C95CE">
            <wp:simplePos x="0" y="0"/>
            <wp:positionH relativeFrom="page">
              <wp:posOffset>2104644</wp:posOffset>
            </wp:positionH>
            <wp:positionV relativeFrom="paragraph">
              <wp:posOffset>129963</wp:posOffset>
            </wp:positionV>
            <wp:extent cx="3832483" cy="2847117"/>
            <wp:effectExtent l="0" t="0" r="0" b="0"/>
            <wp:wrapTopAndBottom/>
            <wp:docPr id="65" name="image34.png" descr="E:\WORK\MANO FYP\maany\super_admin(ad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6" cstate="print"/>
                    <a:stretch>
                      <a:fillRect/>
                    </a:stretch>
                  </pic:blipFill>
                  <pic:spPr>
                    <a:xfrm>
                      <a:off x="0" y="0"/>
                      <a:ext cx="3832483" cy="2847117"/>
                    </a:xfrm>
                    <a:prstGeom prst="rect">
                      <a:avLst/>
                    </a:prstGeom>
                  </pic:spPr>
                </pic:pic>
              </a:graphicData>
            </a:graphic>
          </wp:anchor>
        </w:drawing>
      </w:r>
    </w:p>
    <w:p w:rsidR="00BC5C39" w:rsidRDefault="00BC5C39">
      <w:pPr>
        <w:pStyle w:val="BodyText"/>
        <w:rPr>
          <w:i/>
          <w:sz w:val="17"/>
        </w:rPr>
      </w:pPr>
    </w:p>
    <w:p w:rsidR="00BC5C39" w:rsidRDefault="008A51F1">
      <w:pPr>
        <w:ind w:left="4008"/>
        <w:rPr>
          <w:i/>
          <w:sz w:val="18"/>
        </w:rPr>
      </w:pPr>
      <w:bookmarkStart w:id="93" w:name="_bookmark95"/>
      <w:bookmarkEnd w:id="93"/>
      <w:r>
        <w:rPr>
          <w:i/>
          <w:sz w:val="18"/>
        </w:rPr>
        <w:t>Figure</w:t>
      </w:r>
      <w:r>
        <w:rPr>
          <w:i/>
          <w:spacing w:val="-3"/>
          <w:sz w:val="18"/>
        </w:rPr>
        <w:t xml:space="preserve"> </w:t>
      </w:r>
      <w:r>
        <w:rPr>
          <w:i/>
          <w:sz w:val="18"/>
        </w:rPr>
        <w:t>32</w:t>
      </w:r>
      <w:r>
        <w:rPr>
          <w:i/>
          <w:spacing w:val="-1"/>
          <w:sz w:val="18"/>
        </w:rPr>
        <w:t xml:space="preserve"> </w:t>
      </w:r>
      <w:r>
        <w:rPr>
          <w:i/>
          <w:sz w:val="18"/>
        </w:rPr>
        <w:t>Add</w:t>
      </w:r>
      <w:r>
        <w:rPr>
          <w:i/>
          <w:spacing w:val="1"/>
          <w:sz w:val="18"/>
        </w:rPr>
        <w:t xml:space="preserve"> </w:t>
      </w:r>
      <w:r>
        <w:rPr>
          <w:i/>
          <w:sz w:val="18"/>
        </w:rPr>
        <w:t>admin</w:t>
      </w:r>
    </w:p>
    <w:p w:rsidR="005308EE" w:rsidRDefault="005308EE" w:rsidP="005308EE">
      <w:pPr>
        <w:pStyle w:val="BodyText"/>
      </w:pPr>
    </w:p>
    <w:p w:rsidR="005308EE" w:rsidRDefault="005308EE" w:rsidP="005308EE">
      <w:pPr>
        <w:pStyle w:val="BodyText"/>
      </w:pPr>
      <w:r>
        <w:t>Super admin can add admin. For that super admin have to add information about the admin like name, username, password and department. This information will be stored in the database and the admin will be added successfully.</w:t>
      </w:r>
    </w:p>
    <w:p w:rsidR="00BC5C39" w:rsidRDefault="008A51F1">
      <w:pPr>
        <w:pStyle w:val="BodyText"/>
        <w:ind w:left="1991"/>
        <w:rPr>
          <w:sz w:val="20"/>
        </w:rPr>
      </w:pPr>
      <w:r>
        <w:rPr>
          <w:noProof/>
          <w:sz w:val="20"/>
        </w:rPr>
        <w:drawing>
          <wp:inline distT="0" distB="0" distL="0" distR="0" wp14:anchorId="791BC118" wp14:editId="38CBBDF0">
            <wp:extent cx="3874960" cy="2581275"/>
            <wp:effectExtent l="0" t="0" r="0" b="0"/>
            <wp:docPr id="67" name="image35.png" descr="E:\WORK\MANO FYP\maany\super_admin(search-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47" cstate="print"/>
                    <a:stretch>
                      <a:fillRect/>
                    </a:stretch>
                  </pic:blipFill>
                  <pic:spPr>
                    <a:xfrm>
                      <a:off x="0" y="0"/>
                      <a:ext cx="3874960" cy="2581275"/>
                    </a:xfrm>
                    <a:prstGeom prst="rect">
                      <a:avLst/>
                    </a:prstGeom>
                  </pic:spPr>
                </pic:pic>
              </a:graphicData>
            </a:graphic>
          </wp:inline>
        </w:drawing>
      </w:r>
    </w:p>
    <w:p w:rsidR="00BC5C39" w:rsidRDefault="00BC5C39">
      <w:pPr>
        <w:pStyle w:val="BodyText"/>
        <w:spacing w:before="9"/>
        <w:rPr>
          <w:i/>
          <w:sz w:val="8"/>
        </w:rPr>
      </w:pPr>
    </w:p>
    <w:p w:rsidR="00BC5C39" w:rsidRDefault="008A51F1">
      <w:pPr>
        <w:spacing w:before="92"/>
        <w:ind w:right="577"/>
        <w:jc w:val="center"/>
        <w:rPr>
          <w:i/>
          <w:sz w:val="18"/>
        </w:rPr>
      </w:pPr>
      <w:bookmarkStart w:id="94" w:name="_bookmark96"/>
      <w:bookmarkEnd w:id="94"/>
      <w:r>
        <w:rPr>
          <w:i/>
          <w:sz w:val="18"/>
        </w:rPr>
        <w:t>Figure</w:t>
      </w:r>
      <w:r>
        <w:rPr>
          <w:i/>
          <w:spacing w:val="-3"/>
          <w:sz w:val="18"/>
        </w:rPr>
        <w:t xml:space="preserve"> </w:t>
      </w:r>
      <w:r>
        <w:rPr>
          <w:i/>
          <w:sz w:val="18"/>
        </w:rPr>
        <w:t>33</w:t>
      </w:r>
      <w:r>
        <w:rPr>
          <w:i/>
          <w:spacing w:val="-1"/>
          <w:sz w:val="18"/>
        </w:rPr>
        <w:t xml:space="preserve"> </w:t>
      </w:r>
      <w:r>
        <w:rPr>
          <w:i/>
          <w:sz w:val="18"/>
        </w:rPr>
        <w:t>Search</w:t>
      </w:r>
      <w:r>
        <w:rPr>
          <w:i/>
          <w:spacing w:val="-1"/>
          <w:sz w:val="18"/>
        </w:rPr>
        <w:t xml:space="preserve"> </w:t>
      </w:r>
      <w:r>
        <w:rPr>
          <w:i/>
          <w:sz w:val="18"/>
        </w:rPr>
        <w:t>admin</w:t>
      </w:r>
    </w:p>
    <w:p w:rsidR="005308EE" w:rsidRDefault="005308EE" w:rsidP="005308EE">
      <w:pPr>
        <w:pStyle w:val="BodyText"/>
      </w:pPr>
    </w:p>
    <w:p w:rsidR="005308EE" w:rsidRDefault="005308EE" w:rsidP="005308EE">
      <w:pPr>
        <w:pStyle w:val="BodyText"/>
      </w:pPr>
      <w:r>
        <w:t>Super admin can search for specific admin. Super admin will write the name of the admin in the search bar. The controller will search for the admin and if that admin exists the information will be displayed.</w:t>
      </w:r>
    </w:p>
    <w:p w:rsidR="00BC5C39" w:rsidRDefault="00BC5C39">
      <w:pPr>
        <w:pStyle w:val="BodyText"/>
        <w:rPr>
          <w:i/>
          <w:sz w:val="20"/>
        </w:rPr>
      </w:pPr>
    </w:p>
    <w:p w:rsidR="00BC5C39" w:rsidRDefault="00BC5C39">
      <w:pPr>
        <w:pStyle w:val="BodyText"/>
        <w:rPr>
          <w:i/>
          <w:sz w:val="20"/>
        </w:rPr>
      </w:pPr>
    </w:p>
    <w:p w:rsidR="00BC5C39" w:rsidRDefault="008A51F1">
      <w:pPr>
        <w:pStyle w:val="BodyText"/>
        <w:spacing w:before="1"/>
        <w:rPr>
          <w:i/>
          <w:sz w:val="14"/>
        </w:rPr>
      </w:pPr>
      <w:r>
        <w:rPr>
          <w:noProof/>
        </w:rPr>
        <w:drawing>
          <wp:anchor distT="0" distB="0" distL="0" distR="0" simplePos="0" relativeHeight="251678208" behindDoc="0" locked="0" layoutInCell="1" allowOverlap="1" wp14:anchorId="7B4282B7" wp14:editId="419DA137">
            <wp:simplePos x="0" y="0"/>
            <wp:positionH relativeFrom="page">
              <wp:posOffset>2019300</wp:posOffset>
            </wp:positionH>
            <wp:positionV relativeFrom="paragraph">
              <wp:posOffset>127929</wp:posOffset>
            </wp:positionV>
            <wp:extent cx="3866855" cy="2772346"/>
            <wp:effectExtent l="0" t="0" r="0" b="0"/>
            <wp:wrapTopAndBottom/>
            <wp:docPr id="69" name="image36.png" descr="E:\WORK\MANO FYP\maany\super_admin(updat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48" cstate="print"/>
                    <a:stretch>
                      <a:fillRect/>
                    </a:stretch>
                  </pic:blipFill>
                  <pic:spPr>
                    <a:xfrm>
                      <a:off x="0" y="0"/>
                      <a:ext cx="3866855" cy="2772346"/>
                    </a:xfrm>
                    <a:prstGeom prst="rect">
                      <a:avLst/>
                    </a:prstGeom>
                  </pic:spPr>
                </pic:pic>
              </a:graphicData>
            </a:graphic>
          </wp:anchor>
        </w:drawing>
      </w:r>
    </w:p>
    <w:p w:rsidR="00BC5C39" w:rsidRDefault="008A51F1">
      <w:pPr>
        <w:spacing w:before="133"/>
        <w:ind w:right="575"/>
        <w:jc w:val="center"/>
        <w:rPr>
          <w:i/>
          <w:sz w:val="18"/>
        </w:rPr>
      </w:pPr>
      <w:bookmarkStart w:id="95" w:name="_bookmark97"/>
      <w:bookmarkEnd w:id="95"/>
      <w:r>
        <w:rPr>
          <w:i/>
          <w:sz w:val="18"/>
        </w:rPr>
        <w:t>Figure</w:t>
      </w:r>
      <w:r>
        <w:rPr>
          <w:i/>
          <w:spacing w:val="-4"/>
          <w:sz w:val="18"/>
        </w:rPr>
        <w:t xml:space="preserve"> </w:t>
      </w:r>
      <w:r>
        <w:rPr>
          <w:i/>
          <w:sz w:val="18"/>
        </w:rPr>
        <w:t>34</w:t>
      </w:r>
      <w:r>
        <w:rPr>
          <w:i/>
          <w:spacing w:val="1"/>
          <w:sz w:val="18"/>
        </w:rPr>
        <w:t xml:space="preserve"> </w:t>
      </w:r>
      <w:r>
        <w:rPr>
          <w:i/>
          <w:sz w:val="18"/>
        </w:rPr>
        <w:t>Update admin</w:t>
      </w:r>
    </w:p>
    <w:p w:rsidR="00BC5C39" w:rsidRDefault="00BC5C39">
      <w:pPr>
        <w:jc w:val="center"/>
        <w:rPr>
          <w:sz w:val="18"/>
        </w:rPr>
      </w:pPr>
    </w:p>
    <w:p w:rsidR="005308EE" w:rsidRDefault="005308EE" w:rsidP="005308EE">
      <w:pPr>
        <w:pStyle w:val="BodyText"/>
      </w:pPr>
    </w:p>
    <w:p w:rsidR="005308EE" w:rsidRPr="005308EE" w:rsidRDefault="005308EE" w:rsidP="005308EE">
      <w:pPr>
        <w:pStyle w:val="BodyText"/>
        <w:sectPr w:rsidR="005308EE" w:rsidRPr="005308EE">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r>
        <w:t xml:space="preserve">Super admin can request to update the information about an admin. The controller will fetch the data from the database and will display a form. Super admin can update the information and submit it the controller will put the updated information in the database. </w:t>
      </w:r>
    </w:p>
    <w:p w:rsidR="00BC5C39" w:rsidRDefault="008A51F1">
      <w:pPr>
        <w:pStyle w:val="BodyText"/>
        <w:ind w:left="1885"/>
        <w:rPr>
          <w:sz w:val="20"/>
        </w:rPr>
      </w:pPr>
      <w:r>
        <w:rPr>
          <w:noProof/>
          <w:sz w:val="20"/>
        </w:rPr>
        <w:lastRenderedPageBreak/>
        <w:drawing>
          <wp:inline distT="0" distB="0" distL="0" distR="0" wp14:anchorId="573E82D6" wp14:editId="142E2D01">
            <wp:extent cx="3693344" cy="1771650"/>
            <wp:effectExtent l="0" t="0" r="2540" b="0"/>
            <wp:docPr id="71" name="image37.png" descr="E:\WORK\MANO FYP\maany\super_admin(delet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49" cstate="print"/>
                    <a:stretch>
                      <a:fillRect/>
                    </a:stretch>
                  </pic:blipFill>
                  <pic:spPr>
                    <a:xfrm>
                      <a:off x="0" y="0"/>
                      <a:ext cx="3695294" cy="1772585"/>
                    </a:xfrm>
                    <a:prstGeom prst="rect">
                      <a:avLst/>
                    </a:prstGeom>
                  </pic:spPr>
                </pic:pic>
              </a:graphicData>
            </a:graphic>
          </wp:inline>
        </w:drawing>
      </w:r>
    </w:p>
    <w:p w:rsidR="00BC5C39" w:rsidRDefault="00BC5C39">
      <w:pPr>
        <w:pStyle w:val="BodyText"/>
        <w:spacing w:before="3"/>
        <w:rPr>
          <w:i/>
          <w:sz w:val="7"/>
        </w:rPr>
      </w:pPr>
    </w:p>
    <w:p w:rsidR="00BC5C39" w:rsidRDefault="008A51F1">
      <w:pPr>
        <w:spacing w:before="93"/>
        <w:ind w:right="577"/>
        <w:jc w:val="center"/>
        <w:rPr>
          <w:i/>
          <w:sz w:val="18"/>
        </w:rPr>
      </w:pPr>
      <w:bookmarkStart w:id="96" w:name="_bookmark98"/>
      <w:bookmarkEnd w:id="96"/>
      <w:r>
        <w:rPr>
          <w:i/>
          <w:sz w:val="18"/>
        </w:rPr>
        <w:t>Figure</w:t>
      </w:r>
      <w:r>
        <w:rPr>
          <w:i/>
          <w:spacing w:val="-4"/>
          <w:sz w:val="18"/>
        </w:rPr>
        <w:t xml:space="preserve"> </w:t>
      </w:r>
      <w:r>
        <w:rPr>
          <w:i/>
          <w:sz w:val="18"/>
        </w:rPr>
        <w:t>35</w:t>
      </w:r>
      <w:r>
        <w:rPr>
          <w:i/>
          <w:spacing w:val="1"/>
          <w:sz w:val="18"/>
        </w:rPr>
        <w:t xml:space="preserve"> </w:t>
      </w:r>
      <w:r>
        <w:rPr>
          <w:i/>
          <w:sz w:val="18"/>
        </w:rPr>
        <w:t>Delete</w:t>
      </w:r>
      <w:r>
        <w:rPr>
          <w:i/>
          <w:spacing w:val="-1"/>
          <w:sz w:val="18"/>
        </w:rPr>
        <w:t xml:space="preserve"> </w:t>
      </w:r>
      <w:r>
        <w:rPr>
          <w:i/>
          <w:sz w:val="18"/>
        </w:rPr>
        <w:t>admin</w:t>
      </w:r>
    </w:p>
    <w:p w:rsidR="005308EE" w:rsidRDefault="005308EE">
      <w:pPr>
        <w:spacing w:before="93"/>
        <w:ind w:right="577"/>
        <w:jc w:val="center"/>
        <w:rPr>
          <w:i/>
          <w:sz w:val="18"/>
        </w:rPr>
      </w:pPr>
    </w:p>
    <w:p w:rsidR="005308EE" w:rsidRDefault="005308EE" w:rsidP="005308EE">
      <w:pPr>
        <w:pStyle w:val="BodyText"/>
      </w:pPr>
      <w:r>
        <w:t>Super admin can delete an admin. The controller will get the data and delete it.</w:t>
      </w:r>
    </w:p>
    <w:p w:rsidR="005308EE" w:rsidRDefault="005308EE" w:rsidP="005308EE">
      <w:pPr>
        <w:pStyle w:val="BodyText"/>
      </w:pPr>
    </w:p>
    <w:p w:rsidR="00BC5C39" w:rsidRDefault="008A51F1">
      <w:pPr>
        <w:pStyle w:val="BodyText"/>
        <w:spacing w:before="5"/>
        <w:rPr>
          <w:i/>
          <w:sz w:val="14"/>
        </w:rPr>
      </w:pPr>
      <w:r>
        <w:rPr>
          <w:noProof/>
        </w:rPr>
        <w:drawing>
          <wp:anchor distT="0" distB="0" distL="0" distR="0" simplePos="0" relativeHeight="251680256" behindDoc="0" locked="0" layoutInCell="1" allowOverlap="1" wp14:anchorId="4A8129FF" wp14:editId="58350309">
            <wp:simplePos x="0" y="0"/>
            <wp:positionH relativeFrom="page">
              <wp:posOffset>1981200</wp:posOffset>
            </wp:positionH>
            <wp:positionV relativeFrom="paragraph">
              <wp:posOffset>130635</wp:posOffset>
            </wp:positionV>
            <wp:extent cx="3797151" cy="2245709"/>
            <wp:effectExtent l="0" t="0" r="0" b="0"/>
            <wp:wrapTopAndBottom/>
            <wp:docPr id="73" name="image38.png" descr="E:\WORK\MANO FYP\maany\super_admin(listofadm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50" cstate="print"/>
                    <a:stretch>
                      <a:fillRect/>
                    </a:stretch>
                  </pic:blipFill>
                  <pic:spPr>
                    <a:xfrm>
                      <a:off x="0" y="0"/>
                      <a:ext cx="3797151" cy="2245709"/>
                    </a:xfrm>
                    <a:prstGeom prst="rect">
                      <a:avLst/>
                    </a:prstGeom>
                  </pic:spPr>
                </pic:pic>
              </a:graphicData>
            </a:graphic>
          </wp:anchor>
        </w:drawing>
      </w:r>
    </w:p>
    <w:p w:rsidR="00BC5C39" w:rsidRDefault="008A51F1">
      <w:pPr>
        <w:spacing w:before="153"/>
        <w:ind w:right="575"/>
        <w:jc w:val="center"/>
        <w:rPr>
          <w:i/>
          <w:sz w:val="18"/>
        </w:rPr>
      </w:pPr>
      <w:bookmarkStart w:id="97" w:name="_bookmark99"/>
      <w:bookmarkEnd w:id="97"/>
      <w:r>
        <w:rPr>
          <w:i/>
          <w:sz w:val="18"/>
        </w:rPr>
        <w:t>Figure</w:t>
      </w:r>
      <w:r>
        <w:rPr>
          <w:i/>
          <w:spacing w:val="-3"/>
          <w:sz w:val="18"/>
        </w:rPr>
        <w:t xml:space="preserve"> </w:t>
      </w:r>
      <w:r>
        <w:rPr>
          <w:i/>
          <w:sz w:val="18"/>
        </w:rPr>
        <w:t>36</w:t>
      </w:r>
      <w:r>
        <w:rPr>
          <w:i/>
          <w:spacing w:val="-1"/>
          <w:sz w:val="18"/>
        </w:rPr>
        <w:t xml:space="preserve"> </w:t>
      </w:r>
      <w:r>
        <w:rPr>
          <w:i/>
          <w:sz w:val="18"/>
        </w:rPr>
        <w:t>list of admin</w:t>
      </w:r>
    </w:p>
    <w:p w:rsidR="005308EE" w:rsidRDefault="005308EE" w:rsidP="005308EE">
      <w:pPr>
        <w:pStyle w:val="BodyText"/>
      </w:pPr>
      <w:r>
        <w:t>Super admin can request for the list of a</w:t>
      </w:r>
      <w:r w:rsidR="00AE34BE">
        <w:t>dmin. The controller will search for the list. If it exists it will be displayed to the user.</w:t>
      </w:r>
    </w:p>
    <w:p w:rsidR="005308EE" w:rsidRDefault="005308EE" w:rsidP="005308EE">
      <w:pPr>
        <w:pStyle w:val="BodyText"/>
      </w:pPr>
    </w:p>
    <w:p w:rsidR="00BC5C39" w:rsidRDefault="008A51F1">
      <w:pPr>
        <w:pStyle w:val="BodyText"/>
        <w:spacing w:before="2"/>
        <w:rPr>
          <w:i/>
          <w:sz w:val="14"/>
        </w:rPr>
      </w:pPr>
      <w:r>
        <w:rPr>
          <w:noProof/>
        </w:rPr>
        <w:drawing>
          <wp:anchor distT="0" distB="0" distL="0" distR="0" simplePos="0" relativeHeight="251682304" behindDoc="0" locked="0" layoutInCell="1" allowOverlap="1" wp14:anchorId="04C26397" wp14:editId="307339E0">
            <wp:simplePos x="0" y="0"/>
            <wp:positionH relativeFrom="page">
              <wp:posOffset>1943100</wp:posOffset>
            </wp:positionH>
            <wp:positionV relativeFrom="paragraph">
              <wp:posOffset>128566</wp:posOffset>
            </wp:positionV>
            <wp:extent cx="3894572" cy="2287143"/>
            <wp:effectExtent l="0" t="0" r="0" b="0"/>
            <wp:wrapTopAndBottom/>
            <wp:docPr id="75" name="image39.png" descr="E:\WORK\MANO FYP\maany\super-admin(logou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51" cstate="print"/>
                    <a:stretch>
                      <a:fillRect/>
                    </a:stretch>
                  </pic:blipFill>
                  <pic:spPr>
                    <a:xfrm>
                      <a:off x="0" y="0"/>
                      <a:ext cx="3894572" cy="2287143"/>
                    </a:xfrm>
                    <a:prstGeom prst="rect">
                      <a:avLst/>
                    </a:prstGeom>
                  </pic:spPr>
                </pic:pic>
              </a:graphicData>
            </a:graphic>
          </wp:anchor>
        </w:drawing>
      </w:r>
    </w:p>
    <w:p w:rsidR="00BC5C39" w:rsidRPr="00580895" w:rsidRDefault="008A51F1" w:rsidP="00580895">
      <w:pPr>
        <w:spacing w:before="148"/>
        <w:ind w:right="577"/>
        <w:jc w:val="center"/>
        <w:rPr>
          <w:i/>
          <w:sz w:val="18"/>
        </w:rPr>
      </w:pPr>
      <w:bookmarkStart w:id="98" w:name="_bookmark100"/>
      <w:bookmarkEnd w:id="98"/>
      <w:r>
        <w:rPr>
          <w:i/>
          <w:sz w:val="18"/>
        </w:rPr>
        <w:t>Figure</w:t>
      </w:r>
      <w:r>
        <w:rPr>
          <w:i/>
          <w:spacing w:val="-4"/>
          <w:sz w:val="18"/>
        </w:rPr>
        <w:t xml:space="preserve"> </w:t>
      </w:r>
      <w:r>
        <w:rPr>
          <w:i/>
          <w:sz w:val="18"/>
        </w:rPr>
        <w:t>37</w:t>
      </w:r>
      <w:r>
        <w:rPr>
          <w:i/>
          <w:spacing w:val="-1"/>
          <w:sz w:val="18"/>
        </w:rPr>
        <w:t xml:space="preserve"> </w:t>
      </w:r>
      <w:r>
        <w:rPr>
          <w:i/>
          <w:sz w:val="18"/>
        </w:rPr>
        <w:t>Super Admin logout</w:t>
      </w:r>
    </w:p>
    <w:p w:rsidR="00AE34BE" w:rsidRDefault="00AE34BE" w:rsidP="00AE34BE">
      <w:pPr>
        <w:pStyle w:val="BodyText"/>
      </w:pPr>
      <w:r>
        <w:lastRenderedPageBreak/>
        <w:t xml:space="preserve">Super admin can request for logout. The controller will delete the session from the database and the user will be logged out. </w:t>
      </w:r>
    </w:p>
    <w:p w:rsidR="00580895" w:rsidRDefault="00580895" w:rsidP="00AE34BE">
      <w:pPr>
        <w:pStyle w:val="BodyText"/>
      </w:pPr>
    </w:p>
    <w:p w:rsidR="00BC5C39" w:rsidRDefault="008A51F1">
      <w:pPr>
        <w:pStyle w:val="BodyText"/>
        <w:ind w:left="2147"/>
        <w:rPr>
          <w:sz w:val="20"/>
        </w:rPr>
      </w:pPr>
      <w:r>
        <w:rPr>
          <w:noProof/>
          <w:sz w:val="20"/>
        </w:rPr>
        <w:drawing>
          <wp:inline distT="0" distB="0" distL="0" distR="0" wp14:anchorId="4F800BAF" wp14:editId="7E4D1316">
            <wp:extent cx="3336625" cy="2654998"/>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2" cstate="print"/>
                    <a:stretch>
                      <a:fillRect/>
                    </a:stretch>
                  </pic:blipFill>
                  <pic:spPr>
                    <a:xfrm>
                      <a:off x="0" y="0"/>
                      <a:ext cx="3336625" cy="2654998"/>
                    </a:xfrm>
                    <a:prstGeom prst="rect">
                      <a:avLst/>
                    </a:prstGeom>
                  </pic:spPr>
                </pic:pic>
              </a:graphicData>
            </a:graphic>
          </wp:inline>
        </w:drawing>
      </w:r>
    </w:p>
    <w:p w:rsidR="00BC5C39" w:rsidRDefault="00BC5C39">
      <w:pPr>
        <w:pStyle w:val="BodyText"/>
        <w:rPr>
          <w:i/>
          <w:sz w:val="9"/>
        </w:rPr>
      </w:pPr>
    </w:p>
    <w:p w:rsidR="00BC5C39" w:rsidRDefault="008A51F1">
      <w:pPr>
        <w:spacing w:before="93"/>
        <w:ind w:right="577"/>
        <w:jc w:val="center"/>
        <w:rPr>
          <w:i/>
          <w:sz w:val="18"/>
        </w:rPr>
      </w:pPr>
      <w:bookmarkStart w:id="99" w:name="_bookmark101"/>
      <w:bookmarkEnd w:id="99"/>
      <w:r>
        <w:rPr>
          <w:i/>
          <w:sz w:val="18"/>
        </w:rPr>
        <w:t>Figure</w:t>
      </w:r>
      <w:r>
        <w:rPr>
          <w:i/>
          <w:spacing w:val="-4"/>
          <w:sz w:val="18"/>
        </w:rPr>
        <w:t xml:space="preserve"> </w:t>
      </w:r>
      <w:r>
        <w:rPr>
          <w:i/>
          <w:sz w:val="18"/>
        </w:rPr>
        <w:t>38</w:t>
      </w:r>
      <w:r>
        <w:rPr>
          <w:i/>
          <w:spacing w:val="-1"/>
          <w:sz w:val="18"/>
        </w:rPr>
        <w:t xml:space="preserve"> </w:t>
      </w:r>
      <w:r>
        <w:rPr>
          <w:i/>
          <w:sz w:val="18"/>
        </w:rPr>
        <w:t>Admin login</w:t>
      </w:r>
    </w:p>
    <w:p w:rsidR="00580895" w:rsidRDefault="00580895">
      <w:pPr>
        <w:spacing w:before="93"/>
        <w:ind w:right="577"/>
        <w:jc w:val="center"/>
        <w:rPr>
          <w:i/>
          <w:sz w:val="18"/>
        </w:rPr>
      </w:pPr>
    </w:p>
    <w:p w:rsidR="00AE34BE" w:rsidRDefault="00AE34BE" w:rsidP="00AE34BE">
      <w:pPr>
        <w:pStyle w:val="BodyText"/>
        <w:jc w:val="both"/>
      </w:pPr>
      <w:r>
        <w:t>Admin request for login. The controller will display the login page. Admin will enter the login credentials those will be validated through the database. If the validation process is a success the admin will be logged in.</w:t>
      </w:r>
    </w:p>
    <w:p w:rsidR="00BC5C39" w:rsidRPr="00AE34BE" w:rsidRDefault="00BC5C39" w:rsidP="00AE34BE">
      <w:pPr>
        <w:pStyle w:val="BodyText"/>
      </w:pPr>
    </w:p>
    <w:p w:rsidR="00BC5C39" w:rsidRDefault="00BC5C39">
      <w:pPr>
        <w:pStyle w:val="BodyText"/>
        <w:rPr>
          <w:i/>
          <w:sz w:val="20"/>
        </w:rPr>
      </w:pPr>
    </w:p>
    <w:p w:rsidR="00BC5C39" w:rsidRDefault="008A51F1">
      <w:pPr>
        <w:pStyle w:val="BodyText"/>
        <w:rPr>
          <w:i/>
          <w:sz w:val="14"/>
        </w:rPr>
      </w:pPr>
      <w:r>
        <w:rPr>
          <w:noProof/>
        </w:rPr>
        <w:drawing>
          <wp:anchor distT="0" distB="0" distL="0" distR="0" simplePos="0" relativeHeight="251684352" behindDoc="0" locked="0" layoutInCell="1" allowOverlap="1" wp14:anchorId="6DE21D03" wp14:editId="167FFD32">
            <wp:simplePos x="0" y="0"/>
            <wp:positionH relativeFrom="page">
              <wp:posOffset>2142744</wp:posOffset>
            </wp:positionH>
            <wp:positionV relativeFrom="paragraph">
              <wp:posOffset>127613</wp:posOffset>
            </wp:positionV>
            <wp:extent cx="3466373" cy="245364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3" cstate="print"/>
                    <a:stretch>
                      <a:fillRect/>
                    </a:stretch>
                  </pic:blipFill>
                  <pic:spPr>
                    <a:xfrm>
                      <a:off x="0" y="0"/>
                      <a:ext cx="3466373" cy="2453640"/>
                    </a:xfrm>
                    <a:prstGeom prst="rect">
                      <a:avLst/>
                    </a:prstGeom>
                  </pic:spPr>
                </pic:pic>
              </a:graphicData>
            </a:graphic>
          </wp:anchor>
        </w:drawing>
      </w:r>
    </w:p>
    <w:p w:rsidR="00BC5C39" w:rsidRDefault="008A51F1">
      <w:pPr>
        <w:spacing w:before="164"/>
        <w:ind w:right="580"/>
        <w:jc w:val="center"/>
        <w:rPr>
          <w:i/>
          <w:sz w:val="18"/>
        </w:rPr>
      </w:pPr>
      <w:bookmarkStart w:id="100" w:name="_bookmark102"/>
      <w:bookmarkEnd w:id="100"/>
      <w:r>
        <w:rPr>
          <w:i/>
          <w:sz w:val="18"/>
        </w:rPr>
        <w:t>Figure</w:t>
      </w:r>
      <w:r>
        <w:rPr>
          <w:i/>
          <w:spacing w:val="-3"/>
          <w:sz w:val="18"/>
        </w:rPr>
        <w:t xml:space="preserve"> </w:t>
      </w:r>
      <w:r>
        <w:rPr>
          <w:i/>
          <w:sz w:val="18"/>
        </w:rPr>
        <w:t>39</w:t>
      </w:r>
      <w:r>
        <w:rPr>
          <w:i/>
          <w:spacing w:val="-1"/>
          <w:sz w:val="18"/>
        </w:rPr>
        <w:t xml:space="preserve"> </w:t>
      </w:r>
      <w:r>
        <w:rPr>
          <w:i/>
          <w:sz w:val="18"/>
        </w:rPr>
        <w:t>Request list</w:t>
      </w:r>
      <w:r>
        <w:rPr>
          <w:i/>
          <w:spacing w:val="-2"/>
          <w:sz w:val="18"/>
        </w:rPr>
        <w:t xml:space="preserve"> </w:t>
      </w:r>
      <w:r>
        <w:rPr>
          <w:i/>
          <w:sz w:val="18"/>
        </w:rPr>
        <w:t>of</w:t>
      </w:r>
      <w:r>
        <w:rPr>
          <w:i/>
          <w:spacing w:val="-2"/>
          <w:sz w:val="18"/>
        </w:rPr>
        <w:t xml:space="preserve"> </w:t>
      </w:r>
      <w:r>
        <w:rPr>
          <w:i/>
          <w:sz w:val="18"/>
        </w:rPr>
        <w:t>project</w:t>
      </w:r>
    </w:p>
    <w:p w:rsidR="00BC5C39" w:rsidRDefault="00BC5C39">
      <w:pPr>
        <w:jc w:val="center"/>
        <w:rPr>
          <w:sz w:val="18"/>
        </w:rPr>
      </w:pPr>
    </w:p>
    <w:p w:rsidR="00AE34BE" w:rsidRDefault="00AE34BE" w:rsidP="00AE34BE">
      <w:pPr>
        <w:pStyle w:val="BodyText"/>
      </w:pPr>
    </w:p>
    <w:p w:rsidR="00AE34BE" w:rsidRPr="00AE34BE" w:rsidRDefault="00AE34BE" w:rsidP="00AE34BE">
      <w:pPr>
        <w:pStyle w:val="BodyText"/>
        <w:sectPr w:rsidR="00AE34BE" w:rsidRPr="00AE34BE">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r>
        <w:t>The admin can request to list the list of project. The controller will check for the data in the database if the data exists it will be displayed.</w:t>
      </w:r>
    </w:p>
    <w:p w:rsidR="00BC5C39" w:rsidRDefault="008A51F1">
      <w:pPr>
        <w:pStyle w:val="BodyText"/>
        <w:ind w:left="2041"/>
        <w:rPr>
          <w:sz w:val="20"/>
        </w:rPr>
      </w:pPr>
      <w:r>
        <w:rPr>
          <w:noProof/>
          <w:sz w:val="20"/>
        </w:rPr>
        <w:lastRenderedPageBreak/>
        <w:drawing>
          <wp:inline distT="0" distB="0" distL="0" distR="0" wp14:anchorId="47211971" wp14:editId="5BD9D951">
            <wp:extent cx="3467628" cy="2453640"/>
            <wp:effectExtent l="0" t="0" r="0" b="0"/>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54" cstate="print"/>
                    <a:stretch>
                      <a:fillRect/>
                    </a:stretch>
                  </pic:blipFill>
                  <pic:spPr>
                    <a:xfrm>
                      <a:off x="0" y="0"/>
                      <a:ext cx="3467628" cy="2453640"/>
                    </a:xfrm>
                    <a:prstGeom prst="rect">
                      <a:avLst/>
                    </a:prstGeom>
                  </pic:spPr>
                </pic:pic>
              </a:graphicData>
            </a:graphic>
          </wp:inline>
        </w:drawing>
      </w:r>
    </w:p>
    <w:p w:rsidR="00BC5C39" w:rsidRDefault="00BC5C39">
      <w:pPr>
        <w:pStyle w:val="BodyText"/>
        <w:spacing w:before="3"/>
        <w:rPr>
          <w:i/>
          <w:sz w:val="8"/>
        </w:rPr>
      </w:pPr>
    </w:p>
    <w:p w:rsidR="00BC5C39" w:rsidRDefault="008A51F1">
      <w:pPr>
        <w:spacing w:before="93"/>
        <w:ind w:left="3343" w:right="3917"/>
        <w:jc w:val="center"/>
        <w:rPr>
          <w:i/>
          <w:sz w:val="18"/>
        </w:rPr>
      </w:pPr>
      <w:bookmarkStart w:id="101" w:name="_bookmark103"/>
      <w:bookmarkEnd w:id="101"/>
      <w:r>
        <w:rPr>
          <w:i/>
          <w:sz w:val="18"/>
        </w:rPr>
        <w:t>Figure</w:t>
      </w:r>
      <w:r>
        <w:rPr>
          <w:i/>
          <w:spacing w:val="-3"/>
          <w:sz w:val="18"/>
        </w:rPr>
        <w:t xml:space="preserve"> </w:t>
      </w:r>
      <w:r>
        <w:rPr>
          <w:i/>
          <w:sz w:val="18"/>
        </w:rPr>
        <w:t>40</w:t>
      </w:r>
      <w:r>
        <w:rPr>
          <w:i/>
          <w:spacing w:val="-1"/>
          <w:sz w:val="18"/>
        </w:rPr>
        <w:t xml:space="preserve"> </w:t>
      </w:r>
      <w:r>
        <w:rPr>
          <w:i/>
          <w:sz w:val="18"/>
        </w:rPr>
        <w:t>Search</w:t>
      </w:r>
      <w:r>
        <w:rPr>
          <w:i/>
          <w:spacing w:val="-1"/>
          <w:sz w:val="18"/>
        </w:rPr>
        <w:t xml:space="preserve"> </w:t>
      </w:r>
      <w:r>
        <w:rPr>
          <w:i/>
          <w:sz w:val="18"/>
        </w:rPr>
        <w:t>project</w:t>
      </w:r>
    </w:p>
    <w:p w:rsidR="00580895" w:rsidRDefault="00580895">
      <w:pPr>
        <w:spacing w:before="93"/>
        <w:ind w:left="3343" w:right="3917"/>
        <w:jc w:val="center"/>
        <w:rPr>
          <w:i/>
          <w:sz w:val="18"/>
        </w:rPr>
      </w:pPr>
    </w:p>
    <w:p w:rsidR="00BC5C39" w:rsidRPr="00AE34BE" w:rsidRDefault="00AE34BE" w:rsidP="00AE34BE">
      <w:pPr>
        <w:pStyle w:val="BodyText"/>
      </w:pPr>
      <w:r>
        <w:t xml:space="preserve">Admin can search for project. The admin will write the title in the search bar the controller will search for the specific project in the database. If that project exists the information regarding that project will be displayed otherwise a message will be displayed that the project does not exists. </w:t>
      </w:r>
    </w:p>
    <w:p w:rsidR="00BC5C39" w:rsidRDefault="00BC5C39">
      <w:pPr>
        <w:pStyle w:val="BodyText"/>
        <w:rPr>
          <w:i/>
          <w:sz w:val="20"/>
        </w:rPr>
      </w:pPr>
    </w:p>
    <w:p w:rsidR="00BC5C39" w:rsidRDefault="008A51F1">
      <w:pPr>
        <w:pStyle w:val="BodyText"/>
        <w:spacing w:before="1"/>
        <w:rPr>
          <w:i/>
          <w:sz w:val="14"/>
        </w:rPr>
      </w:pPr>
      <w:r>
        <w:rPr>
          <w:noProof/>
        </w:rPr>
        <w:drawing>
          <wp:anchor distT="0" distB="0" distL="0" distR="0" simplePos="0" relativeHeight="251686400" behindDoc="0" locked="0" layoutInCell="1" allowOverlap="1" wp14:anchorId="4F72ED63" wp14:editId="0709DD90">
            <wp:simplePos x="0" y="0"/>
            <wp:positionH relativeFrom="page">
              <wp:posOffset>2142744</wp:posOffset>
            </wp:positionH>
            <wp:positionV relativeFrom="paragraph">
              <wp:posOffset>127675</wp:posOffset>
            </wp:positionV>
            <wp:extent cx="3467933" cy="3063240"/>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5" cstate="print"/>
                    <a:stretch>
                      <a:fillRect/>
                    </a:stretch>
                  </pic:blipFill>
                  <pic:spPr>
                    <a:xfrm>
                      <a:off x="0" y="0"/>
                      <a:ext cx="3467933" cy="3063240"/>
                    </a:xfrm>
                    <a:prstGeom prst="rect">
                      <a:avLst/>
                    </a:prstGeom>
                  </pic:spPr>
                </pic:pic>
              </a:graphicData>
            </a:graphic>
          </wp:anchor>
        </w:drawing>
      </w:r>
    </w:p>
    <w:p w:rsidR="00BC5C39" w:rsidRDefault="00BC5C39">
      <w:pPr>
        <w:pStyle w:val="BodyText"/>
        <w:spacing w:before="1"/>
        <w:rPr>
          <w:i/>
          <w:sz w:val="16"/>
        </w:rPr>
      </w:pPr>
    </w:p>
    <w:p w:rsidR="00BC5C39" w:rsidRDefault="008A51F1">
      <w:pPr>
        <w:spacing w:before="1"/>
        <w:ind w:left="3343" w:right="3922"/>
        <w:jc w:val="center"/>
        <w:rPr>
          <w:i/>
          <w:sz w:val="18"/>
        </w:rPr>
      </w:pPr>
      <w:bookmarkStart w:id="102" w:name="_bookmark104"/>
      <w:bookmarkEnd w:id="102"/>
      <w:r>
        <w:rPr>
          <w:i/>
          <w:sz w:val="18"/>
        </w:rPr>
        <w:t>Figure</w:t>
      </w:r>
      <w:r>
        <w:rPr>
          <w:i/>
          <w:spacing w:val="-4"/>
          <w:sz w:val="18"/>
        </w:rPr>
        <w:t xml:space="preserve"> </w:t>
      </w:r>
      <w:r>
        <w:rPr>
          <w:i/>
          <w:sz w:val="18"/>
        </w:rPr>
        <w:t>41</w:t>
      </w:r>
      <w:r>
        <w:rPr>
          <w:i/>
          <w:spacing w:val="-1"/>
          <w:sz w:val="18"/>
        </w:rPr>
        <w:t xml:space="preserve"> </w:t>
      </w:r>
      <w:r>
        <w:rPr>
          <w:i/>
          <w:sz w:val="18"/>
        </w:rPr>
        <w:t>Add project</w:t>
      </w:r>
    </w:p>
    <w:p w:rsidR="00BC5C39" w:rsidRDefault="00BC5C39">
      <w:pPr>
        <w:jc w:val="center"/>
        <w:rPr>
          <w:sz w:val="18"/>
        </w:rPr>
      </w:pPr>
    </w:p>
    <w:p w:rsidR="00AE34BE" w:rsidRDefault="00AE34BE" w:rsidP="00AE34BE">
      <w:pPr>
        <w:pStyle w:val="BodyText"/>
      </w:pPr>
    </w:p>
    <w:p w:rsidR="00AE34BE" w:rsidRDefault="00AE34BE" w:rsidP="00AE34BE">
      <w:pPr>
        <w:pStyle w:val="BodyText"/>
        <w:sectPr w:rsidR="00AE34BE">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r>
        <w:t xml:space="preserve">Admin can add a project in the </w:t>
      </w:r>
      <w:r w:rsidR="002E0231">
        <w:t>database. An</w:t>
      </w:r>
      <w:r>
        <w:t xml:space="preserve"> add project form will be displayed and the admin will add the </w:t>
      </w:r>
      <w:r w:rsidR="002E0231">
        <w:t xml:space="preserve">information like title, supervisor, year etc. </w:t>
      </w:r>
      <w:r w:rsidR="003B6E4C">
        <w:t>T</w:t>
      </w:r>
      <w:r w:rsidR="002E0231">
        <w:t>he controller</w:t>
      </w:r>
      <w:r w:rsidR="003B6E4C">
        <w:t xml:space="preserve"> will add the information in the database.</w:t>
      </w:r>
      <w:r w:rsidR="002E0231">
        <w:t xml:space="preserve">   </w:t>
      </w:r>
    </w:p>
    <w:p w:rsidR="00BC5C39" w:rsidRDefault="008A51F1">
      <w:pPr>
        <w:pStyle w:val="BodyText"/>
        <w:ind w:left="2012"/>
        <w:rPr>
          <w:sz w:val="20"/>
        </w:rPr>
      </w:pPr>
      <w:r>
        <w:rPr>
          <w:noProof/>
          <w:sz w:val="20"/>
        </w:rPr>
        <w:lastRenderedPageBreak/>
        <w:drawing>
          <wp:inline distT="0" distB="0" distL="0" distR="0" wp14:anchorId="208594B0" wp14:editId="3FA5E054">
            <wp:extent cx="3510306" cy="2484310"/>
            <wp:effectExtent l="0" t="0" r="0" b="0"/>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6" cstate="print"/>
                    <a:stretch>
                      <a:fillRect/>
                    </a:stretch>
                  </pic:blipFill>
                  <pic:spPr>
                    <a:xfrm>
                      <a:off x="0" y="0"/>
                      <a:ext cx="3510306" cy="2484310"/>
                    </a:xfrm>
                    <a:prstGeom prst="rect">
                      <a:avLst/>
                    </a:prstGeom>
                  </pic:spPr>
                </pic:pic>
              </a:graphicData>
            </a:graphic>
          </wp:inline>
        </w:drawing>
      </w:r>
    </w:p>
    <w:p w:rsidR="00BC5C39" w:rsidRDefault="00BC5C39">
      <w:pPr>
        <w:pStyle w:val="BodyText"/>
        <w:spacing w:before="10"/>
        <w:rPr>
          <w:i/>
          <w:sz w:val="8"/>
        </w:rPr>
      </w:pPr>
    </w:p>
    <w:p w:rsidR="00BC5C39" w:rsidRDefault="008A51F1">
      <w:pPr>
        <w:spacing w:before="92"/>
        <w:ind w:right="577"/>
        <w:jc w:val="center"/>
        <w:rPr>
          <w:i/>
          <w:sz w:val="18"/>
        </w:rPr>
      </w:pPr>
      <w:bookmarkStart w:id="103" w:name="_bookmark105"/>
      <w:bookmarkEnd w:id="103"/>
      <w:r>
        <w:rPr>
          <w:i/>
          <w:sz w:val="18"/>
        </w:rPr>
        <w:t>Figure</w:t>
      </w:r>
      <w:r>
        <w:rPr>
          <w:i/>
          <w:spacing w:val="-4"/>
          <w:sz w:val="18"/>
        </w:rPr>
        <w:t xml:space="preserve"> </w:t>
      </w:r>
      <w:r>
        <w:rPr>
          <w:i/>
          <w:sz w:val="18"/>
        </w:rPr>
        <w:t>42 Delete</w:t>
      </w:r>
      <w:r>
        <w:rPr>
          <w:i/>
          <w:spacing w:val="-2"/>
          <w:sz w:val="18"/>
        </w:rPr>
        <w:t xml:space="preserve"> </w:t>
      </w:r>
      <w:r>
        <w:rPr>
          <w:i/>
          <w:sz w:val="18"/>
        </w:rPr>
        <w:t>project</w:t>
      </w:r>
    </w:p>
    <w:p w:rsidR="00580895" w:rsidRDefault="00580895">
      <w:pPr>
        <w:spacing w:before="92"/>
        <w:ind w:right="577"/>
        <w:jc w:val="center"/>
        <w:rPr>
          <w:i/>
          <w:sz w:val="18"/>
        </w:rPr>
      </w:pPr>
    </w:p>
    <w:p w:rsidR="00BC5C39" w:rsidRPr="002E0231" w:rsidRDefault="002E0231" w:rsidP="002E0231">
      <w:pPr>
        <w:pStyle w:val="BodyText"/>
      </w:pPr>
      <w:r>
        <w:t>Admin can request to delete a project. The controller will get the data from the database and will delete it.</w:t>
      </w:r>
    </w:p>
    <w:p w:rsidR="00BC5C39" w:rsidRDefault="00BC5C39">
      <w:pPr>
        <w:pStyle w:val="BodyText"/>
        <w:rPr>
          <w:i/>
          <w:sz w:val="20"/>
        </w:rPr>
      </w:pPr>
    </w:p>
    <w:p w:rsidR="00BC5C39" w:rsidRDefault="008A51F1">
      <w:pPr>
        <w:pStyle w:val="BodyText"/>
        <w:spacing w:before="3"/>
        <w:rPr>
          <w:i/>
          <w:sz w:val="14"/>
        </w:rPr>
      </w:pPr>
      <w:r>
        <w:rPr>
          <w:noProof/>
        </w:rPr>
        <w:drawing>
          <wp:anchor distT="0" distB="0" distL="0" distR="0" simplePos="0" relativeHeight="251688448" behindDoc="0" locked="0" layoutInCell="1" allowOverlap="1" wp14:anchorId="599BDFCA" wp14:editId="4BE52A17">
            <wp:simplePos x="0" y="0"/>
            <wp:positionH relativeFrom="page">
              <wp:posOffset>2143125</wp:posOffset>
            </wp:positionH>
            <wp:positionV relativeFrom="paragraph">
              <wp:posOffset>127635</wp:posOffset>
            </wp:positionV>
            <wp:extent cx="3657600" cy="3900805"/>
            <wp:effectExtent l="0" t="0" r="0" b="4445"/>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57" cstate="print"/>
                    <a:stretch>
                      <a:fillRect/>
                    </a:stretch>
                  </pic:blipFill>
                  <pic:spPr>
                    <a:xfrm>
                      <a:off x="0" y="0"/>
                      <a:ext cx="3657600" cy="3900805"/>
                    </a:xfrm>
                    <a:prstGeom prst="rect">
                      <a:avLst/>
                    </a:prstGeom>
                  </pic:spPr>
                </pic:pic>
              </a:graphicData>
            </a:graphic>
            <wp14:sizeRelH relativeFrom="margin">
              <wp14:pctWidth>0</wp14:pctWidth>
            </wp14:sizeRelH>
          </wp:anchor>
        </w:drawing>
      </w:r>
    </w:p>
    <w:p w:rsidR="00BC5C39" w:rsidRDefault="008A51F1">
      <w:pPr>
        <w:spacing w:before="165"/>
        <w:ind w:left="3343" w:right="3922"/>
        <w:jc w:val="center"/>
        <w:rPr>
          <w:i/>
          <w:sz w:val="18"/>
        </w:rPr>
      </w:pPr>
      <w:bookmarkStart w:id="104" w:name="_bookmark106"/>
      <w:bookmarkEnd w:id="104"/>
      <w:r>
        <w:rPr>
          <w:i/>
          <w:sz w:val="18"/>
        </w:rPr>
        <w:t>Figure</w:t>
      </w:r>
      <w:r>
        <w:rPr>
          <w:i/>
          <w:spacing w:val="-4"/>
          <w:sz w:val="18"/>
        </w:rPr>
        <w:t xml:space="preserve"> </w:t>
      </w:r>
      <w:r>
        <w:rPr>
          <w:i/>
          <w:sz w:val="18"/>
        </w:rPr>
        <w:t>43</w:t>
      </w:r>
      <w:r>
        <w:rPr>
          <w:i/>
          <w:spacing w:val="-1"/>
          <w:sz w:val="18"/>
        </w:rPr>
        <w:t xml:space="preserve"> </w:t>
      </w:r>
      <w:r>
        <w:rPr>
          <w:i/>
          <w:sz w:val="18"/>
        </w:rPr>
        <w:t>Update</w:t>
      </w:r>
      <w:r>
        <w:rPr>
          <w:i/>
          <w:spacing w:val="-1"/>
          <w:sz w:val="18"/>
        </w:rPr>
        <w:t xml:space="preserve"> </w:t>
      </w:r>
      <w:r>
        <w:rPr>
          <w:i/>
          <w:sz w:val="18"/>
        </w:rPr>
        <w:t>project</w:t>
      </w:r>
    </w:p>
    <w:p w:rsidR="00BC5C39" w:rsidRDefault="00BC5C39">
      <w:pPr>
        <w:jc w:val="center"/>
        <w:rPr>
          <w:sz w:val="18"/>
        </w:rPr>
      </w:pPr>
    </w:p>
    <w:p w:rsidR="002E0231" w:rsidRDefault="002E0231" w:rsidP="002E0231">
      <w:pPr>
        <w:pStyle w:val="BodyText"/>
      </w:pPr>
    </w:p>
    <w:p w:rsidR="002E0231" w:rsidRDefault="002E0231" w:rsidP="002E0231">
      <w:pPr>
        <w:pStyle w:val="BodyText"/>
      </w:pPr>
      <w:r>
        <w:t xml:space="preserve">Admin can request to update the information about the project. The controller will fetch the data from the </w:t>
      </w:r>
      <w:r>
        <w:lastRenderedPageBreak/>
        <w:t xml:space="preserve">database and will display a form. The admin can update the information and submit it. The controller will add the updated information in the database. </w:t>
      </w:r>
    </w:p>
    <w:p w:rsidR="00BC5C39" w:rsidRDefault="008A51F1">
      <w:pPr>
        <w:pStyle w:val="BodyText"/>
        <w:ind w:left="1967"/>
        <w:rPr>
          <w:sz w:val="20"/>
        </w:rPr>
      </w:pPr>
      <w:r>
        <w:rPr>
          <w:noProof/>
          <w:sz w:val="20"/>
        </w:rPr>
        <w:drawing>
          <wp:inline distT="0" distB="0" distL="0" distR="0" wp14:anchorId="318C88CD" wp14:editId="7768EF25">
            <wp:extent cx="3554041" cy="2514980"/>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58" cstate="print"/>
                    <a:stretch>
                      <a:fillRect/>
                    </a:stretch>
                  </pic:blipFill>
                  <pic:spPr>
                    <a:xfrm>
                      <a:off x="0" y="0"/>
                      <a:ext cx="3554041" cy="2514980"/>
                    </a:xfrm>
                    <a:prstGeom prst="rect">
                      <a:avLst/>
                    </a:prstGeom>
                  </pic:spPr>
                </pic:pic>
              </a:graphicData>
            </a:graphic>
          </wp:inline>
        </w:drawing>
      </w:r>
    </w:p>
    <w:p w:rsidR="00BC5C39" w:rsidRDefault="00BC5C39">
      <w:pPr>
        <w:pStyle w:val="BodyText"/>
        <w:spacing w:before="10"/>
        <w:rPr>
          <w:i/>
          <w:sz w:val="9"/>
        </w:rPr>
      </w:pPr>
    </w:p>
    <w:p w:rsidR="00BC5C39" w:rsidRDefault="008A51F1">
      <w:pPr>
        <w:spacing w:before="93"/>
        <w:ind w:right="577"/>
        <w:jc w:val="center"/>
        <w:rPr>
          <w:i/>
          <w:sz w:val="18"/>
        </w:rPr>
      </w:pPr>
      <w:bookmarkStart w:id="105" w:name="_bookmark107"/>
      <w:bookmarkEnd w:id="105"/>
      <w:r>
        <w:rPr>
          <w:i/>
          <w:sz w:val="18"/>
        </w:rPr>
        <w:t>Figure</w:t>
      </w:r>
      <w:r>
        <w:rPr>
          <w:i/>
          <w:spacing w:val="-4"/>
          <w:sz w:val="18"/>
        </w:rPr>
        <w:t xml:space="preserve"> </w:t>
      </w:r>
      <w:r>
        <w:rPr>
          <w:i/>
          <w:sz w:val="18"/>
        </w:rPr>
        <w:t>44</w:t>
      </w:r>
      <w:r>
        <w:rPr>
          <w:i/>
          <w:spacing w:val="-1"/>
          <w:sz w:val="18"/>
        </w:rPr>
        <w:t xml:space="preserve"> </w:t>
      </w:r>
      <w:r>
        <w:rPr>
          <w:i/>
          <w:sz w:val="18"/>
        </w:rPr>
        <w:t>Admin</w:t>
      </w:r>
      <w:r>
        <w:rPr>
          <w:i/>
          <w:spacing w:val="1"/>
          <w:sz w:val="18"/>
        </w:rPr>
        <w:t xml:space="preserve"> </w:t>
      </w:r>
      <w:r>
        <w:rPr>
          <w:i/>
          <w:sz w:val="18"/>
        </w:rPr>
        <w:t>logout</w:t>
      </w:r>
    </w:p>
    <w:p w:rsidR="00580895" w:rsidRDefault="00580895">
      <w:pPr>
        <w:spacing w:before="93"/>
        <w:ind w:right="577"/>
        <w:jc w:val="center"/>
        <w:rPr>
          <w:i/>
          <w:sz w:val="18"/>
        </w:rPr>
      </w:pPr>
    </w:p>
    <w:p w:rsidR="002E0231" w:rsidRDefault="002E0231" w:rsidP="002E0231">
      <w:pPr>
        <w:pStyle w:val="BodyText"/>
      </w:pPr>
      <w:r>
        <w:t xml:space="preserve">Admin can request for logout. The session will be deleted and the admin will be logged out. </w:t>
      </w:r>
    </w:p>
    <w:p w:rsidR="00BC5C39" w:rsidRDefault="00BC5C39">
      <w:pPr>
        <w:pStyle w:val="BodyText"/>
        <w:rPr>
          <w:i/>
          <w:sz w:val="20"/>
        </w:rPr>
      </w:pPr>
    </w:p>
    <w:p w:rsidR="00BC5C39" w:rsidRDefault="008A51F1">
      <w:pPr>
        <w:pStyle w:val="BodyText"/>
        <w:spacing w:before="4"/>
        <w:rPr>
          <w:i/>
          <w:sz w:val="25"/>
        </w:rPr>
      </w:pPr>
      <w:r>
        <w:rPr>
          <w:noProof/>
        </w:rPr>
        <w:drawing>
          <wp:anchor distT="0" distB="0" distL="0" distR="0" simplePos="0" relativeHeight="251659776" behindDoc="0" locked="0" layoutInCell="1" allowOverlap="1" wp14:anchorId="504559E8" wp14:editId="0F96F573">
            <wp:simplePos x="0" y="0"/>
            <wp:positionH relativeFrom="page">
              <wp:posOffset>2109216</wp:posOffset>
            </wp:positionH>
            <wp:positionV relativeFrom="paragraph">
              <wp:posOffset>210048</wp:posOffset>
            </wp:positionV>
            <wp:extent cx="3536383" cy="2758440"/>
            <wp:effectExtent l="0" t="0" r="0" b="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59" cstate="print"/>
                    <a:stretch>
                      <a:fillRect/>
                    </a:stretch>
                  </pic:blipFill>
                  <pic:spPr>
                    <a:xfrm>
                      <a:off x="0" y="0"/>
                      <a:ext cx="3536383" cy="2758440"/>
                    </a:xfrm>
                    <a:prstGeom prst="rect">
                      <a:avLst/>
                    </a:prstGeom>
                  </pic:spPr>
                </pic:pic>
              </a:graphicData>
            </a:graphic>
          </wp:anchor>
        </w:drawing>
      </w:r>
    </w:p>
    <w:p w:rsidR="00BC5C39" w:rsidRDefault="00BC5C39">
      <w:pPr>
        <w:pStyle w:val="BodyText"/>
        <w:spacing w:before="1"/>
        <w:rPr>
          <w:i/>
          <w:sz w:val="16"/>
        </w:rPr>
      </w:pPr>
    </w:p>
    <w:p w:rsidR="00BC5C39" w:rsidRDefault="008A51F1">
      <w:pPr>
        <w:spacing w:before="1"/>
        <w:ind w:right="578"/>
        <w:jc w:val="center"/>
        <w:rPr>
          <w:i/>
          <w:sz w:val="18"/>
        </w:rPr>
      </w:pPr>
      <w:bookmarkStart w:id="106" w:name="_bookmark108"/>
      <w:bookmarkEnd w:id="106"/>
      <w:r>
        <w:rPr>
          <w:i/>
          <w:sz w:val="18"/>
        </w:rPr>
        <w:t>Figure</w:t>
      </w:r>
      <w:r>
        <w:rPr>
          <w:i/>
          <w:spacing w:val="-2"/>
          <w:sz w:val="18"/>
        </w:rPr>
        <w:t xml:space="preserve"> </w:t>
      </w:r>
      <w:r>
        <w:rPr>
          <w:i/>
          <w:sz w:val="18"/>
        </w:rPr>
        <w:t>45 Student</w:t>
      </w:r>
      <w:r>
        <w:rPr>
          <w:i/>
          <w:spacing w:val="-1"/>
          <w:sz w:val="18"/>
        </w:rPr>
        <w:t xml:space="preserve"> </w:t>
      </w:r>
      <w:r>
        <w:rPr>
          <w:i/>
          <w:sz w:val="18"/>
        </w:rPr>
        <w:t>login</w:t>
      </w:r>
    </w:p>
    <w:p w:rsidR="00BC5C39" w:rsidRDefault="00BC5C39">
      <w:pPr>
        <w:jc w:val="center"/>
        <w:rPr>
          <w:sz w:val="18"/>
        </w:rPr>
      </w:pPr>
    </w:p>
    <w:p w:rsidR="002E0231" w:rsidRDefault="002E0231" w:rsidP="002E0231">
      <w:pPr>
        <w:pStyle w:val="BodyText"/>
      </w:pPr>
    </w:p>
    <w:p w:rsidR="002E0231" w:rsidRDefault="002E0231" w:rsidP="002E0231">
      <w:pPr>
        <w:pStyle w:val="BodyText"/>
        <w:jc w:val="both"/>
      </w:pPr>
      <w:r>
        <w:t xml:space="preserve">Student request for login. The controller will display the login page. </w:t>
      </w:r>
      <w:r w:rsidR="003B6E4C">
        <w:t>Student</w:t>
      </w:r>
      <w:r>
        <w:t xml:space="preserve"> will enter the login credentials those will be validated through the database. If the validation process is a success the </w:t>
      </w:r>
      <w:r w:rsidR="003B6E4C">
        <w:t>student</w:t>
      </w:r>
      <w:r>
        <w:t xml:space="preserve"> will be logged in.</w:t>
      </w:r>
    </w:p>
    <w:p w:rsidR="002E0231" w:rsidRDefault="002E0231" w:rsidP="002E0231">
      <w:pPr>
        <w:pStyle w:val="BodyText"/>
        <w:sectPr w:rsidR="002E0231">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ind w:left="1952"/>
        <w:rPr>
          <w:sz w:val="20"/>
        </w:rPr>
      </w:pPr>
      <w:r>
        <w:rPr>
          <w:noProof/>
          <w:sz w:val="20"/>
        </w:rPr>
        <w:lastRenderedPageBreak/>
        <w:drawing>
          <wp:inline distT="0" distB="0" distL="0" distR="0" wp14:anchorId="5350D0D2" wp14:editId="5E67E9EB">
            <wp:extent cx="3575685" cy="2628900"/>
            <wp:effectExtent l="0" t="0" r="5715" b="0"/>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60" cstate="print"/>
                    <a:stretch>
                      <a:fillRect/>
                    </a:stretch>
                  </pic:blipFill>
                  <pic:spPr>
                    <a:xfrm>
                      <a:off x="0" y="0"/>
                      <a:ext cx="3575858" cy="2629027"/>
                    </a:xfrm>
                    <a:prstGeom prst="rect">
                      <a:avLst/>
                    </a:prstGeom>
                  </pic:spPr>
                </pic:pic>
              </a:graphicData>
            </a:graphic>
          </wp:inline>
        </w:drawing>
      </w:r>
    </w:p>
    <w:p w:rsidR="00BC5C39" w:rsidRDefault="00BC5C39">
      <w:pPr>
        <w:pStyle w:val="BodyText"/>
        <w:spacing w:before="8"/>
        <w:rPr>
          <w:i/>
          <w:sz w:val="8"/>
        </w:rPr>
      </w:pPr>
    </w:p>
    <w:p w:rsidR="00BC5C39" w:rsidRDefault="008A51F1">
      <w:pPr>
        <w:spacing w:before="93"/>
        <w:ind w:right="576"/>
        <w:jc w:val="center"/>
        <w:rPr>
          <w:i/>
          <w:sz w:val="18"/>
        </w:rPr>
      </w:pPr>
      <w:bookmarkStart w:id="107" w:name="_bookmark109"/>
      <w:bookmarkEnd w:id="107"/>
      <w:r>
        <w:rPr>
          <w:i/>
          <w:sz w:val="18"/>
        </w:rPr>
        <w:t>Figure</w:t>
      </w:r>
      <w:r>
        <w:rPr>
          <w:i/>
          <w:spacing w:val="-3"/>
          <w:sz w:val="18"/>
        </w:rPr>
        <w:t xml:space="preserve"> </w:t>
      </w:r>
      <w:r>
        <w:rPr>
          <w:i/>
          <w:sz w:val="18"/>
        </w:rPr>
        <w:t>46</w:t>
      </w:r>
      <w:r>
        <w:rPr>
          <w:i/>
          <w:spacing w:val="-1"/>
          <w:sz w:val="18"/>
        </w:rPr>
        <w:t xml:space="preserve"> </w:t>
      </w:r>
      <w:r>
        <w:rPr>
          <w:i/>
          <w:sz w:val="18"/>
        </w:rPr>
        <w:t>Request list</w:t>
      </w:r>
      <w:r>
        <w:rPr>
          <w:i/>
          <w:spacing w:val="-2"/>
          <w:sz w:val="18"/>
        </w:rPr>
        <w:t xml:space="preserve"> </w:t>
      </w:r>
      <w:r>
        <w:rPr>
          <w:i/>
          <w:sz w:val="18"/>
        </w:rPr>
        <w:t>of</w:t>
      </w:r>
      <w:r>
        <w:rPr>
          <w:i/>
          <w:spacing w:val="-2"/>
          <w:sz w:val="18"/>
        </w:rPr>
        <w:t xml:space="preserve"> </w:t>
      </w:r>
      <w:r>
        <w:rPr>
          <w:i/>
          <w:sz w:val="18"/>
        </w:rPr>
        <w:t>projects</w:t>
      </w:r>
    </w:p>
    <w:p w:rsidR="003B6E4C" w:rsidRDefault="003B6E4C">
      <w:pPr>
        <w:spacing w:before="93"/>
        <w:ind w:right="576"/>
        <w:jc w:val="center"/>
        <w:rPr>
          <w:i/>
          <w:sz w:val="18"/>
        </w:rPr>
      </w:pPr>
    </w:p>
    <w:p w:rsidR="003B6E4C" w:rsidRDefault="003B6E4C" w:rsidP="003B6E4C">
      <w:pPr>
        <w:pStyle w:val="BodyText"/>
      </w:pPr>
      <w:r>
        <w:t>The student can request to list the list of project. The controller will check for the data in the database if the data exists it will be displayed.</w:t>
      </w:r>
    </w:p>
    <w:p w:rsidR="00BC5C39" w:rsidRDefault="008A51F1">
      <w:pPr>
        <w:pStyle w:val="BodyText"/>
        <w:spacing w:before="10"/>
        <w:rPr>
          <w:i/>
          <w:sz w:val="29"/>
        </w:rPr>
      </w:pPr>
      <w:r>
        <w:rPr>
          <w:noProof/>
        </w:rPr>
        <w:drawing>
          <wp:anchor distT="0" distB="0" distL="0" distR="0" simplePos="0" relativeHeight="251690496" behindDoc="0" locked="0" layoutInCell="1" allowOverlap="1" wp14:anchorId="5385D036" wp14:editId="4F917A6A">
            <wp:simplePos x="0" y="0"/>
            <wp:positionH relativeFrom="page">
              <wp:posOffset>2095500</wp:posOffset>
            </wp:positionH>
            <wp:positionV relativeFrom="paragraph">
              <wp:posOffset>243840</wp:posOffset>
            </wp:positionV>
            <wp:extent cx="3551555" cy="2714625"/>
            <wp:effectExtent l="0" t="0" r="0" b="9525"/>
            <wp:wrapTopAndBottom/>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61" cstate="print"/>
                    <a:stretch>
                      <a:fillRect/>
                    </a:stretch>
                  </pic:blipFill>
                  <pic:spPr>
                    <a:xfrm>
                      <a:off x="0" y="0"/>
                      <a:ext cx="3551555" cy="2714625"/>
                    </a:xfrm>
                    <a:prstGeom prst="rect">
                      <a:avLst/>
                    </a:prstGeom>
                  </pic:spPr>
                </pic:pic>
              </a:graphicData>
            </a:graphic>
            <wp14:sizeRelV relativeFrom="margin">
              <wp14:pctHeight>0</wp14:pctHeight>
            </wp14:sizeRelV>
          </wp:anchor>
        </w:drawing>
      </w:r>
    </w:p>
    <w:p w:rsidR="00BC5C39" w:rsidRDefault="008A51F1">
      <w:pPr>
        <w:spacing w:before="164"/>
        <w:ind w:left="3343" w:right="3917"/>
        <w:jc w:val="center"/>
        <w:rPr>
          <w:i/>
          <w:sz w:val="18"/>
        </w:rPr>
      </w:pPr>
      <w:bookmarkStart w:id="108" w:name="_bookmark110"/>
      <w:bookmarkEnd w:id="108"/>
      <w:r>
        <w:rPr>
          <w:i/>
          <w:sz w:val="18"/>
        </w:rPr>
        <w:t>Figure</w:t>
      </w:r>
      <w:r>
        <w:rPr>
          <w:i/>
          <w:spacing w:val="-3"/>
          <w:sz w:val="18"/>
        </w:rPr>
        <w:t xml:space="preserve"> </w:t>
      </w:r>
      <w:r>
        <w:rPr>
          <w:i/>
          <w:sz w:val="18"/>
        </w:rPr>
        <w:t>47</w:t>
      </w:r>
      <w:r>
        <w:rPr>
          <w:i/>
          <w:spacing w:val="-1"/>
          <w:sz w:val="18"/>
        </w:rPr>
        <w:t xml:space="preserve"> </w:t>
      </w:r>
      <w:r>
        <w:rPr>
          <w:i/>
          <w:sz w:val="18"/>
        </w:rPr>
        <w:t>Search</w:t>
      </w:r>
      <w:r>
        <w:rPr>
          <w:i/>
          <w:spacing w:val="-1"/>
          <w:sz w:val="18"/>
        </w:rPr>
        <w:t xml:space="preserve"> </w:t>
      </w:r>
      <w:r>
        <w:rPr>
          <w:i/>
          <w:sz w:val="18"/>
        </w:rPr>
        <w:t>project</w:t>
      </w:r>
    </w:p>
    <w:p w:rsidR="00580895" w:rsidRDefault="00580895">
      <w:pPr>
        <w:spacing w:before="164"/>
        <w:ind w:left="3343" w:right="3917"/>
        <w:jc w:val="center"/>
        <w:rPr>
          <w:i/>
          <w:sz w:val="18"/>
        </w:rPr>
      </w:pPr>
    </w:p>
    <w:p w:rsidR="003B6E4C" w:rsidRPr="00AE34BE" w:rsidRDefault="003B6E4C" w:rsidP="003B6E4C">
      <w:pPr>
        <w:pStyle w:val="BodyText"/>
      </w:pPr>
      <w:r>
        <w:t xml:space="preserve">Student can search for project. The student will write the title in the search bar the controller will search for the specific project in the database. If that project exists the information regarding that project will be displayed otherwise a message will be displayed that the project does not exists. </w:t>
      </w:r>
    </w:p>
    <w:p w:rsidR="00580895" w:rsidRDefault="00580895" w:rsidP="003B6E4C">
      <w:pPr>
        <w:pStyle w:val="BodyText"/>
      </w:pPr>
    </w:p>
    <w:p w:rsidR="00580895" w:rsidRDefault="00580895" w:rsidP="003B6E4C">
      <w:pPr>
        <w:pStyle w:val="BodyText"/>
      </w:pPr>
    </w:p>
    <w:p w:rsidR="00BC5C39" w:rsidRDefault="008A51F1">
      <w:pPr>
        <w:pStyle w:val="BodyText"/>
        <w:spacing w:before="5"/>
        <w:rPr>
          <w:i/>
          <w:sz w:val="14"/>
        </w:rPr>
      </w:pPr>
      <w:r>
        <w:rPr>
          <w:noProof/>
        </w:rPr>
        <w:lastRenderedPageBreak/>
        <w:drawing>
          <wp:anchor distT="0" distB="0" distL="0" distR="0" simplePos="0" relativeHeight="251692544" behindDoc="0" locked="0" layoutInCell="1" allowOverlap="1" wp14:anchorId="1B120356" wp14:editId="1D16B104">
            <wp:simplePos x="0" y="0"/>
            <wp:positionH relativeFrom="page">
              <wp:posOffset>2076450</wp:posOffset>
            </wp:positionH>
            <wp:positionV relativeFrom="paragraph">
              <wp:posOffset>133350</wp:posOffset>
            </wp:positionV>
            <wp:extent cx="3626485" cy="2895600"/>
            <wp:effectExtent l="0" t="0" r="0" b="0"/>
            <wp:wrapTopAndBottom/>
            <wp:docPr id="97" name="image50.png" descr="C:\Users\mahno\OneDrive\Desktop\maany\upload-info(st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62" cstate="print"/>
                    <a:stretch>
                      <a:fillRect/>
                    </a:stretch>
                  </pic:blipFill>
                  <pic:spPr>
                    <a:xfrm>
                      <a:off x="0" y="0"/>
                      <a:ext cx="3626485" cy="2895600"/>
                    </a:xfrm>
                    <a:prstGeom prst="rect">
                      <a:avLst/>
                    </a:prstGeom>
                  </pic:spPr>
                </pic:pic>
              </a:graphicData>
            </a:graphic>
            <wp14:sizeRelV relativeFrom="margin">
              <wp14:pctHeight>0</wp14:pctHeight>
            </wp14:sizeRelV>
          </wp:anchor>
        </w:drawing>
      </w:r>
    </w:p>
    <w:p w:rsidR="00BC5C39" w:rsidRDefault="008A51F1">
      <w:pPr>
        <w:spacing w:before="144"/>
        <w:ind w:right="576"/>
        <w:jc w:val="center"/>
        <w:rPr>
          <w:i/>
          <w:sz w:val="18"/>
        </w:rPr>
      </w:pPr>
      <w:bookmarkStart w:id="109" w:name="_bookmark111"/>
      <w:bookmarkEnd w:id="109"/>
      <w:r>
        <w:rPr>
          <w:i/>
          <w:sz w:val="18"/>
        </w:rPr>
        <w:t>Figure</w:t>
      </w:r>
      <w:r>
        <w:rPr>
          <w:i/>
          <w:spacing w:val="-4"/>
          <w:sz w:val="18"/>
        </w:rPr>
        <w:t xml:space="preserve"> </w:t>
      </w:r>
      <w:r>
        <w:rPr>
          <w:i/>
          <w:sz w:val="18"/>
        </w:rPr>
        <w:t>48</w:t>
      </w:r>
      <w:r>
        <w:rPr>
          <w:i/>
          <w:spacing w:val="-1"/>
          <w:sz w:val="18"/>
        </w:rPr>
        <w:t xml:space="preserve"> </w:t>
      </w:r>
      <w:r>
        <w:rPr>
          <w:i/>
          <w:sz w:val="18"/>
        </w:rPr>
        <w:t>Upload</w:t>
      </w:r>
      <w:r>
        <w:rPr>
          <w:i/>
          <w:spacing w:val="-2"/>
          <w:sz w:val="18"/>
        </w:rPr>
        <w:t xml:space="preserve"> </w:t>
      </w:r>
      <w:r>
        <w:rPr>
          <w:i/>
          <w:sz w:val="18"/>
        </w:rPr>
        <w:t>project</w:t>
      </w:r>
      <w:r>
        <w:rPr>
          <w:i/>
          <w:spacing w:val="-1"/>
          <w:sz w:val="18"/>
        </w:rPr>
        <w:t xml:space="preserve"> </w:t>
      </w:r>
      <w:r>
        <w:rPr>
          <w:i/>
          <w:sz w:val="18"/>
        </w:rPr>
        <w:t>information</w:t>
      </w:r>
    </w:p>
    <w:p w:rsidR="00BC5C39" w:rsidRDefault="00BC5C39">
      <w:pPr>
        <w:jc w:val="center"/>
        <w:rPr>
          <w:sz w:val="18"/>
        </w:rPr>
      </w:pPr>
    </w:p>
    <w:p w:rsidR="003B6E4C" w:rsidRDefault="003B6E4C" w:rsidP="003B6E4C">
      <w:pPr>
        <w:pStyle w:val="BodyText"/>
      </w:pPr>
    </w:p>
    <w:p w:rsidR="003B6E4C" w:rsidRDefault="003B6E4C" w:rsidP="003B6E4C">
      <w:pPr>
        <w:pStyle w:val="BodyText"/>
      </w:pPr>
      <w:r>
        <w:t xml:space="preserve">Student can upload the information about the project. An upload information form will be displayed and the student will add the information. The controller will add the information in the database.   </w:t>
      </w:r>
    </w:p>
    <w:p w:rsidR="00BC5C39" w:rsidRDefault="00BC5C39">
      <w:pPr>
        <w:pStyle w:val="BodyText"/>
        <w:rPr>
          <w:i/>
          <w:sz w:val="20"/>
        </w:rPr>
      </w:pPr>
    </w:p>
    <w:p w:rsidR="00BC5C39" w:rsidRDefault="00BC5C39">
      <w:pPr>
        <w:pStyle w:val="BodyText"/>
        <w:spacing w:before="7"/>
        <w:rPr>
          <w:i/>
          <w:sz w:val="14"/>
        </w:rPr>
      </w:pPr>
    </w:p>
    <w:p w:rsidR="00BC5C39" w:rsidRDefault="008A51F1">
      <w:pPr>
        <w:pStyle w:val="BodyText"/>
        <w:ind w:left="1765"/>
        <w:rPr>
          <w:sz w:val="20"/>
        </w:rPr>
      </w:pPr>
      <w:r>
        <w:rPr>
          <w:noProof/>
          <w:sz w:val="20"/>
        </w:rPr>
        <w:drawing>
          <wp:inline distT="0" distB="0" distL="0" distR="0" wp14:anchorId="0A91B7D4" wp14:editId="1345FD89">
            <wp:extent cx="3800374" cy="2819400"/>
            <wp:effectExtent l="0" t="0" r="0" b="0"/>
            <wp:docPr id="99" name="image51.png" descr="C:\Users\mahno\OneDrive\Desktop\maany\uploadforp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png"/>
                    <pic:cNvPicPr/>
                  </pic:nvPicPr>
                  <pic:blipFill>
                    <a:blip r:embed="rId63" cstate="print"/>
                    <a:stretch>
                      <a:fillRect/>
                    </a:stretch>
                  </pic:blipFill>
                  <pic:spPr>
                    <a:xfrm>
                      <a:off x="0" y="0"/>
                      <a:ext cx="3818400" cy="2832773"/>
                    </a:xfrm>
                    <a:prstGeom prst="rect">
                      <a:avLst/>
                    </a:prstGeom>
                  </pic:spPr>
                </pic:pic>
              </a:graphicData>
            </a:graphic>
          </wp:inline>
        </w:drawing>
      </w:r>
    </w:p>
    <w:p w:rsidR="00BC5C39" w:rsidRDefault="00BC5C39">
      <w:pPr>
        <w:pStyle w:val="BodyText"/>
        <w:spacing w:before="11"/>
        <w:rPr>
          <w:i/>
          <w:sz w:val="8"/>
        </w:rPr>
      </w:pPr>
    </w:p>
    <w:p w:rsidR="00BC5C39" w:rsidRDefault="008A51F1">
      <w:pPr>
        <w:spacing w:before="92"/>
        <w:ind w:right="577"/>
        <w:jc w:val="center"/>
        <w:rPr>
          <w:i/>
          <w:sz w:val="18"/>
        </w:rPr>
      </w:pPr>
      <w:bookmarkStart w:id="110" w:name="_bookmark112"/>
      <w:bookmarkEnd w:id="110"/>
      <w:r>
        <w:rPr>
          <w:i/>
          <w:sz w:val="18"/>
        </w:rPr>
        <w:t>Figure</w:t>
      </w:r>
      <w:r>
        <w:rPr>
          <w:i/>
          <w:spacing w:val="-4"/>
          <w:sz w:val="18"/>
        </w:rPr>
        <w:t xml:space="preserve"> </w:t>
      </w:r>
      <w:r>
        <w:rPr>
          <w:i/>
          <w:sz w:val="18"/>
        </w:rPr>
        <w:t>49 Upload</w:t>
      </w:r>
      <w:r>
        <w:rPr>
          <w:i/>
          <w:spacing w:val="-1"/>
          <w:sz w:val="18"/>
        </w:rPr>
        <w:t xml:space="preserve"> </w:t>
      </w:r>
      <w:r>
        <w:rPr>
          <w:i/>
          <w:sz w:val="18"/>
        </w:rPr>
        <w:t>report</w:t>
      </w:r>
      <w:r>
        <w:rPr>
          <w:i/>
          <w:spacing w:val="-1"/>
          <w:sz w:val="18"/>
        </w:rPr>
        <w:t xml:space="preserve"> </w:t>
      </w:r>
      <w:r>
        <w:rPr>
          <w:i/>
          <w:sz w:val="18"/>
        </w:rPr>
        <w:t>to</w:t>
      </w:r>
      <w:r>
        <w:rPr>
          <w:i/>
          <w:spacing w:val="1"/>
          <w:sz w:val="18"/>
        </w:rPr>
        <w:t xml:space="preserve"> </w:t>
      </w:r>
      <w:r>
        <w:rPr>
          <w:i/>
          <w:sz w:val="18"/>
        </w:rPr>
        <w:t>check</w:t>
      </w:r>
      <w:r>
        <w:rPr>
          <w:i/>
          <w:spacing w:val="-4"/>
          <w:sz w:val="18"/>
        </w:rPr>
        <w:t xml:space="preserve"> </w:t>
      </w:r>
      <w:r>
        <w:rPr>
          <w:i/>
          <w:sz w:val="18"/>
        </w:rPr>
        <w:t>plagiarism</w:t>
      </w:r>
    </w:p>
    <w:p w:rsidR="00580895" w:rsidRDefault="00580895">
      <w:pPr>
        <w:spacing w:before="92"/>
        <w:ind w:right="577"/>
        <w:jc w:val="center"/>
        <w:rPr>
          <w:i/>
          <w:sz w:val="18"/>
        </w:rPr>
      </w:pPr>
    </w:p>
    <w:p w:rsidR="003B6E4C" w:rsidRDefault="003B6E4C" w:rsidP="003B6E4C">
      <w:pPr>
        <w:pStyle w:val="BodyText"/>
      </w:pPr>
      <w:r>
        <w:t>Student will upload the report on the system for plagiarism check. The controller will upload the report into the database for checking similarity.</w:t>
      </w:r>
    </w:p>
    <w:p w:rsidR="00BC5C39" w:rsidRDefault="00BC5C39">
      <w:pPr>
        <w:pStyle w:val="BodyText"/>
        <w:rPr>
          <w:i/>
          <w:sz w:val="20"/>
        </w:rPr>
      </w:pPr>
    </w:p>
    <w:p w:rsidR="00BC5C39" w:rsidRDefault="008A51F1">
      <w:pPr>
        <w:pStyle w:val="BodyText"/>
        <w:spacing w:before="11"/>
        <w:rPr>
          <w:i/>
          <w:sz w:val="29"/>
        </w:rPr>
      </w:pPr>
      <w:r>
        <w:rPr>
          <w:noProof/>
        </w:rPr>
        <w:lastRenderedPageBreak/>
        <w:drawing>
          <wp:anchor distT="0" distB="0" distL="0" distR="0" simplePos="0" relativeHeight="251694592" behindDoc="0" locked="0" layoutInCell="1" allowOverlap="1" wp14:anchorId="7F1C291D" wp14:editId="76622E26">
            <wp:simplePos x="0" y="0"/>
            <wp:positionH relativeFrom="page">
              <wp:posOffset>2100072</wp:posOffset>
            </wp:positionH>
            <wp:positionV relativeFrom="paragraph">
              <wp:posOffset>243614</wp:posOffset>
            </wp:positionV>
            <wp:extent cx="3581318" cy="2484310"/>
            <wp:effectExtent l="0" t="0" r="0" b="0"/>
            <wp:wrapTopAndBottom/>
            <wp:docPr id="10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jpeg"/>
                    <pic:cNvPicPr/>
                  </pic:nvPicPr>
                  <pic:blipFill>
                    <a:blip r:embed="rId64" cstate="print"/>
                    <a:stretch>
                      <a:fillRect/>
                    </a:stretch>
                  </pic:blipFill>
                  <pic:spPr>
                    <a:xfrm>
                      <a:off x="0" y="0"/>
                      <a:ext cx="3581318" cy="2484310"/>
                    </a:xfrm>
                    <a:prstGeom prst="rect">
                      <a:avLst/>
                    </a:prstGeom>
                  </pic:spPr>
                </pic:pic>
              </a:graphicData>
            </a:graphic>
          </wp:anchor>
        </w:drawing>
      </w:r>
    </w:p>
    <w:p w:rsidR="00BC5C39" w:rsidRDefault="008A51F1">
      <w:pPr>
        <w:spacing w:before="135"/>
        <w:ind w:right="576"/>
        <w:jc w:val="center"/>
        <w:rPr>
          <w:i/>
          <w:sz w:val="18"/>
        </w:rPr>
      </w:pPr>
      <w:bookmarkStart w:id="111" w:name="_bookmark113"/>
      <w:bookmarkEnd w:id="111"/>
      <w:r>
        <w:rPr>
          <w:i/>
          <w:sz w:val="18"/>
        </w:rPr>
        <w:t>Figure</w:t>
      </w:r>
      <w:r>
        <w:rPr>
          <w:i/>
          <w:spacing w:val="-3"/>
          <w:sz w:val="18"/>
        </w:rPr>
        <w:t xml:space="preserve"> </w:t>
      </w:r>
      <w:r>
        <w:rPr>
          <w:i/>
          <w:sz w:val="18"/>
        </w:rPr>
        <w:t>50 Student</w:t>
      </w:r>
      <w:r>
        <w:rPr>
          <w:i/>
          <w:spacing w:val="-1"/>
          <w:sz w:val="18"/>
        </w:rPr>
        <w:t xml:space="preserve"> </w:t>
      </w:r>
      <w:r>
        <w:rPr>
          <w:i/>
          <w:sz w:val="18"/>
        </w:rPr>
        <w:t>logout</w:t>
      </w:r>
    </w:p>
    <w:p w:rsidR="00BC5C39" w:rsidRDefault="00BC5C39">
      <w:pPr>
        <w:jc w:val="center"/>
        <w:rPr>
          <w:sz w:val="18"/>
        </w:rPr>
      </w:pPr>
    </w:p>
    <w:p w:rsidR="003B6E4C" w:rsidRDefault="003B6E4C" w:rsidP="003B6E4C">
      <w:pPr>
        <w:pStyle w:val="BodyText"/>
      </w:pPr>
    </w:p>
    <w:p w:rsidR="003B6E4C" w:rsidRPr="003B6E4C" w:rsidRDefault="003B6E4C" w:rsidP="003B6E4C">
      <w:pPr>
        <w:pStyle w:val="BodyText"/>
        <w:sectPr w:rsidR="003B6E4C" w:rsidRPr="003B6E4C">
          <w:pgSz w:w="12240" w:h="15840"/>
          <w:pgMar w:top="150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r>
        <w:t xml:space="preserve">Student can request for logout. The session will be deleted and the user will be signed out. </w:t>
      </w:r>
    </w:p>
    <w:p w:rsidR="00BC5C39" w:rsidRDefault="008A51F1">
      <w:pPr>
        <w:pStyle w:val="Heading1"/>
        <w:numPr>
          <w:ilvl w:val="1"/>
          <w:numId w:val="5"/>
        </w:numPr>
        <w:tabs>
          <w:tab w:val="left" w:pos="523"/>
        </w:tabs>
      </w:pPr>
      <w:bookmarkStart w:id="112" w:name="_Toc117117327"/>
      <w:r>
        <w:lastRenderedPageBreak/>
        <w:t>Database</w:t>
      </w:r>
      <w:r>
        <w:rPr>
          <w:spacing w:val="-9"/>
        </w:rPr>
        <w:t xml:space="preserve"> </w:t>
      </w:r>
      <w:r>
        <w:t>schema</w:t>
      </w:r>
      <w:bookmarkEnd w:id="112"/>
    </w:p>
    <w:p w:rsidR="00BC5C39" w:rsidRDefault="008A51F1">
      <w:pPr>
        <w:pStyle w:val="BodyText"/>
        <w:spacing w:before="22" w:line="360" w:lineRule="auto"/>
        <w:ind w:left="100" w:right="677" w:firstLine="719"/>
        <w:jc w:val="both"/>
      </w:pPr>
      <w:r>
        <w:t>A database schema represents the logical configuration of all or part of a relational</w:t>
      </w:r>
      <w:r>
        <w:rPr>
          <w:spacing w:val="1"/>
        </w:rPr>
        <w:t xml:space="preserve"> </w:t>
      </w:r>
      <w:r>
        <w:t>database. It can exist both as a visual representation and as a set of rules known as integrity</w:t>
      </w:r>
      <w:r>
        <w:rPr>
          <w:spacing w:val="1"/>
        </w:rPr>
        <w:t xml:space="preserve"> </w:t>
      </w:r>
      <w:r>
        <w:t>constraints</w:t>
      </w:r>
      <w:r>
        <w:rPr>
          <w:spacing w:val="-6"/>
        </w:rPr>
        <w:t xml:space="preserve"> </w:t>
      </w:r>
      <w:r>
        <w:t>that</w:t>
      </w:r>
      <w:r>
        <w:rPr>
          <w:spacing w:val="-6"/>
        </w:rPr>
        <w:t xml:space="preserve"> </w:t>
      </w:r>
      <w:r>
        <w:t>govern</w:t>
      </w:r>
      <w:r>
        <w:rPr>
          <w:spacing w:val="-5"/>
        </w:rPr>
        <w:t xml:space="preserve"> </w:t>
      </w:r>
      <w:r>
        <w:t>a</w:t>
      </w:r>
      <w:r>
        <w:rPr>
          <w:spacing w:val="-5"/>
        </w:rPr>
        <w:t xml:space="preserve"> </w:t>
      </w:r>
      <w:r>
        <w:t>database.</w:t>
      </w:r>
      <w:r>
        <w:rPr>
          <w:spacing w:val="-6"/>
        </w:rPr>
        <w:t xml:space="preserve"> </w:t>
      </w:r>
      <w:r>
        <w:t>These</w:t>
      </w:r>
      <w:r>
        <w:rPr>
          <w:spacing w:val="-6"/>
        </w:rPr>
        <w:t xml:space="preserve"> </w:t>
      </w:r>
      <w:r>
        <w:t>rules</w:t>
      </w:r>
      <w:r>
        <w:rPr>
          <w:spacing w:val="-4"/>
        </w:rPr>
        <w:t xml:space="preserve"> </w:t>
      </w:r>
      <w:r>
        <w:t>are</w:t>
      </w:r>
      <w:r>
        <w:rPr>
          <w:spacing w:val="-5"/>
        </w:rPr>
        <w:t xml:space="preserve"> </w:t>
      </w:r>
      <w:r>
        <w:t>expressed</w:t>
      </w:r>
      <w:r>
        <w:rPr>
          <w:spacing w:val="-7"/>
        </w:rPr>
        <w:t xml:space="preserve"> </w:t>
      </w:r>
      <w:r>
        <w:t>in</w:t>
      </w:r>
      <w:r>
        <w:rPr>
          <w:spacing w:val="-6"/>
        </w:rPr>
        <w:t xml:space="preserve"> </w:t>
      </w:r>
      <w:r>
        <w:t>a</w:t>
      </w:r>
      <w:r>
        <w:rPr>
          <w:spacing w:val="-6"/>
        </w:rPr>
        <w:t xml:space="preserve"> </w:t>
      </w:r>
      <w:r>
        <w:t>data</w:t>
      </w:r>
      <w:r>
        <w:rPr>
          <w:spacing w:val="-7"/>
        </w:rPr>
        <w:t xml:space="preserve"> </w:t>
      </w:r>
      <w:r>
        <w:t>definition</w:t>
      </w:r>
      <w:r>
        <w:rPr>
          <w:spacing w:val="-6"/>
        </w:rPr>
        <w:t xml:space="preserve"> </w:t>
      </w:r>
      <w:r>
        <w:t>language,</w:t>
      </w:r>
      <w:r>
        <w:rPr>
          <w:spacing w:val="-6"/>
        </w:rPr>
        <w:t xml:space="preserve"> </w:t>
      </w:r>
      <w:r>
        <w:t>such</w:t>
      </w:r>
      <w:r>
        <w:rPr>
          <w:spacing w:val="-6"/>
        </w:rPr>
        <w:t xml:space="preserve"> </w:t>
      </w:r>
      <w:r>
        <w:t>as</w:t>
      </w:r>
      <w:r>
        <w:rPr>
          <w:spacing w:val="-57"/>
        </w:rPr>
        <w:t xml:space="preserve"> </w:t>
      </w:r>
      <w:r>
        <w:t>SQL.</w:t>
      </w:r>
    </w:p>
    <w:p w:rsidR="00BC5C39" w:rsidRDefault="00BC5C39">
      <w:pPr>
        <w:pStyle w:val="BodyText"/>
        <w:rPr>
          <w:sz w:val="20"/>
        </w:rPr>
      </w:pPr>
    </w:p>
    <w:p w:rsidR="00BC5C39" w:rsidRDefault="00BC5C39">
      <w:pPr>
        <w:pStyle w:val="BodyText"/>
        <w:rPr>
          <w:sz w:val="20"/>
        </w:rPr>
      </w:pPr>
    </w:p>
    <w:p w:rsidR="00BC5C39" w:rsidRDefault="008A51F1">
      <w:pPr>
        <w:pStyle w:val="BodyText"/>
        <w:spacing w:before="9"/>
        <w:rPr>
          <w:sz w:val="10"/>
        </w:rPr>
      </w:pPr>
      <w:r>
        <w:rPr>
          <w:noProof/>
        </w:rPr>
        <w:drawing>
          <wp:anchor distT="0" distB="0" distL="0" distR="0" simplePos="0" relativeHeight="251696640" behindDoc="0" locked="0" layoutInCell="1" allowOverlap="1" wp14:anchorId="2F91684F" wp14:editId="785B65F4">
            <wp:simplePos x="0" y="0"/>
            <wp:positionH relativeFrom="page">
              <wp:posOffset>914400</wp:posOffset>
            </wp:positionH>
            <wp:positionV relativeFrom="paragraph">
              <wp:posOffset>103509</wp:posOffset>
            </wp:positionV>
            <wp:extent cx="5962925" cy="4333494"/>
            <wp:effectExtent l="0" t="0" r="0" b="0"/>
            <wp:wrapTopAndBottom/>
            <wp:docPr id="103" name="image53.png" descr="E:\WORK\MANO FYP\maany\database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png"/>
                    <pic:cNvPicPr/>
                  </pic:nvPicPr>
                  <pic:blipFill>
                    <a:blip r:embed="rId65" cstate="print"/>
                    <a:stretch>
                      <a:fillRect/>
                    </a:stretch>
                  </pic:blipFill>
                  <pic:spPr>
                    <a:xfrm>
                      <a:off x="0" y="0"/>
                      <a:ext cx="5962925" cy="4333494"/>
                    </a:xfrm>
                    <a:prstGeom prst="rect">
                      <a:avLst/>
                    </a:prstGeom>
                  </pic:spPr>
                </pic:pic>
              </a:graphicData>
            </a:graphic>
          </wp:anchor>
        </w:drawing>
      </w:r>
    </w:p>
    <w:p w:rsidR="00BC5C39" w:rsidRDefault="008A51F1">
      <w:pPr>
        <w:spacing w:before="165"/>
        <w:ind w:left="3343" w:right="3917"/>
        <w:jc w:val="center"/>
        <w:rPr>
          <w:i/>
          <w:sz w:val="18"/>
        </w:rPr>
      </w:pPr>
      <w:bookmarkStart w:id="113" w:name="_bookmark115"/>
      <w:bookmarkEnd w:id="113"/>
      <w:r>
        <w:rPr>
          <w:i/>
          <w:sz w:val="18"/>
        </w:rPr>
        <w:t>Figure</w:t>
      </w:r>
      <w:r>
        <w:rPr>
          <w:i/>
          <w:spacing w:val="-3"/>
          <w:sz w:val="18"/>
        </w:rPr>
        <w:t xml:space="preserve"> </w:t>
      </w:r>
      <w:r>
        <w:rPr>
          <w:i/>
          <w:sz w:val="18"/>
        </w:rPr>
        <w:t>51</w:t>
      </w:r>
      <w:r>
        <w:rPr>
          <w:i/>
          <w:spacing w:val="2"/>
          <w:sz w:val="18"/>
        </w:rPr>
        <w:t xml:space="preserve"> </w:t>
      </w:r>
      <w:r>
        <w:rPr>
          <w:i/>
          <w:sz w:val="18"/>
        </w:rPr>
        <w:t>Database</w:t>
      </w:r>
      <w:r>
        <w:rPr>
          <w:i/>
          <w:spacing w:val="-3"/>
          <w:sz w:val="18"/>
        </w:rPr>
        <w:t xml:space="preserve"> </w:t>
      </w:r>
      <w:r>
        <w:rPr>
          <w:i/>
          <w:sz w:val="18"/>
        </w:rPr>
        <w:t>Schema</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BC5C39">
      <w:pPr>
        <w:pStyle w:val="BodyText"/>
        <w:rPr>
          <w:i/>
          <w:sz w:val="20"/>
        </w:rPr>
      </w:pPr>
    </w:p>
    <w:p w:rsidR="00BC5C39" w:rsidRDefault="008A51F1">
      <w:pPr>
        <w:pStyle w:val="Heading1"/>
        <w:numPr>
          <w:ilvl w:val="1"/>
          <w:numId w:val="5"/>
        </w:numPr>
        <w:tabs>
          <w:tab w:val="left" w:pos="523"/>
        </w:tabs>
        <w:spacing w:before="246"/>
      </w:pPr>
      <w:bookmarkStart w:id="114" w:name="_Toc117117328"/>
      <w:r>
        <w:t>User</w:t>
      </w:r>
      <w:r>
        <w:rPr>
          <w:spacing w:val="-4"/>
        </w:rPr>
        <w:t xml:space="preserve"> </w:t>
      </w:r>
      <w:r>
        <w:t>Interface</w:t>
      </w:r>
      <w:r>
        <w:rPr>
          <w:spacing w:val="-3"/>
        </w:rPr>
        <w:t xml:space="preserve"> </w:t>
      </w:r>
      <w:r>
        <w:t>Design</w:t>
      </w:r>
      <w:bookmarkEnd w:id="114"/>
    </w:p>
    <w:p w:rsidR="00BC5C39" w:rsidRDefault="008A51F1">
      <w:pPr>
        <w:pStyle w:val="BodyText"/>
        <w:spacing w:before="22" w:line="360" w:lineRule="auto"/>
        <w:ind w:left="100" w:right="681" w:firstLine="719"/>
        <w:jc w:val="both"/>
      </w:pPr>
      <w:r>
        <w:t>User Interface (UI) Design focuses on anticipating what users might need to do and</w:t>
      </w:r>
      <w:r>
        <w:rPr>
          <w:spacing w:val="1"/>
        </w:rPr>
        <w:t xml:space="preserve"> </w:t>
      </w:r>
      <w:r>
        <w:t>ensuring that the interface has elements that are easy to access, understand, and use to facilitate</w:t>
      </w:r>
      <w:r>
        <w:rPr>
          <w:spacing w:val="1"/>
        </w:rPr>
        <w:t xml:space="preserve"> </w:t>
      </w:r>
      <w:r>
        <w:t>those</w:t>
      </w:r>
      <w:r>
        <w:rPr>
          <w:spacing w:val="-2"/>
        </w:rPr>
        <w:t xml:space="preserve"> </w:t>
      </w:r>
      <w:r>
        <w:t>actions.</w:t>
      </w:r>
      <w:r>
        <w:rPr>
          <w:spacing w:val="-2"/>
        </w:rPr>
        <w:t xml:space="preserve"> </w:t>
      </w:r>
      <w:r>
        <w:t>UI</w:t>
      </w:r>
      <w:r>
        <w:rPr>
          <w:spacing w:val="-7"/>
        </w:rPr>
        <w:t xml:space="preserve"> </w:t>
      </w:r>
      <w:r>
        <w:t>brings</w:t>
      </w:r>
      <w:r>
        <w:rPr>
          <w:spacing w:val="-2"/>
        </w:rPr>
        <w:t xml:space="preserve"> </w:t>
      </w:r>
      <w:r>
        <w:t>together</w:t>
      </w:r>
      <w:r>
        <w:rPr>
          <w:spacing w:val="-1"/>
        </w:rPr>
        <w:t xml:space="preserve"> </w:t>
      </w:r>
      <w:r>
        <w:t>concepts</w:t>
      </w:r>
      <w:r>
        <w:rPr>
          <w:spacing w:val="-2"/>
        </w:rPr>
        <w:t xml:space="preserve"> </w:t>
      </w:r>
      <w:r>
        <w:t>from</w:t>
      </w:r>
      <w:r>
        <w:rPr>
          <w:spacing w:val="-1"/>
        </w:rPr>
        <w:t xml:space="preserve"> </w:t>
      </w:r>
      <w:r>
        <w:t>interaction</w:t>
      </w:r>
      <w:r>
        <w:rPr>
          <w:spacing w:val="-2"/>
        </w:rPr>
        <w:t xml:space="preserve"> </w:t>
      </w:r>
      <w:r>
        <w:t>design,</w:t>
      </w:r>
      <w:r>
        <w:rPr>
          <w:spacing w:val="-1"/>
        </w:rPr>
        <w:t xml:space="preserve"> </w:t>
      </w:r>
      <w:r>
        <w:t>visual</w:t>
      </w:r>
      <w:r>
        <w:rPr>
          <w:spacing w:val="-2"/>
        </w:rPr>
        <w:t xml:space="preserve"> </w:t>
      </w:r>
      <w:r>
        <w:t>design,</w:t>
      </w:r>
      <w:r>
        <w:rPr>
          <w:spacing w:val="-2"/>
        </w:rPr>
        <w:t xml:space="preserve"> </w:t>
      </w:r>
      <w:r>
        <w:t>and</w:t>
      </w:r>
      <w:r>
        <w:rPr>
          <w:spacing w:val="-1"/>
        </w:rPr>
        <w:t xml:space="preserve"> </w:t>
      </w:r>
      <w:r>
        <w:t>information</w:t>
      </w:r>
      <w:r>
        <w:rPr>
          <w:spacing w:val="-58"/>
        </w:rPr>
        <w:t xml:space="preserve"> </w:t>
      </w:r>
      <w:r>
        <w:t>architecture.</w:t>
      </w:r>
    </w:p>
    <w:p w:rsidR="00BC5C39" w:rsidRDefault="008A51F1">
      <w:pPr>
        <w:spacing w:before="160"/>
        <w:ind w:left="100"/>
        <w:jc w:val="both"/>
        <w:rPr>
          <w:b/>
          <w:sz w:val="28"/>
        </w:rPr>
      </w:pPr>
      <w:r>
        <w:rPr>
          <w:b/>
          <w:sz w:val="28"/>
          <w:u w:val="thick"/>
        </w:rPr>
        <w:t>User</w:t>
      </w:r>
      <w:r>
        <w:rPr>
          <w:b/>
          <w:spacing w:val="-1"/>
          <w:sz w:val="28"/>
          <w:u w:val="thick"/>
        </w:rPr>
        <w:t xml:space="preserve"> </w:t>
      </w:r>
      <w:r>
        <w:rPr>
          <w:b/>
          <w:sz w:val="28"/>
          <w:u w:val="thick"/>
        </w:rPr>
        <w:t>Sign</w:t>
      </w:r>
      <w:r>
        <w:rPr>
          <w:b/>
          <w:spacing w:val="-1"/>
          <w:sz w:val="28"/>
          <w:u w:val="thick"/>
        </w:rPr>
        <w:t xml:space="preserve"> </w:t>
      </w:r>
      <w:r>
        <w:rPr>
          <w:b/>
          <w:sz w:val="28"/>
          <w:u w:val="thick"/>
        </w:rPr>
        <w:t>in:</w:t>
      </w:r>
    </w:p>
    <w:p w:rsidR="00BC5C39" w:rsidRDefault="008A51F1">
      <w:pPr>
        <w:pStyle w:val="BodyText"/>
        <w:spacing w:before="185" w:line="360" w:lineRule="auto"/>
        <w:ind w:left="100" w:right="680" w:firstLine="719"/>
        <w:jc w:val="both"/>
      </w:pPr>
      <w:r>
        <w:t>This</w:t>
      </w:r>
      <w:r>
        <w:rPr>
          <w:spacing w:val="-6"/>
        </w:rPr>
        <w:t xml:space="preserve"> </w:t>
      </w:r>
      <w:r>
        <w:t>is</w:t>
      </w:r>
      <w:r>
        <w:rPr>
          <w:spacing w:val="-6"/>
        </w:rPr>
        <w:t xml:space="preserve"> </w:t>
      </w:r>
      <w:r>
        <w:t>the</w:t>
      </w:r>
      <w:r>
        <w:rPr>
          <w:spacing w:val="-6"/>
        </w:rPr>
        <w:t xml:space="preserve"> </w:t>
      </w:r>
      <w:r>
        <w:t>login</w:t>
      </w:r>
      <w:r>
        <w:rPr>
          <w:spacing w:val="-6"/>
        </w:rPr>
        <w:t xml:space="preserve"> </w:t>
      </w:r>
      <w:r>
        <w:t>screen</w:t>
      </w:r>
      <w:r>
        <w:rPr>
          <w:spacing w:val="-3"/>
        </w:rPr>
        <w:t xml:space="preserve"> </w:t>
      </w:r>
      <w:r>
        <w:t>for</w:t>
      </w:r>
      <w:r>
        <w:rPr>
          <w:spacing w:val="-7"/>
        </w:rPr>
        <w:t xml:space="preserve"> </w:t>
      </w:r>
      <w:r>
        <w:t>the</w:t>
      </w:r>
      <w:r>
        <w:rPr>
          <w:spacing w:val="-6"/>
        </w:rPr>
        <w:t xml:space="preserve"> </w:t>
      </w:r>
      <w:r>
        <w:t>user</w:t>
      </w:r>
      <w:r>
        <w:rPr>
          <w:spacing w:val="-5"/>
        </w:rPr>
        <w:t xml:space="preserve"> </w:t>
      </w:r>
      <w:r>
        <w:t>in</w:t>
      </w:r>
      <w:r>
        <w:rPr>
          <w:spacing w:val="-5"/>
        </w:rPr>
        <w:t xml:space="preserve"> </w:t>
      </w:r>
      <w:r>
        <w:t>which</w:t>
      </w:r>
      <w:r>
        <w:rPr>
          <w:spacing w:val="-6"/>
        </w:rPr>
        <w:t xml:space="preserve"> </w:t>
      </w:r>
      <w:r>
        <w:t>user</w:t>
      </w:r>
      <w:r>
        <w:rPr>
          <w:spacing w:val="-4"/>
        </w:rPr>
        <w:t xml:space="preserve"> </w:t>
      </w:r>
      <w:r>
        <w:t>enter</w:t>
      </w:r>
      <w:r>
        <w:rPr>
          <w:spacing w:val="-7"/>
        </w:rPr>
        <w:t xml:space="preserve"> </w:t>
      </w:r>
      <w:r>
        <w:t>username</w:t>
      </w:r>
      <w:r>
        <w:rPr>
          <w:spacing w:val="-3"/>
        </w:rPr>
        <w:t xml:space="preserve"> </w:t>
      </w:r>
      <w:r>
        <w:t>and</w:t>
      </w:r>
      <w:r>
        <w:rPr>
          <w:spacing w:val="-6"/>
        </w:rPr>
        <w:t xml:space="preserve"> </w:t>
      </w:r>
      <w:r>
        <w:t>password.</w:t>
      </w:r>
      <w:r>
        <w:rPr>
          <w:spacing w:val="-5"/>
        </w:rPr>
        <w:t xml:space="preserve"> </w:t>
      </w:r>
      <w:r>
        <w:t>User</w:t>
      </w:r>
      <w:r>
        <w:rPr>
          <w:spacing w:val="-7"/>
        </w:rPr>
        <w:t xml:space="preserve"> </w:t>
      </w:r>
      <w:r>
        <w:t>have</w:t>
      </w:r>
      <w:r>
        <w:rPr>
          <w:spacing w:val="-57"/>
        </w:rPr>
        <w:t xml:space="preserve"> </w:t>
      </w:r>
      <w:r>
        <w:t>to enter his/her unique username in “username” column. In “password” field user, enter his/her</w:t>
      </w:r>
      <w:r>
        <w:rPr>
          <w:spacing w:val="1"/>
        </w:rPr>
        <w:t xml:space="preserve"> </w:t>
      </w:r>
      <w:r>
        <w:t>password.</w:t>
      </w:r>
    </w:p>
    <w:p w:rsidR="00BC5C39" w:rsidRDefault="00BC5C39">
      <w:pPr>
        <w:pStyle w:val="BodyText"/>
        <w:rPr>
          <w:sz w:val="20"/>
        </w:rPr>
      </w:pPr>
    </w:p>
    <w:p w:rsidR="00BC5C39" w:rsidRDefault="00BC5C39">
      <w:pPr>
        <w:pStyle w:val="BodyText"/>
        <w:rPr>
          <w:sz w:val="20"/>
        </w:rPr>
      </w:pPr>
    </w:p>
    <w:p w:rsidR="00BC5C39" w:rsidRDefault="008A51F1">
      <w:pPr>
        <w:pStyle w:val="BodyText"/>
        <w:spacing w:before="10"/>
        <w:rPr>
          <w:sz w:val="10"/>
        </w:rPr>
      </w:pPr>
      <w:r>
        <w:rPr>
          <w:noProof/>
        </w:rPr>
        <w:drawing>
          <wp:anchor distT="0" distB="0" distL="0" distR="0" simplePos="0" relativeHeight="251698688" behindDoc="0" locked="0" layoutInCell="1" allowOverlap="1" wp14:anchorId="656337E0" wp14:editId="2A637E7E">
            <wp:simplePos x="0" y="0"/>
            <wp:positionH relativeFrom="page">
              <wp:posOffset>914400</wp:posOffset>
            </wp:positionH>
            <wp:positionV relativeFrom="paragraph">
              <wp:posOffset>104241</wp:posOffset>
            </wp:positionV>
            <wp:extent cx="5871956" cy="2921508"/>
            <wp:effectExtent l="0" t="0" r="0" b="0"/>
            <wp:wrapTopAndBottom/>
            <wp:docPr id="105" name="image54.jpeg" descr="C:\Users\mahno\OneDrive\Desktop\maany\screencapture-localhost-new-CUST-html-2022-05-15-21_29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jpeg"/>
                    <pic:cNvPicPr/>
                  </pic:nvPicPr>
                  <pic:blipFill>
                    <a:blip r:embed="rId66" cstate="print"/>
                    <a:stretch>
                      <a:fillRect/>
                    </a:stretch>
                  </pic:blipFill>
                  <pic:spPr>
                    <a:xfrm>
                      <a:off x="0" y="0"/>
                      <a:ext cx="5871956" cy="2921508"/>
                    </a:xfrm>
                    <a:prstGeom prst="rect">
                      <a:avLst/>
                    </a:prstGeom>
                  </pic:spPr>
                </pic:pic>
              </a:graphicData>
            </a:graphic>
          </wp:anchor>
        </w:drawing>
      </w:r>
    </w:p>
    <w:p w:rsidR="00BC5C39" w:rsidRDefault="008A51F1">
      <w:pPr>
        <w:spacing w:before="152"/>
        <w:ind w:right="576"/>
        <w:jc w:val="center"/>
        <w:rPr>
          <w:i/>
          <w:sz w:val="18"/>
        </w:rPr>
      </w:pPr>
      <w:bookmarkStart w:id="115" w:name="_bookmark117"/>
      <w:bookmarkEnd w:id="115"/>
      <w:r>
        <w:rPr>
          <w:i/>
          <w:sz w:val="18"/>
        </w:rPr>
        <w:t>Figure</w:t>
      </w:r>
      <w:r>
        <w:rPr>
          <w:i/>
          <w:spacing w:val="-4"/>
          <w:sz w:val="18"/>
        </w:rPr>
        <w:t xml:space="preserve"> </w:t>
      </w:r>
      <w:r>
        <w:rPr>
          <w:i/>
          <w:sz w:val="18"/>
        </w:rPr>
        <w:t>52</w:t>
      </w:r>
      <w:r>
        <w:rPr>
          <w:i/>
          <w:spacing w:val="-1"/>
          <w:sz w:val="18"/>
        </w:rPr>
        <w:t xml:space="preserve"> </w:t>
      </w:r>
      <w:r>
        <w:rPr>
          <w:i/>
          <w:sz w:val="18"/>
        </w:rPr>
        <w:t>Sign</w:t>
      </w:r>
      <w:r>
        <w:rPr>
          <w:i/>
          <w:spacing w:val="1"/>
          <w:sz w:val="18"/>
        </w:rPr>
        <w:t xml:space="preserve"> </w:t>
      </w:r>
      <w:r>
        <w:rPr>
          <w:i/>
          <w:sz w:val="18"/>
        </w:rPr>
        <w:t>in</w:t>
      </w:r>
      <w:r>
        <w:rPr>
          <w:i/>
          <w:spacing w:val="1"/>
          <w:sz w:val="18"/>
        </w:rPr>
        <w:t xml:space="preserve"> </w:t>
      </w:r>
      <w:r>
        <w:rPr>
          <w:i/>
          <w:sz w:val="18"/>
        </w:rPr>
        <w:t>GUI</w:t>
      </w:r>
    </w:p>
    <w:p w:rsidR="00BC5C39" w:rsidRDefault="00BC5C39">
      <w:pPr>
        <w:pStyle w:val="BodyText"/>
        <w:rPr>
          <w:i/>
          <w:sz w:val="20"/>
        </w:rPr>
      </w:pPr>
    </w:p>
    <w:p w:rsidR="00BC5C39" w:rsidRDefault="00BC5C39">
      <w:pPr>
        <w:pStyle w:val="BodyText"/>
        <w:rPr>
          <w:i/>
          <w:sz w:val="20"/>
        </w:rPr>
      </w:pPr>
    </w:p>
    <w:p w:rsidR="00BC5C39" w:rsidRDefault="00BC5C39">
      <w:pPr>
        <w:pStyle w:val="BodyText"/>
        <w:spacing w:before="4"/>
        <w:rPr>
          <w:i/>
          <w:sz w:val="17"/>
        </w:rPr>
      </w:pPr>
    </w:p>
    <w:p w:rsidR="00BC5C39" w:rsidRDefault="008A51F1">
      <w:pPr>
        <w:pStyle w:val="BodyText"/>
        <w:spacing w:line="360" w:lineRule="auto"/>
        <w:ind w:left="100" w:right="678"/>
        <w:jc w:val="both"/>
      </w:pPr>
      <w:r>
        <w:t>After</w:t>
      </w:r>
      <w:r>
        <w:rPr>
          <w:spacing w:val="-5"/>
        </w:rPr>
        <w:t xml:space="preserve"> </w:t>
      </w:r>
      <w:r>
        <w:t>signing</w:t>
      </w:r>
      <w:r>
        <w:rPr>
          <w:spacing w:val="-6"/>
        </w:rPr>
        <w:t xml:space="preserve"> </w:t>
      </w:r>
      <w:r>
        <w:t>to</w:t>
      </w:r>
      <w:r>
        <w:rPr>
          <w:spacing w:val="-3"/>
        </w:rPr>
        <w:t xml:space="preserve"> </w:t>
      </w:r>
      <w:r>
        <w:t>the</w:t>
      </w:r>
      <w:r>
        <w:rPr>
          <w:spacing w:val="-3"/>
        </w:rPr>
        <w:t xml:space="preserve"> </w:t>
      </w:r>
      <w:r>
        <w:t>system</w:t>
      </w:r>
      <w:r>
        <w:rPr>
          <w:spacing w:val="-3"/>
        </w:rPr>
        <w:t xml:space="preserve"> </w:t>
      </w:r>
      <w:r>
        <w:t>the</w:t>
      </w:r>
      <w:r>
        <w:rPr>
          <w:spacing w:val="-4"/>
        </w:rPr>
        <w:t xml:space="preserve"> </w:t>
      </w:r>
      <w:r>
        <w:t>admin</w:t>
      </w:r>
      <w:r>
        <w:rPr>
          <w:spacing w:val="-4"/>
        </w:rPr>
        <w:t xml:space="preserve"> </w:t>
      </w:r>
      <w:r>
        <w:t>will</w:t>
      </w:r>
      <w:r>
        <w:rPr>
          <w:spacing w:val="-3"/>
        </w:rPr>
        <w:t xml:space="preserve"> </w:t>
      </w:r>
      <w:r>
        <w:t>be</w:t>
      </w:r>
      <w:r>
        <w:rPr>
          <w:spacing w:val="-4"/>
        </w:rPr>
        <w:t xml:space="preserve"> </w:t>
      </w:r>
      <w:r>
        <w:t>able</w:t>
      </w:r>
      <w:r>
        <w:rPr>
          <w:spacing w:val="-7"/>
        </w:rPr>
        <w:t xml:space="preserve"> </w:t>
      </w:r>
      <w:r>
        <w:t>to</w:t>
      </w:r>
      <w:r>
        <w:rPr>
          <w:spacing w:val="-3"/>
        </w:rPr>
        <w:t xml:space="preserve"> </w:t>
      </w:r>
      <w:r>
        <w:t>see</w:t>
      </w:r>
      <w:r>
        <w:rPr>
          <w:spacing w:val="-4"/>
        </w:rPr>
        <w:t xml:space="preserve"> </w:t>
      </w:r>
      <w:r>
        <w:t>the</w:t>
      </w:r>
      <w:r>
        <w:rPr>
          <w:spacing w:val="-4"/>
        </w:rPr>
        <w:t xml:space="preserve"> </w:t>
      </w:r>
      <w:r>
        <w:t>list</w:t>
      </w:r>
      <w:r>
        <w:rPr>
          <w:spacing w:val="-6"/>
        </w:rPr>
        <w:t xml:space="preserve"> </w:t>
      </w:r>
      <w:r>
        <w:t>of</w:t>
      </w:r>
      <w:r>
        <w:rPr>
          <w:spacing w:val="-5"/>
        </w:rPr>
        <w:t xml:space="preserve"> </w:t>
      </w:r>
      <w:r>
        <w:t>current</w:t>
      </w:r>
      <w:r>
        <w:rPr>
          <w:spacing w:val="-2"/>
        </w:rPr>
        <w:t xml:space="preserve"> </w:t>
      </w:r>
      <w:r>
        <w:t>projects.</w:t>
      </w:r>
      <w:r>
        <w:rPr>
          <w:spacing w:val="-4"/>
        </w:rPr>
        <w:t xml:space="preserve"> </w:t>
      </w:r>
      <w:r>
        <w:t>The</w:t>
      </w:r>
      <w:r>
        <w:rPr>
          <w:spacing w:val="-5"/>
        </w:rPr>
        <w:t xml:space="preserve"> </w:t>
      </w:r>
      <w:r>
        <w:t>GUI</w:t>
      </w:r>
      <w:r>
        <w:rPr>
          <w:spacing w:val="-7"/>
        </w:rPr>
        <w:t xml:space="preserve"> </w:t>
      </w:r>
      <w:r>
        <w:t>page</w:t>
      </w:r>
      <w:r>
        <w:rPr>
          <w:spacing w:val="-57"/>
        </w:rPr>
        <w:t xml:space="preserve"> </w:t>
      </w:r>
      <w:r>
        <w:t>consist</w:t>
      </w:r>
      <w:r>
        <w:rPr>
          <w:spacing w:val="-1"/>
        </w:rPr>
        <w:t xml:space="preserve"> </w:t>
      </w:r>
      <w:r>
        <w:t>of</w:t>
      </w:r>
      <w:r>
        <w:rPr>
          <w:spacing w:val="-1"/>
        </w:rPr>
        <w:t xml:space="preserve"> </w:t>
      </w:r>
      <w:r>
        <w:t>project title,</w:t>
      </w:r>
      <w:r>
        <w:rPr>
          <w:spacing w:val="-1"/>
        </w:rPr>
        <w:t xml:space="preserve"> </w:t>
      </w:r>
      <w:r>
        <w:t>supervisor,</w:t>
      </w:r>
      <w:r>
        <w:rPr>
          <w:spacing w:val="-1"/>
        </w:rPr>
        <w:t xml:space="preserve"> </w:t>
      </w:r>
      <w:r>
        <w:t>team,</w:t>
      </w:r>
      <w:r>
        <w:rPr>
          <w:spacing w:val="5"/>
        </w:rPr>
        <w:t xml:space="preserve"> </w:t>
      </w:r>
      <w:r>
        <w:t>year,</w:t>
      </w:r>
      <w:r>
        <w:rPr>
          <w:spacing w:val="-1"/>
        </w:rPr>
        <w:t xml:space="preserve"> </w:t>
      </w:r>
      <w:r>
        <w:t>department,</w:t>
      </w:r>
      <w:r>
        <w:rPr>
          <w:spacing w:val="-1"/>
        </w:rPr>
        <w:t xml:space="preserve"> </w:t>
      </w:r>
      <w:r>
        <w:t>report</w:t>
      </w:r>
      <w:r>
        <w:rPr>
          <w:spacing w:val="1"/>
        </w:rPr>
        <w:t xml:space="preserve"> </w:t>
      </w:r>
      <w:r>
        <w:t>etc.</w:t>
      </w:r>
      <w:r>
        <w:rPr>
          <w:spacing w:val="-1"/>
        </w:rPr>
        <w:t xml:space="preserve"> </w:t>
      </w:r>
      <w:r>
        <w:t>as</w:t>
      </w:r>
      <w:r>
        <w:rPr>
          <w:spacing w:val="-1"/>
        </w:rPr>
        <w:t xml:space="preserve"> </w:t>
      </w:r>
      <w:r>
        <w:t>shown below:</w:t>
      </w:r>
    </w:p>
    <w:p w:rsidR="00BC5C39" w:rsidRDefault="00BC5C39">
      <w:pPr>
        <w:spacing w:line="360" w:lineRule="auto"/>
        <w:jc w:val="both"/>
        <w:sectPr w:rsidR="00BC5C39">
          <w:pgSz w:w="12240" w:h="15840"/>
          <w:pgMar w:top="150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ind w:left="100"/>
        <w:rPr>
          <w:sz w:val="20"/>
        </w:rPr>
      </w:pPr>
      <w:r>
        <w:rPr>
          <w:noProof/>
          <w:sz w:val="20"/>
        </w:rPr>
        <w:lastRenderedPageBreak/>
        <w:drawing>
          <wp:inline distT="0" distB="0" distL="0" distR="0" wp14:anchorId="45F873C0" wp14:editId="677D6DA1">
            <wp:extent cx="6000900" cy="2912745"/>
            <wp:effectExtent l="0" t="0" r="0" b="0"/>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67" cstate="print"/>
                    <a:stretch>
                      <a:fillRect/>
                    </a:stretch>
                  </pic:blipFill>
                  <pic:spPr>
                    <a:xfrm>
                      <a:off x="0" y="0"/>
                      <a:ext cx="6000900" cy="2912745"/>
                    </a:xfrm>
                    <a:prstGeom prst="rect">
                      <a:avLst/>
                    </a:prstGeom>
                  </pic:spPr>
                </pic:pic>
              </a:graphicData>
            </a:graphic>
          </wp:inline>
        </w:drawing>
      </w:r>
    </w:p>
    <w:p w:rsidR="00BC5C39" w:rsidRDefault="008A51F1">
      <w:pPr>
        <w:spacing w:before="134"/>
        <w:ind w:left="3343" w:right="3922"/>
        <w:jc w:val="center"/>
        <w:rPr>
          <w:i/>
          <w:sz w:val="18"/>
        </w:rPr>
      </w:pPr>
      <w:bookmarkStart w:id="116" w:name="_bookmark118"/>
      <w:bookmarkEnd w:id="116"/>
      <w:r>
        <w:rPr>
          <w:i/>
          <w:sz w:val="18"/>
        </w:rPr>
        <w:t>Figure</w:t>
      </w:r>
      <w:r>
        <w:rPr>
          <w:i/>
          <w:spacing w:val="-3"/>
          <w:sz w:val="18"/>
        </w:rPr>
        <w:t xml:space="preserve"> </w:t>
      </w:r>
      <w:r>
        <w:rPr>
          <w:i/>
          <w:sz w:val="18"/>
        </w:rPr>
        <w:t>53</w:t>
      </w:r>
      <w:r>
        <w:rPr>
          <w:i/>
          <w:spacing w:val="-1"/>
          <w:sz w:val="18"/>
        </w:rPr>
        <w:t xml:space="preserve"> </w:t>
      </w:r>
      <w:r>
        <w:rPr>
          <w:i/>
          <w:sz w:val="18"/>
        </w:rPr>
        <w:t>List</w:t>
      </w:r>
      <w:r>
        <w:rPr>
          <w:i/>
          <w:spacing w:val="-2"/>
          <w:sz w:val="18"/>
        </w:rPr>
        <w:t xml:space="preserve"> </w:t>
      </w:r>
      <w:r>
        <w:rPr>
          <w:i/>
          <w:sz w:val="18"/>
        </w:rPr>
        <w:t>of projects</w:t>
      </w:r>
    </w:p>
    <w:p w:rsidR="00BC5C39" w:rsidRDefault="00BC5C39">
      <w:pPr>
        <w:pStyle w:val="BodyText"/>
        <w:rPr>
          <w:i/>
          <w:sz w:val="20"/>
        </w:rPr>
      </w:pPr>
    </w:p>
    <w:p w:rsidR="00BC5C39" w:rsidRDefault="00BC5C39">
      <w:pPr>
        <w:pStyle w:val="BodyText"/>
        <w:rPr>
          <w:i/>
          <w:sz w:val="20"/>
        </w:rPr>
      </w:pPr>
    </w:p>
    <w:p w:rsidR="00BC5C39" w:rsidRDefault="00BC5C39">
      <w:pPr>
        <w:pStyle w:val="BodyText"/>
        <w:spacing w:before="1"/>
        <w:rPr>
          <w:i/>
          <w:sz w:val="17"/>
        </w:rPr>
      </w:pPr>
    </w:p>
    <w:p w:rsidR="00BC5C39" w:rsidRDefault="008A51F1">
      <w:pPr>
        <w:pStyle w:val="BodyText"/>
        <w:spacing w:line="360" w:lineRule="auto"/>
        <w:ind w:left="100" w:right="674"/>
      </w:pPr>
      <w:r>
        <w:t>If</w:t>
      </w:r>
      <w:r>
        <w:rPr>
          <w:spacing w:val="-2"/>
        </w:rPr>
        <w:t xml:space="preserve"> </w:t>
      </w:r>
      <w:r>
        <w:t>there</w:t>
      </w:r>
      <w:r>
        <w:rPr>
          <w:spacing w:val="-4"/>
        </w:rPr>
        <w:t xml:space="preserve"> </w:t>
      </w:r>
      <w:r>
        <w:t>is</w:t>
      </w:r>
      <w:r>
        <w:rPr>
          <w:spacing w:val="-3"/>
        </w:rPr>
        <w:t xml:space="preserve"> </w:t>
      </w:r>
      <w:r>
        <w:t>a</w:t>
      </w:r>
      <w:r>
        <w:rPr>
          <w:spacing w:val="-1"/>
        </w:rPr>
        <w:t xml:space="preserve"> </w:t>
      </w:r>
      <w:r>
        <w:t>wrong</w:t>
      </w:r>
      <w:r>
        <w:rPr>
          <w:spacing w:val="-6"/>
        </w:rPr>
        <w:t xml:space="preserve"> </w:t>
      </w:r>
      <w:r>
        <w:t>input</w:t>
      </w:r>
      <w:r>
        <w:rPr>
          <w:spacing w:val="-2"/>
        </w:rPr>
        <w:t xml:space="preserve"> </w:t>
      </w:r>
      <w:r>
        <w:t>the</w:t>
      </w:r>
      <w:r>
        <w:rPr>
          <w:spacing w:val="-4"/>
        </w:rPr>
        <w:t xml:space="preserve"> </w:t>
      </w:r>
      <w:r>
        <w:t>admin</w:t>
      </w:r>
      <w:r>
        <w:rPr>
          <w:spacing w:val="-4"/>
        </w:rPr>
        <w:t xml:space="preserve"> </w:t>
      </w:r>
      <w:r>
        <w:t>can</w:t>
      </w:r>
      <w:r>
        <w:rPr>
          <w:spacing w:val="-3"/>
        </w:rPr>
        <w:t xml:space="preserve"> </w:t>
      </w:r>
      <w:r>
        <w:t>view,</w:t>
      </w:r>
      <w:r>
        <w:rPr>
          <w:spacing w:val="-4"/>
        </w:rPr>
        <w:t xml:space="preserve"> </w:t>
      </w:r>
      <w:r>
        <w:t>update,</w:t>
      </w:r>
      <w:r>
        <w:rPr>
          <w:spacing w:val="-3"/>
        </w:rPr>
        <w:t xml:space="preserve"> </w:t>
      </w:r>
      <w:r>
        <w:t>and</w:t>
      </w:r>
      <w:r>
        <w:rPr>
          <w:spacing w:val="-3"/>
        </w:rPr>
        <w:t xml:space="preserve"> </w:t>
      </w:r>
      <w:r>
        <w:t>delete</w:t>
      </w:r>
      <w:r>
        <w:rPr>
          <w:spacing w:val="-5"/>
        </w:rPr>
        <w:t xml:space="preserve"> </w:t>
      </w:r>
      <w:r>
        <w:t>project.</w:t>
      </w:r>
      <w:r>
        <w:rPr>
          <w:spacing w:val="2"/>
        </w:rPr>
        <w:t xml:space="preserve"> </w:t>
      </w:r>
      <w:r>
        <w:t>The</w:t>
      </w:r>
      <w:r>
        <w:rPr>
          <w:spacing w:val="-3"/>
        </w:rPr>
        <w:t xml:space="preserve"> </w:t>
      </w:r>
      <w:r>
        <w:t>admin</w:t>
      </w:r>
      <w:r>
        <w:rPr>
          <w:spacing w:val="-3"/>
        </w:rPr>
        <w:t xml:space="preserve"> </w:t>
      </w:r>
      <w:r>
        <w:t>can</w:t>
      </w:r>
      <w:r>
        <w:rPr>
          <w:spacing w:val="-1"/>
        </w:rPr>
        <w:t xml:space="preserve"> </w:t>
      </w:r>
      <w:r>
        <w:t>also</w:t>
      </w:r>
      <w:r>
        <w:rPr>
          <w:spacing w:val="-2"/>
        </w:rPr>
        <w:t xml:space="preserve"> </w:t>
      </w:r>
      <w:r>
        <w:t>add a</w:t>
      </w:r>
      <w:r>
        <w:rPr>
          <w:spacing w:val="-57"/>
        </w:rPr>
        <w:t xml:space="preserve"> </w:t>
      </w:r>
      <w:r>
        <w:t>project which</w:t>
      </w:r>
      <w:r>
        <w:rPr>
          <w:spacing w:val="-1"/>
        </w:rPr>
        <w:t xml:space="preserve"> </w:t>
      </w:r>
      <w:r>
        <w:t>is recently</w:t>
      </w:r>
      <w:r>
        <w:rPr>
          <w:spacing w:val="-3"/>
        </w:rPr>
        <w:t xml:space="preserve"> </w:t>
      </w:r>
      <w:r>
        <w:t>done:</w:t>
      </w:r>
    </w:p>
    <w:p w:rsidR="00BC5C39" w:rsidRDefault="008A51F1">
      <w:pPr>
        <w:pStyle w:val="BodyText"/>
        <w:rPr>
          <w:sz w:val="11"/>
        </w:rPr>
      </w:pPr>
      <w:r>
        <w:rPr>
          <w:noProof/>
        </w:rPr>
        <w:drawing>
          <wp:anchor distT="0" distB="0" distL="0" distR="0" simplePos="0" relativeHeight="251700736" behindDoc="0" locked="0" layoutInCell="1" allowOverlap="1" wp14:anchorId="51E3B45F" wp14:editId="278B7628">
            <wp:simplePos x="0" y="0"/>
            <wp:positionH relativeFrom="page">
              <wp:posOffset>914400</wp:posOffset>
            </wp:positionH>
            <wp:positionV relativeFrom="paragraph">
              <wp:posOffset>105437</wp:posOffset>
            </wp:positionV>
            <wp:extent cx="5940426" cy="2852928"/>
            <wp:effectExtent l="0" t="0" r="0" b="0"/>
            <wp:wrapTopAndBottom/>
            <wp:docPr id="10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pic:nvPicPr>
                  <pic:blipFill>
                    <a:blip r:embed="rId68" cstate="print"/>
                    <a:stretch>
                      <a:fillRect/>
                    </a:stretch>
                  </pic:blipFill>
                  <pic:spPr>
                    <a:xfrm>
                      <a:off x="0" y="0"/>
                      <a:ext cx="5940426" cy="2852928"/>
                    </a:xfrm>
                    <a:prstGeom prst="rect">
                      <a:avLst/>
                    </a:prstGeom>
                  </pic:spPr>
                </pic:pic>
              </a:graphicData>
            </a:graphic>
          </wp:anchor>
        </w:drawing>
      </w:r>
    </w:p>
    <w:p w:rsidR="00BC5C39" w:rsidRDefault="008A51F1">
      <w:pPr>
        <w:spacing w:before="157"/>
        <w:ind w:right="577"/>
        <w:jc w:val="center"/>
        <w:rPr>
          <w:i/>
          <w:sz w:val="18"/>
        </w:rPr>
      </w:pPr>
      <w:bookmarkStart w:id="117" w:name="_bookmark119"/>
      <w:bookmarkEnd w:id="117"/>
      <w:r>
        <w:rPr>
          <w:i/>
          <w:sz w:val="18"/>
        </w:rPr>
        <w:t>Figure</w:t>
      </w:r>
      <w:r>
        <w:rPr>
          <w:i/>
          <w:spacing w:val="-4"/>
          <w:sz w:val="18"/>
        </w:rPr>
        <w:t xml:space="preserve"> </w:t>
      </w:r>
      <w:r>
        <w:rPr>
          <w:i/>
          <w:sz w:val="18"/>
        </w:rPr>
        <w:t>54</w:t>
      </w:r>
      <w:r>
        <w:rPr>
          <w:i/>
          <w:spacing w:val="-1"/>
          <w:sz w:val="18"/>
        </w:rPr>
        <w:t xml:space="preserve"> </w:t>
      </w:r>
      <w:r>
        <w:rPr>
          <w:i/>
          <w:sz w:val="18"/>
        </w:rPr>
        <w:t>CRUD</w:t>
      </w:r>
      <w:r>
        <w:rPr>
          <w:i/>
          <w:spacing w:val="-1"/>
          <w:sz w:val="18"/>
        </w:rPr>
        <w:t xml:space="preserve"> </w:t>
      </w:r>
      <w:r>
        <w:rPr>
          <w:i/>
          <w:sz w:val="18"/>
        </w:rPr>
        <w:t>operation</w:t>
      </w:r>
    </w:p>
    <w:p w:rsidR="00BC5C39" w:rsidRDefault="00BC5C39">
      <w:pPr>
        <w:pStyle w:val="BodyText"/>
        <w:rPr>
          <w:i/>
          <w:sz w:val="20"/>
        </w:rPr>
      </w:pPr>
    </w:p>
    <w:p w:rsidR="00BC5C39" w:rsidRDefault="00BC5C39">
      <w:pPr>
        <w:pStyle w:val="BodyText"/>
        <w:rPr>
          <w:i/>
          <w:sz w:val="20"/>
        </w:rPr>
      </w:pPr>
    </w:p>
    <w:p w:rsidR="00BC5C39" w:rsidRDefault="00BC5C39">
      <w:pPr>
        <w:pStyle w:val="BodyText"/>
        <w:spacing w:before="10"/>
        <w:rPr>
          <w:i/>
          <w:sz w:val="16"/>
        </w:rPr>
      </w:pPr>
    </w:p>
    <w:p w:rsidR="00BC5C39" w:rsidRDefault="008A51F1">
      <w:pPr>
        <w:pStyle w:val="BodyText"/>
        <w:ind w:left="100"/>
      </w:pPr>
      <w:r>
        <w:t>The</w:t>
      </w:r>
      <w:r>
        <w:rPr>
          <w:spacing w:val="-3"/>
        </w:rPr>
        <w:t xml:space="preserve"> </w:t>
      </w:r>
      <w:r>
        <w:t>model to add</w:t>
      </w:r>
      <w:r>
        <w:rPr>
          <w:spacing w:val="-1"/>
        </w:rPr>
        <w:t xml:space="preserve"> </w:t>
      </w:r>
      <w:r>
        <w:t>a</w:t>
      </w:r>
      <w:r>
        <w:rPr>
          <w:spacing w:val="-2"/>
        </w:rPr>
        <w:t xml:space="preserve"> </w:t>
      </w:r>
      <w:r>
        <w:t>new project in the</w:t>
      </w:r>
      <w:r>
        <w:rPr>
          <w:spacing w:val="-1"/>
        </w:rPr>
        <w:t xml:space="preserve"> </w:t>
      </w:r>
      <w:r>
        <w:t>list of project</w:t>
      </w:r>
      <w:r>
        <w:rPr>
          <w:spacing w:val="-1"/>
        </w:rPr>
        <w:t xml:space="preserve"> </w:t>
      </w:r>
      <w:r>
        <w:t>is shown below:</w:t>
      </w:r>
    </w:p>
    <w:p w:rsidR="00BC5C39" w:rsidRDefault="00BC5C39">
      <w:p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ind w:left="565"/>
        <w:rPr>
          <w:sz w:val="20"/>
        </w:rPr>
      </w:pPr>
      <w:r>
        <w:rPr>
          <w:noProof/>
          <w:sz w:val="20"/>
        </w:rPr>
        <w:lastRenderedPageBreak/>
        <w:drawing>
          <wp:inline distT="0" distB="0" distL="0" distR="0" wp14:anchorId="2C40A79C" wp14:editId="476AE5A9">
            <wp:extent cx="5406809" cy="2879217"/>
            <wp:effectExtent l="0" t="0" r="0" b="0"/>
            <wp:docPr id="111" name="image57.jpeg" descr="C:\Users\mahno\OneDrive\Desktop\maany\screencapture-localhost-admin-admin-vertical-add-fyp-html-2022-05-15-21_2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69" cstate="print"/>
                    <a:stretch>
                      <a:fillRect/>
                    </a:stretch>
                  </pic:blipFill>
                  <pic:spPr>
                    <a:xfrm>
                      <a:off x="0" y="0"/>
                      <a:ext cx="5406809" cy="2879217"/>
                    </a:xfrm>
                    <a:prstGeom prst="rect">
                      <a:avLst/>
                    </a:prstGeom>
                  </pic:spPr>
                </pic:pic>
              </a:graphicData>
            </a:graphic>
          </wp:inline>
        </w:drawing>
      </w:r>
    </w:p>
    <w:p w:rsidR="00BC5C39" w:rsidRDefault="008A51F1">
      <w:pPr>
        <w:spacing w:before="130"/>
        <w:ind w:left="3343" w:right="3922"/>
        <w:jc w:val="center"/>
        <w:rPr>
          <w:i/>
          <w:sz w:val="18"/>
        </w:rPr>
      </w:pPr>
      <w:bookmarkStart w:id="118" w:name="_bookmark120"/>
      <w:bookmarkEnd w:id="118"/>
      <w:r>
        <w:rPr>
          <w:i/>
          <w:sz w:val="18"/>
        </w:rPr>
        <w:t>Figure</w:t>
      </w:r>
      <w:r>
        <w:rPr>
          <w:i/>
          <w:spacing w:val="-4"/>
          <w:sz w:val="18"/>
        </w:rPr>
        <w:t xml:space="preserve"> </w:t>
      </w:r>
      <w:r>
        <w:rPr>
          <w:i/>
          <w:sz w:val="18"/>
        </w:rPr>
        <w:t>55</w:t>
      </w:r>
      <w:r>
        <w:rPr>
          <w:i/>
          <w:spacing w:val="-1"/>
          <w:sz w:val="18"/>
        </w:rPr>
        <w:t xml:space="preserve"> </w:t>
      </w:r>
      <w:r>
        <w:rPr>
          <w:i/>
          <w:sz w:val="18"/>
        </w:rPr>
        <w:t>Add project</w:t>
      </w:r>
    </w:p>
    <w:p w:rsidR="00BC5C39" w:rsidRDefault="00BC5C39">
      <w:pPr>
        <w:pStyle w:val="BodyText"/>
        <w:rPr>
          <w:i/>
          <w:sz w:val="20"/>
        </w:rPr>
      </w:pPr>
    </w:p>
    <w:p w:rsidR="00BC5C39" w:rsidRDefault="00BC5C39">
      <w:pPr>
        <w:pStyle w:val="BodyText"/>
        <w:rPr>
          <w:i/>
          <w:sz w:val="20"/>
        </w:rPr>
      </w:pPr>
    </w:p>
    <w:p w:rsidR="00BC5C39" w:rsidRDefault="00BC5C39">
      <w:pPr>
        <w:pStyle w:val="BodyText"/>
        <w:spacing w:before="1"/>
        <w:rPr>
          <w:i/>
          <w:sz w:val="17"/>
        </w:rPr>
      </w:pPr>
    </w:p>
    <w:p w:rsidR="00BC5C39" w:rsidRDefault="008A51F1">
      <w:pPr>
        <w:pStyle w:val="BodyText"/>
        <w:spacing w:line="259" w:lineRule="auto"/>
        <w:ind w:left="100" w:right="677"/>
      </w:pPr>
      <w:r>
        <w:t>To</w:t>
      </w:r>
      <w:r>
        <w:rPr>
          <w:spacing w:val="-7"/>
        </w:rPr>
        <w:t xml:space="preserve"> </w:t>
      </w:r>
      <w:r>
        <w:t>see</w:t>
      </w:r>
      <w:r>
        <w:rPr>
          <w:spacing w:val="-7"/>
        </w:rPr>
        <w:t xml:space="preserve"> </w:t>
      </w:r>
      <w:r>
        <w:t>the</w:t>
      </w:r>
      <w:r>
        <w:rPr>
          <w:spacing w:val="-7"/>
        </w:rPr>
        <w:t xml:space="preserve"> </w:t>
      </w:r>
      <w:r>
        <w:t>pass</w:t>
      </w:r>
      <w:r>
        <w:rPr>
          <w:spacing w:val="-7"/>
        </w:rPr>
        <w:t xml:space="preserve"> </w:t>
      </w:r>
      <w:r>
        <w:t>final</w:t>
      </w:r>
      <w:r>
        <w:rPr>
          <w:spacing w:val="-3"/>
        </w:rPr>
        <w:t xml:space="preserve"> </w:t>
      </w:r>
      <w:r>
        <w:t>year</w:t>
      </w:r>
      <w:r>
        <w:rPr>
          <w:spacing w:val="-5"/>
        </w:rPr>
        <w:t xml:space="preserve"> </w:t>
      </w:r>
      <w:r>
        <w:t>projects</w:t>
      </w:r>
      <w:r>
        <w:rPr>
          <w:spacing w:val="-6"/>
        </w:rPr>
        <w:t xml:space="preserve"> </w:t>
      </w:r>
      <w:r>
        <w:t>user</w:t>
      </w:r>
      <w:r>
        <w:rPr>
          <w:spacing w:val="-8"/>
        </w:rPr>
        <w:t xml:space="preserve"> </w:t>
      </w:r>
      <w:r>
        <w:t>have</w:t>
      </w:r>
      <w:r>
        <w:rPr>
          <w:spacing w:val="-7"/>
        </w:rPr>
        <w:t xml:space="preserve"> </w:t>
      </w:r>
      <w:r>
        <w:t>to</w:t>
      </w:r>
      <w:r>
        <w:rPr>
          <w:spacing w:val="-6"/>
        </w:rPr>
        <w:t xml:space="preserve"> </w:t>
      </w:r>
      <w:r>
        <w:t>select</w:t>
      </w:r>
      <w:r>
        <w:rPr>
          <w:spacing w:val="-7"/>
        </w:rPr>
        <w:t xml:space="preserve"> </w:t>
      </w:r>
      <w:r>
        <w:t>Past</w:t>
      </w:r>
      <w:r>
        <w:rPr>
          <w:spacing w:val="-6"/>
        </w:rPr>
        <w:t xml:space="preserve"> </w:t>
      </w:r>
      <w:r>
        <w:t>FYP</w:t>
      </w:r>
      <w:r>
        <w:rPr>
          <w:spacing w:val="-6"/>
        </w:rPr>
        <w:t xml:space="preserve"> </w:t>
      </w:r>
      <w:r>
        <w:t>from</w:t>
      </w:r>
      <w:r>
        <w:rPr>
          <w:spacing w:val="-6"/>
        </w:rPr>
        <w:t xml:space="preserve"> </w:t>
      </w:r>
      <w:r>
        <w:t>the</w:t>
      </w:r>
      <w:r>
        <w:rPr>
          <w:spacing w:val="-8"/>
        </w:rPr>
        <w:t xml:space="preserve"> </w:t>
      </w:r>
      <w:r>
        <w:t>list.</w:t>
      </w:r>
      <w:r>
        <w:rPr>
          <w:spacing w:val="-10"/>
        </w:rPr>
        <w:t xml:space="preserve"> </w:t>
      </w:r>
      <w:r>
        <w:t>The</w:t>
      </w:r>
      <w:r>
        <w:rPr>
          <w:spacing w:val="-7"/>
        </w:rPr>
        <w:t xml:space="preserve"> </w:t>
      </w:r>
      <w:r>
        <w:t>past</w:t>
      </w:r>
      <w:r>
        <w:rPr>
          <w:spacing w:val="-6"/>
        </w:rPr>
        <w:t xml:space="preserve"> </w:t>
      </w:r>
      <w:r>
        <w:t>projects</w:t>
      </w:r>
      <w:r>
        <w:rPr>
          <w:spacing w:val="-7"/>
        </w:rPr>
        <w:t xml:space="preserve"> </w:t>
      </w:r>
      <w:r>
        <w:t>will</w:t>
      </w:r>
      <w:r>
        <w:rPr>
          <w:spacing w:val="-57"/>
        </w:rPr>
        <w:t xml:space="preserve"> </w:t>
      </w:r>
      <w:r>
        <w:t>be</w:t>
      </w:r>
      <w:r>
        <w:rPr>
          <w:spacing w:val="-2"/>
        </w:rPr>
        <w:t xml:space="preserve"> </w:t>
      </w:r>
      <w:r>
        <w:t>shown, the</w:t>
      </w:r>
      <w:r>
        <w:rPr>
          <w:spacing w:val="-1"/>
        </w:rPr>
        <w:t xml:space="preserve"> </w:t>
      </w:r>
      <w:r>
        <w:t>GUI</w:t>
      </w:r>
      <w:r>
        <w:rPr>
          <w:spacing w:val="-1"/>
        </w:rPr>
        <w:t xml:space="preserve"> </w:t>
      </w:r>
      <w:r>
        <w:t>for</w:t>
      </w:r>
      <w:r>
        <w:rPr>
          <w:spacing w:val="-2"/>
        </w:rPr>
        <w:t xml:space="preserve"> </w:t>
      </w:r>
      <w:r>
        <w:t>Past projects is given below:</w:t>
      </w:r>
    </w:p>
    <w:p w:rsidR="00BC5C39" w:rsidRDefault="00BC5C39">
      <w:pPr>
        <w:pStyle w:val="BodyText"/>
        <w:rPr>
          <w:sz w:val="20"/>
        </w:rPr>
      </w:pPr>
    </w:p>
    <w:p w:rsidR="00BC5C39" w:rsidRDefault="00BC5C39">
      <w:pPr>
        <w:pStyle w:val="BodyText"/>
        <w:rPr>
          <w:sz w:val="20"/>
        </w:rPr>
      </w:pPr>
    </w:p>
    <w:p w:rsidR="00BC5C39" w:rsidRDefault="008A51F1">
      <w:pPr>
        <w:pStyle w:val="BodyText"/>
        <w:spacing w:before="3"/>
        <w:rPr>
          <w:sz w:val="13"/>
        </w:rPr>
      </w:pPr>
      <w:r>
        <w:rPr>
          <w:noProof/>
        </w:rPr>
        <w:drawing>
          <wp:anchor distT="0" distB="0" distL="0" distR="0" simplePos="0" relativeHeight="251702784" behindDoc="0" locked="0" layoutInCell="1" allowOverlap="1" wp14:anchorId="6AF96400" wp14:editId="7C7E4B82">
            <wp:simplePos x="0" y="0"/>
            <wp:positionH relativeFrom="page">
              <wp:posOffset>914400</wp:posOffset>
            </wp:positionH>
            <wp:positionV relativeFrom="paragraph">
              <wp:posOffset>122135</wp:posOffset>
            </wp:positionV>
            <wp:extent cx="5936175" cy="2418588"/>
            <wp:effectExtent l="0" t="0" r="0" b="0"/>
            <wp:wrapTopAndBottom/>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70" cstate="print"/>
                    <a:stretch>
                      <a:fillRect/>
                    </a:stretch>
                  </pic:blipFill>
                  <pic:spPr>
                    <a:xfrm>
                      <a:off x="0" y="0"/>
                      <a:ext cx="5936175" cy="2418588"/>
                    </a:xfrm>
                    <a:prstGeom prst="rect">
                      <a:avLst/>
                    </a:prstGeom>
                  </pic:spPr>
                </pic:pic>
              </a:graphicData>
            </a:graphic>
          </wp:anchor>
        </w:drawing>
      </w:r>
    </w:p>
    <w:p w:rsidR="00BC5C39" w:rsidRDefault="008A51F1">
      <w:pPr>
        <w:spacing w:before="155"/>
        <w:ind w:right="576"/>
        <w:jc w:val="center"/>
        <w:rPr>
          <w:i/>
          <w:sz w:val="18"/>
        </w:rPr>
      </w:pPr>
      <w:bookmarkStart w:id="119" w:name="_bookmark121"/>
      <w:bookmarkEnd w:id="119"/>
      <w:r>
        <w:rPr>
          <w:i/>
          <w:sz w:val="18"/>
        </w:rPr>
        <w:t>Figure</w:t>
      </w:r>
      <w:r>
        <w:rPr>
          <w:i/>
          <w:spacing w:val="-3"/>
          <w:sz w:val="18"/>
        </w:rPr>
        <w:t xml:space="preserve"> </w:t>
      </w:r>
      <w:r>
        <w:rPr>
          <w:i/>
          <w:sz w:val="18"/>
        </w:rPr>
        <w:t>56 past</w:t>
      </w:r>
      <w:r>
        <w:rPr>
          <w:i/>
          <w:spacing w:val="-3"/>
          <w:sz w:val="18"/>
        </w:rPr>
        <w:t xml:space="preserve"> </w:t>
      </w:r>
      <w:r>
        <w:rPr>
          <w:i/>
          <w:sz w:val="18"/>
        </w:rPr>
        <w:t>projects</w:t>
      </w:r>
    </w:p>
    <w:p w:rsidR="00BC5C39" w:rsidRDefault="00BC5C39">
      <w:pPr>
        <w:jc w:val="center"/>
        <w:rPr>
          <w:sz w:val="18"/>
        </w:rPr>
        <w:sectPr w:rsidR="00BC5C39">
          <w:pgSz w:w="12240" w:h="15840"/>
          <w:pgMar w:top="14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spacing w:before="72"/>
        <w:ind w:left="100"/>
      </w:pPr>
      <w:r>
        <w:lastRenderedPageBreak/>
        <w:t>The</w:t>
      </w:r>
      <w:r>
        <w:rPr>
          <w:spacing w:val="-3"/>
        </w:rPr>
        <w:t xml:space="preserve"> </w:t>
      </w:r>
      <w:r>
        <w:t>student is able to able</w:t>
      </w:r>
      <w:r>
        <w:rPr>
          <w:spacing w:val="-1"/>
        </w:rPr>
        <w:t xml:space="preserve"> </w:t>
      </w:r>
      <w:r>
        <w:t>to view the</w:t>
      </w:r>
      <w:r>
        <w:rPr>
          <w:spacing w:val="-1"/>
        </w:rPr>
        <w:t xml:space="preserve"> </w:t>
      </w:r>
      <w:r>
        <w:t>report</w:t>
      </w:r>
    </w:p>
    <w:p w:rsidR="00BC5C39" w:rsidRDefault="00BC5C39">
      <w:pPr>
        <w:pStyle w:val="BodyText"/>
        <w:rPr>
          <w:sz w:val="20"/>
        </w:rPr>
      </w:pPr>
    </w:p>
    <w:p w:rsidR="00BC5C39" w:rsidRDefault="00BC5C39">
      <w:pPr>
        <w:pStyle w:val="BodyText"/>
        <w:rPr>
          <w:sz w:val="20"/>
        </w:rPr>
      </w:pPr>
    </w:p>
    <w:p w:rsidR="00BC5C39" w:rsidRDefault="008A51F1">
      <w:pPr>
        <w:pStyle w:val="BodyText"/>
        <w:rPr>
          <w:sz w:val="13"/>
        </w:rPr>
      </w:pPr>
      <w:r>
        <w:rPr>
          <w:noProof/>
        </w:rPr>
        <w:drawing>
          <wp:anchor distT="0" distB="0" distL="0" distR="0" simplePos="0" relativeHeight="251704832" behindDoc="0" locked="0" layoutInCell="1" allowOverlap="1" wp14:anchorId="1423AFA4" wp14:editId="3815F255">
            <wp:simplePos x="0" y="0"/>
            <wp:positionH relativeFrom="page">
              <wp:posOffset>914400</wp:posOffset>
            </wp:positionH>
            <wp:positionV relativeFrom="paragraph">
              <wp:posOffset>119927</wp:posOffset>
            </wp:positionV>
            <wp:extent cx="5931193" cy="2491740"/>
            <wp:effectExtent l="0" t="0" r="0" b="0"/>
            <wp:wrapTopAndBottom/>
            <wp:docPr id="115" name="image59.jpeg" descr="C:\Users\mahno\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jpeg"/>
                    <pic:cNvPicPr/>
                  </pic:nvPicPr>
                  <pic:blipFill>
                    <a:blip r:embed="rId71" cstate="print"/>
                    <a:stretch>
                      <a:fillRect/>
                    </a:stretch>
                  </pic:blipFill>
                  <pic:spPr>
                    <a:xfrm>
                      <a:off x="0" y="0"/>
                      <a:ext cx="5931193" cy="2491740"/>
                    </a:xfrm>
                    <a:prstGeom prst="rect">
                      <a:avLst/>
                    </a:prstGeom>
                  </pic:spPr>
                </pic:pic>
              </a:graphicData>
            </a:graphic>
          </wp:anchor>
        </w:drawing>
      </w:r>
    </w:p>
    <w:p w:rsidR="00BC5C39" w:rsidRDefault="008A51F1">
      <w:pPr>
        <w:spacing w:before="156"/>
        <w:ind w:right="573"/>
        <w:jc w:val="center"/>
        <w:rPr>
          <w:i/>
          <w:sz w:val="18"/>
        </w:rPr>
      </w:pPr>
      <w:bookmarkStart w:id="120" w:name="_bookmark122"/>
      <w:bookmarkEnd w:id="120"/>
      <w:r>
        <w:rPr>
          <w:i/>
          <w:sz w:val="18"/>
        </w:rPr>
        <w:t>Figure</w:t>
      </w:r>
      <w:r>
        <w:rPr>
          <w:i/>
          <w:spacing w:val="-4"/>
          <w:sz w:val="18"/>
        </w:rPr>
        <w:t xml:space="preserve"> </w:t>
      </w:r>
      <w:r>
        <w:rPr>
          <w:i/>
          <w:sz w:val="18"/>
        </w:rPr>
        <w:t>57</w:t>
      </w:r>
      <w:r>
        <w:rPr>
          <w:i/>
          <w:spacing w:val="1"/>
          <w:sz w:val="18"/>
        </w:rPr>
        <w:t xml:space="preserve"> </w:t>
      </w:r>
      <w:r>
        <w:rPr>
          <w:i/>
          <w:sz w:val="18"/>
        </w:rPr>
        <w:t>view report</w:t>
      </w:r>
    </w:p>
    <w:p w:rsidR="00BC5C39" w:rsidRDefault="00BC5C39">
      <w:pPr>
        <w:pStyle w:val="BodyText"/>
        <w:rPr>
          <w:i/>
          <w:sz w:val="20"/>
        </w:rPr>
      </w:pPr>
    </w:p>
    <w:p w:rsidR="00BC5C39" w:rsidRDefault="00BC5C39">
      <w:pPr>
        <w:pStyle w:val="BodyText"/>
        <w:rPr>
          <w:i/>
          <w:sz w:val="20"/>
        </w:rPr>
      </w:pPr>
    </w:p>
    <w:p w:rsidR="00BC5C39" w:rsidRDefault="00BC5C39">
      <w:pPr>
        <w:pStyle w:val="BodyText"/>
        <w:spacing w:before="10"/>
        <w:rPr>
          <w:i/>
          <w:sz w:val="16"/>
        </w:rPr>
      </w:pPr>
    </w:p>
    <w:p w:rsidR="00BC5C39" w:rsidRDefault="008A51F1">
      <w:pPr>
        <w:pStyle w:val="BodyText"/>
        <w:ind w:left="100"/>
      </w:pPr>
      <w:r>
        <w:t>The</w:t>
      </w:r>
      <w:r>
        <w:rPr>
          <w:spacing w:val="-3"/>
        </w:rPr>
        <w:t xml:space="preserve"> </w:t>
      </w:r>
      <w:r>
        <w:t>GUI</w:t>
      </w:r>
      <w:r>
        <w:rPr>
          <w:spacing w:val="-1"/>
        </w:rPr>
        <w:t xml:space="preserve"> </w:t>
      </w:r>
      <w:r>
        <w:t>for</w:t>
      </w:r>
      <w:r>
        <w:rPr>
          <w:spacing w:val="-2"/>
        </w:rPr>
        <w:t xml:space="preserve"> </w:t>
      </w:r>
      <w:r>
        <w:t>report uploading</w:t>
      </w:r>
      <w:r>
        <w:rPr>
          <w:spacing w:val="-2"/>
        </w:rPr>
        <w:t xml:space="preserve"> </w:t>
      </w:r>
      <w:r>
        <w:t>for</w:t>
      </w:r>
      <w:r>
        <w:rPr>
          <w:spacing w:val="-2"/>
        </w:rPr>
        <w:t xml:space="preserve"> </w:t>
      </w:r>
      <w:r>
        <w:t>plagiarism checking:</w:t>
      </w:r>
    </w:p>
    <w:p w:rsidR="00BC5C39" w:rsidRDefault="008A51F1">
      <w:pPr>
        <w:pStyle w:val="BodyText"/>
        <w:spacing w:before="9"/>
        <w:rPr>
          <w:sz w:val="14"/>
        </w:rPr>
      </w:pPr>
      <w:r>
        <w:rPr>
          <w:noProof/>
        </w:rPr>
        <w:drawing>
          <wp:anchor distT="0" distB="0" distL="0" distR="0" simplePos="0" relativeHeight="251706880" behindDoc="0" locked="0" layoutInCell="1" allowOverlap="1" wp14:anchorId="3CFE72DB" wp14:editId="08891C72">
            <wp:simplePos x="0" y="0"/>
            <wp:positionH relativeFrom="page">
              <wp:posOffset>914400</wp:posOffset>
            </wp:positionH>
            <wp:positionV relativeFrom="paragraph">
              <wp:posOffset>133180</wp:posOffset>
            </wp:positionV>
            <wp:extent cx="5991193" cy="2078736"/>
            <wp:effectExtent l="0" t="0" r="0" b="0"/>
            <wp:wrapTopAndBottom/>
            <wp:docPr id="1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72" cstate="print"/>
                    <a:stretch>
                      <a:fillRect/>
                    </a:stretch>
                  </pic:blipFill>
                  <pic:spPr>
                    <a:xfrm>
                      <a:off x="0" y="0"/>
                      <a:ext cx="5991193" cy="2078736"/>
                    </a:xfrm>
                    <a:prstGeom prst="rect">
                      <a:avLst/>
                    </a:prstGeom>
                  </pic:spPr>
                </pic:pic>
              </a:graphicData>
            </a:graphic>
          </wp:anchor>
        </w:drawing>
      </w:r>
    </w:p>
    <w:p w:rsidR="00BC5C39" w:rsidRDefault="008A51F1">
      <w:pPr>
        <w:spacing w:before="125"/>
        <w:ind w:right="576"/>
        <w:jc w:val="center"/>
        <w:rPr>
          <w:i/>
          <w:sz w:val="18"/>
        </w:rPr>
      </w:pPr>
      <w:bookmarkStart w:id="121" w:name="_bookmark123"/>
      <w:bookmarkEnd w:id="121"/>
      <w:r>
        <w:rPr>
          <w:i/>
          <w:sz w:val="18"/>
        </w:rPr>
        <w:t>Figure</w:t>
      </w:r>
      <w:r>
        <w:rPr>
          <w:i/>
          <w:spacing w:val="-5"/>
          <w:sz w:val="18"/>
        </w:rPr>
        <w:t xml:space="preserve"> </w:t>
      </w:r>
      <w:r>
        <w:rPr>
          <w:i/>
          <w:sz w:val="18"/>
        </w:rPr>
        <w:t>58</w:t>
      </w:r>
      <w:r>
        <w:rPr>
          <w:i/>
          <w:spacing w:val="-2"/>
          <w:sz w:val="18"/>
        </w:rPr>
        <w:t xml:space="preserve"> </w:t>
      </w:r>
      <w:r>
        <w:rPr>
          <w:i/>
          <w:sz w:val="18"/>
        </w:rPr>
        <w:t>upload</w:t>
      </w:r>
      <w:r>
        <w:rPr>
          <w:i/>
          <w:spacing w:val="-1"/>
          <w:sz w:val="18"/>
        </w:rPr>
        <w:t xml:space="preserve"> </w:t>
      </w:r>
      <w:r>
        <w:rPr>
          <w:i/>
          <w:sz w:val="18"/>
        </w:rPr>
        <w:t>report</w:t>
      </w:r>
      <w:r>
        <w:rPr>
          <w:i/>
          <w:spacing w:val="-1"/>
          <w:sz w:val="18"/>
        </w:rPr>
        <w:t xml:space="preserve"> </w:t>
      </w:r>
      <w:r>
        <w:rPr>
          <w:i/>
          <w:sz w:val="18"/>
        </w:rPr>
        <w:t>for</w:t>
      </w:r>
      <w:r>
        <w:rPr>
          <w:i/>
          <w:spacing w:val="-1"/>
          <w:sz w:val="18"/>
        </w:rPr>
        <w:t xml:space="preserve"> </w:t>
      </w:r>
      <w:r>
        <w:rPr>
          <w:i/>
          <w:sz w:val="18"/>
        </w:rPr>
        <w:t>plagiarism</w:t>
      </w:r>
      <w:r>
        <w:rPr>
          <w:i/>
          <w:spacing w:val="-3"/>
          <w:sz w:val="18"/>
        </w:rPr>
        <w:t xml:space="preserve"> </w:t>
      </w:r>
      <w:r>
        <w:rPr>
          <w:i/>
          <w:sz w:val="18"/>
        </w:rPr>
        <w:t>checking</w:t>
      </w:r>
    </w:p>
    <w:p w:rsidR="00BC5C39" w:rsidRDefault="00BC5C39">
      <w:pPr>
        <w:jc w:val="center"/>
        <w:rPr>
          <w:sz w:val="18"/>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ind w:left="0" w:right="575" w:firstLine="0"/>
        <w:jc w:val="center"/>
      </w:pPr>
      <w:bookmarkStart w:id="122" w:name="_Toc117117329"/>
      <w:r>
        <w:lastRenderedPageBreak/>
        <w:t>Chapter</w:t>
      </w:r>
      <w:r>
        <w:rPr>
          <w:spacing w:val="-2"/>
        </w:rPr>
        <w:t xml:space="preserve"> </w:t>
      </w:r>
      <w:r>
        <w:t>4</w:t>
      </w:r>
      <w:bookmarkEnd w:id="122"/>
    </w:p>
    <w:p w:rsidR="00BC5C39" w:rsidRDefault="008A51F1">
      <w:pPr>
        <w:pStyle w:val="Heading1"/>
        <w:spacing w:before="266"/>
        <w:ind w:left="100" w:firstLine="0"/>
        <w:jc w:val="left"/>
      </w:pPr>
      <w:bookmarkStart w:id="123" w:name="_Toc117117330"/>
      <w:r>
        <w:t>Software</w:t>
      </w:r>
      <w:r>
        <w:rPr>
          <w:spacing w:val="-8"/>
        </w:rPr>
        <w:t xml:space="preserve"> </w:t>
      </w:r>
      <w:r>
        <w:t>Development</w:t>
      </w:r>
      <w:bookmarkEnd w:id="123"/>
    </w:p>
    <w:p w:rsidR="00BC5C39" w:rsidRDefault="00BC5C39">
      <w:pPr>
        <w:pStyle w:val="BodyText"/>
        <w:spacing w:before="9"/>
        <w:rPr>
          <w:b/>
          <w:sz w:val="19"/>
        </w:rPr>
      </w:pPr>
    </w:p>
    <w:p w:rsidR="00BC5C39" w:rsidRDefault="008A51F1">
      <w:pPr>
        <w:pStyle w:val="BodyText"/>
        <w:spacing w:before="90" w:line="360" w:lineRule="auto"/>
        <w:ind w:left="100" w:right="677" w:firstLine="719"/>
        <w:jc w:val="both"/>
      </w:pPr>
      <w:r>
        <w:t>The Implementation section is similar to the Specification and Design section in that it</w:t>
      </w:r>
      <w:r>
        <w:rPr>
          <w:spacing w:val="1"/>
        </w:rPr>
        <w:t xml:space="preserve"> </w:t>
      </w:r>
      <w:r>
        <w:t>describes the system, but it does so at a finer level of detail, down to the code level. This section</w:t>
      </w:r>
      <w:r>
        <w:rPr>
          <w:spacing w:val="1"/>
        </w:rPr>
        <w:t xml:space="preserve"> </w:t>
      </w:r>
      <w:r>
        <w:t>is</w:t>
      </w:r>
      <w:r>
        <w:rPr>
          <w:spacing w:val="-1"/>
        </w:rPr>
        <w:t xml:space="preserve"> </w:t>
      </w:r>
      <w:r>
        <w:t>about the</w:t>
      </w:r>
      <w:r>
        <w:rPr>
          <w:spacing w:val="-1"/>
        </w:rPr>
        <w:t xml:space="preserve"> </w:t>
      </w:r>
      <w:r>
        <w:t>realization of</w:t>
      </w:r>
      <w:r>
        <w:rPr>
          <w:spacing w:val="-1"/>
        </w:rPr>
        <w:t xml:space="preserve"> </w:t>
      </w:r>
      <w:r>
        <w:t>the concepts</w:t>
      </w:r>
      <w:r>
        <w:rPr>
          <w:spacing w:val="-1"/>
        </w:rPr>
        <w:t xml:space="preserve"> </w:t>
      </w:r>
      <w:r>
        <w:t>and ideas developed earlier.</w:t>
      </w:r>
    </w:p>
    <w:p w:rsidR="00BC5C39" w:rsidRDefault="00BC5C39">
      <w:pPr>
        <w:pStyle w:val="BodyText"/>
        <w:spacing w:before="1"/>
        <w:rPr>
          <w:sz w:val="21"/>
        </w:rPr>
      </w:pPr>
    </w:p>
    <w:p w:rsidR="00BC5C39" w:rsidRDefault="008A51F1">
      <w:pPr>
        <w:pStyle w:val="Heading1"/>
        <w:numPr>
          <w:ilvl w:val="1"/>
          <w:numId w:val="4"/>
        </w:numPr>
        <w:tabs>
          <w:tab w:val="left" w:pos="523"/>
        </w:tabs>
        <w:spacing w:before="0"/>
      </w:pPr>
      <w:bookmarkStart w:id="124" w:name="_Toc117117331"/>
      <w:r>
        <w:t>Coding</w:t>
      </w:r>
      <w:r>
        <w:rPr>
          <w:spacing w:val="-11"/>
        </w:rPr>
        <w:t xml:space="preserve"> </w:t>
      </w:r>
      <w:r>
        <w:t>Standards</w:t>
      </w:r>
      <w:bookmarkEnd w:id="124"/>
    </w:p>
    <w:p w:rsidR="00BC5C39" w:rsidRDefault="008A51F1">
      <w:pPr>
        <w:pStyle w:val="BodyText"/>
        <w:spacing w:before="23"/>
        <w:ind w:left="820"/>
      </w:pPr>
      <w:r>
        <w:t>The</w:t>
      </w:r>
      <w:r>
        <w:rPr>
          <w:spacing w:val="-3"/>
        </w:rPr>
        <w:t xml:space="preserve"> </w:t>
      </w:r>
      <w:r>
        <w:t>indention, declaration,</w:t>
      </w:r>
      <w:r>
        <w:rPr>
          <w:spacing w:val="-1"/>
        </w:rPr>
        <w:t xml:space="preserve"> </w:t>
      </w:r>
      <w:r>
        <w:t>naming</w:t>
      </w:r>
      <w:r>
        <w:rPr>
          <w:spacing w:val="-3"/>
        </w:rPr>
        <w:t xml:space="preserve"> </w:t>
      </w:r>
      <w:r>
        <w:t>convention</w:t>
      </w:r>
      <w:r>
        <w:rPr>
          <w:spacing w:val="-1"/>
        </w:rPr>
        <w:t xml:space="preserve"> </w:t>
      </w:r>
      <w:r>
        <w:t>used while</w:t>
      </w:r>
      <w:r>
        <w:rPr>
          <w:spacing w:val="-1"/>
        </w:rPr>
        <w:t xml:space="preserve"> </w:t>
      </w:r>
      <w:r>
        <w:t>coding</w:t>
      </w:r>
      <w:r>
        <w:rPr>
          <w:spacing w:val="-3"/>
        </w:rPr>
        <w:t xml:space="preserve"> </w:t>
      </w:r>
      <w:r>
        <w:t>the</w:t>
      </w:r>
      <w:r>
        <w:rPr>
          <w:spacing w:val="-1"/>
        </w:rPr>
        <w:t xml:space="preserve"> </w:t>
      </w:r>
      <w:r>
        <w:t>project as</w:t>
      </w:r>
      <w:r>
        <w:rPr>
          <w:spacing w:val="1"/>
        </w:rPr>
        <w:t xml:space="preserve"> </w:t>
      </w:r>
      <w:r>
        <w:t>follows:</w:t>
      </w:r>
    </w:p>
    <w:p w:rsidR="00BC5C39" w:rsidRDefault="00BC5C39">
      <w:pPr>
        <w:pStyle w:val="BodyText"/>
        <w:spacing w:before="10"/>
        <w:rPr>
          <w:sz w:val="25"/>
        </w:rPr>
      </w:pPr>
    </w:p>
    <w:p w:rsidR="00BC5C39" w:rsidRDefault="008A51F1">
      <w:pPr>
        <w:pStyle w:val="ListParagraph"/>
        <w:numPr>
          <w:ilvl w:val="2"/>
          <w:numId w:val="4"/>
        </w:numPr>
        <w:tabs>
          <w:tab w:val="left" w:pos="1223"/>
          <w:tab w:val="left" w:pos="1224"/>
        </w:tabs>
        <w:spacing w:before="0"/>
        <w:rPr>
          <w:sz w:val="24"/>
        </w:rPr>
      </w:pPr>
      <w:r>
        <w:rPr>
          <w:sz w:val="24"/>
        </w:rPr>
        <w:t>Indentation</w:t>
      </w:r>
      <w:r>
        <w:rPr>
          <w:spacing w:val="-1"/>
          <w:sz w:val="24"/>
        </w:rPr>
        <w:t xml:space="preserve"> </w:t>
      </w:r>
      <w:r>
        <w:rPr>
          <w:sz w:val="24"/>
        </w:rPr>
        <w:t>is</w:t>
      </w:r>
      <w:r>
        <w:rPr>
          <w:spacing w:val="-1"/>
          <w:sz w:val="24"/>
        </w:rPr>
        <w:t xml:space="preserve"> </w:t>
      </w:r>
      <w:r>
        <w:rPr>
          <w:sz w:val="24"/>
        </w:rPr>
        <w:t>used properly</w:t>
      </w:r>
      <w:r>
        <w:rPr>
          <w:spacing w:val="-6"/>
          <w:sz w:val="24"/>
        </w:rPr>
        <w:t xml:space="preserve"> </w:t>
      </w:r>
      <w:r>
        <w:rPr>
          <w:sz w:val="24"/>
        </w:rPr>
        <w:t>in all</w:t>
      </w:r>
      <w:r>
        <w:rPr>
          <w:spacing w:val="-1"/>
          <w:sz w:val="24"/>
        </w:rPr>
        <w:t xml:space="preserve"> </w:t>
      </w:r>
      <w:r>
        <w:rPr>
          <w:sz w:val="24"/>
        </w:rPr>
        <w:t>of our coding.</w:t>
      </w:r>
    </w:p>
    <w:p w:rsidR="00BC5C39" w:rsidRDefault="008A51F1">
      <w:pPr>
        <w:pStyle w:val="ListParagraph"/>
        <w:numPr>
          <w:ilvl w:val="2"/>
          <w:numId w:val="4"/>
        </w:numPr>
        <w:tabs>
          <w:tab w:val="left" w:pos="1223"/>
          <w:tab w:val="left" w:pos="1224"/>
        </w:tabs>
        <w:spacing w:before="140"/>
        <w:rPr>
          <w:sz w:val="24"/>
        </w:rPr>
      </w:pPr>
      <w:r>
        <w:rPr>
          <w:sz w:val="24"/>
        </w:rPr>
        <w:t>Camel</w:t>
      </w:r>
      <w:r>
        <w:rPr>
          <w:spacing w:val="-1"/>
          <w:sz w:val="24"/>
        </w:rPr>
        <w:t xml:space="preserve"> </w:t>
      </w:r>
      <w:r>
        <w:rPr>
          <w:sz w:val="24"/>
        </w:rPr>
        <w:t>Case</w:t>
      </w:r>
      <w:r>
        <w:rPr>
          <w:spacing w:val="-2"/>
          <w:sz w:val="24"/>
        </w:rPr>
        <w:t xml:space="preserve"> </w:t>
      </w:r>
      <w:r>
        <w:rPr>
          <w:sz w:val="24"/>
        </w:rPr>
        <w:t>is</w:t>
      </w:r>
      <w:r>
        <w:rPr>
          <w:spacing w:val="-1"/>
          <w:sz w:val="24"/>
        </w:rPr>
        <w:t xml:space="preserve"> </w:t>
      </w:r>
      <w:r>
        <w:rPr>
          <w:sz w:val="24"/>
        </w:rPr>
        <w:t>used for</w:t>
      </w:r>
      <w:r>
        <w:rPr>
          <w:spacing w:val="-3"/>
          <w:sz w:val="24"/>
        </w:rPr>
        <w:t xml:space="preserve"> </w:t>
      </w:r>
      <w:r>
        <w:rPr>
          <w:sz w:val="24"/>
        </w:rPr>
        <w:t>attributes</w:t>
      </w:r>
      <w:r>
        <w:rPr>
          <w:spacing w:val="-1"/>
          <w:sz w:val="24"/>
        </w:rPr>
        <w:t xml:space="preserve"> </w:t>
      </w:r>
      <w:r>
        <w:rPr>
          <w:sz w:val="24"/>
        </w:rPr>
        <w:t>declaration.</w:t>
      </w:r>
    </w:p>
    <w:p w:rsidR="00BC5C39" w:rsidRDefault="008A51F1">
      <w:pPr>
        <w:pStyle w:val="ListParagraph"/>
        <w:numPr>
          <w:ilvl w:val="2"/>
          <w:numId w:val="4"/>
        </w:numPr>
        <w:tabs>
          <w:tab w:val="left" w:pos="1223"/>
          <w:tab w:val="left" w:pos="1224"/>
        </w:tabs>
        <w:spacing w:before="136"/>
        <w:rPr>
          <w:sz w:val="24"/>
        </w:rPr>
      </w:pPr>
      <w:r>
        <w:rPr>
          <w:sz w:val="24"/>
        </w:rPr>
        <w:t>Pascal</w:t>
      </w:r>
      <w:r>
        <w:rPr>
          <w:spacing w:val="-2"/>
          <w:sz w:val="24"/>
        </w:rPr>
        <w:t xml:space="preserve"> </w:t>
      </w:r>
      <w:r>
        <w:rPr>
          <w:sz w:val="24"/>
        </w:rPr>
        <w:t>Case</w:t>
      </w:r>
      <w:r>
        <w:rPr>
          <w:spacing w:val="-3"/>
          <w:sz w:val="24"/>
        </w:rPr>
        <w:t xml:space="preserve"> </w:t>
      </w:r>
      <w:r>
        <w:rPr>
          <w:sz w:val="24"/>
        </w:rPr>
        <w:t>for</w:t>
      </w:r>
      <w:r>
        <w:rPr>
          <w:spacing w:val="-1"/>
          <w:sz w:val="24"/>
        </w:rPr>
        <w:t xml:space="preserve"> </w:t>
      </w:r>
      <w:r>
        <w:rPr>
          <w:sz w:val="24"/>
        </w:rPr>
        <w:t>method</w:t>
      </w:r>
      <w:r>
        <w:rPr>
          <w:spacing w:val="-2"/>
          <w:sz w:val="24"/>
        </w:rPr>
        <w:t xml:space="preserve"> </w:t>
      </w:r>
      <w:r>
        <w:rPr>
          <w:sz w:val="24"/>
        </w:rPr>
        <w:t>declaration.</w:t>
      </w:r>
    </w:p>
    <w:p w:rsidR="00BC5C39" w:rsidRDefault="00BC5C39">
      <w:pPr>
        <w:pStyle w:val="BodyText"/>
        <w:spacing w:before="1"/>
        <w:rPr>
          <w:sz w:val="33"/>
        </w:rPr>
      </w:pPr>
    </w:p>
    <w:p w:rsidR="00BC5C39" w:rsidRDefault="008A51F1">
      <w:pPr>
        <w:pStyle w:val="Heading1"/>
        <w:numPr>
          <w:ilvl w:val="1"/>
          <w:numId w:val="4"/>
        </w:numPr>
        <w:tabs>
          <w:tab w:val="left" w:pos="523"/>
        </w:tabs>
        <w:spacing w:before="0"/>
      </w:pPr>
      <w:bookmarkStart w:id="125" w:name="_Toc117117332"/>
      <w:r>
        <w:t>Development</w:t>
      </w:r>
      <w:r>
        <w:rPr>
          <w:spacing w:val="-14"/>
        </w:rPr>
        <w:t xml:space="preserve"> </w:t>
      </w:r>
      <w:r>
        <w:t>Environment</w:t>
      </w:r>
      <w:bookmarkEnd w:id="125"/>
    </w:p>
    <w:p w:rsidR="00BC5C39" w:rsidRDefault="008A51F1">
      <w:pPr>
        <w:pStyle w:val="BodyText"/>
        <w:spacing w:before="25" w:line="360" w:lineRule="auto"/>
        <w:ind w:left="100" w:right="681" w:firstLine="719"/>
        <w:jc w:val="both"/>
      </w:pPr>
      <w:r>
        <w:t>The development environment provides developers an interface and helpful see of the</w:t>
      </w:r>
      <w:r>
        <w:rPr>
          <w:spacing w:val="1"/>
        </w:rPr>
        <w:t xml:space="preserve"> </w:t>
      </w:r>
      <w:r>
        <w:t>advancement handle which incorporates composing code, testing the same and bundling the</w:t>
      </w:r>
      <w:r>
        <w:rPr>
          <w:spacing w:val="1"/>
        </w:rPr>
        <w:t xml:space="preserve"> </w:t>
      </w:r>
      <w:r>
        <w:t>construct</w:t>
      </w:r>
      <w:r>
        <w:rPr>
          <w:spacing w:val="-1"/>
        </w:rPr>
        <w:t xml:space="preserve"> </w:t>
      </w:r>
      <w:r>
        <w:t>so that it can be</w:t>
      </w:r>
      <w:r>
        <w:rPr>
          <w:spacing w:val="1"/>
        </w:rPr>
        <w:t xml:space="preserve"> </w:t>
      </w:r>
      <w:r>
        <w:t>deployed.</w:t>
      </w:r>
    </w:p>
    <w:p w:rsidR="00BC5C39" w:rsidRDefault="008A51F1">
      <w:pPr>
        <w:pStyle w:val="Heading2"/>
        <w:numPr>
          <w:ilvl w:val="2"/>
          <w:numId w:val="3"/>
        </w:numPr>
        <w:tabs>
          <w:tab w:val="left" w:pos="641"/>
        </w:tabs>
        <w:spacing w:before="165"/>
        <w:ind w:hanging="541"/>
      </w:pPr>
      <w:bookmarkStart w:id="126" w:name="_Toc117117333"/>
      <w:r>
        <w:t>Visual</w:t>
      </w:r>
      <w:r>
        <w:rPr>
          <w:spacing w:val="-1"/>
        </w:rPr>
        <w:t xml:space="preserve"> </w:t>
      </w:r>
      <w:r>
        <w:t>Studio</w:t>
      </w:r>
      <w:r>
        <w:rPr>
          <w:spacing w:val="-1"/>
        </w:rPr>
        <w:t xml:space="preserve"> </w:t>
      </w:r>
      <w:r>
        <w:t>code</w:t>
      </w:r>
      <w:bookmarkEnd w:id="126"/>
    </w:p>
    <w:p w:rsidR="00BC5C39" w:rsidRDefault="008A51F1">
      <w:pPr>
        <w:pStyle w:val="BodyText"/>
        <w:spacing w:before="132" w:line="360" w:lineRule="auto"/>
        <w:ind w:left="100" w:right="678" w:firstLine="719"/>
        <w:jc w:val="both"/>
      </w:pPr>
      <w:r>
        <w:t>In general, the build process is very simple in this tool by building your code, you can</w:t>
      </w:r>
      <w:r>
        <w:rPr>
          <w:spacing w:val="1"/>
        </w:rPr>
        <w:t xml:space="preserve"> </w:t>
      </w:r>
      <w:r>
        <w:t>quickly identify compile time errors such as incorrect syntax, misspelled keywords and type</w:t>
      </w:r>
      <w:r>
        <w:rPr>
          <w:spacing w:val="1"/>
        </w:rPr>
        <w:t xml:space="preserve"> </w:t>
      </w:r>
      <w:r>
        <w:t>mismatches. You can also detect and correct runtime errors such as semantic errors and errors by</w:t>
      </w:r>
      <w:r>
        <w:rPr>
          <w:spacing w:val="-57"/>
        </w:rPr>
        <w:t xml:space="preserve"> </w:t>
      </w:r>
      <w:r>
        <w:t>building</w:t>
      </w:r>
      <w:r>
        <w:rPr>
          <w:spacing w:val="-2"/>
        </w:rPr>
        <w:t xml:space="preserve"> </w:t>
      </w:r>
      <w:r>
        <w:t>and running</w:t>
      </w:r>
      <w:r>
        <w:rPr>
          <w:spacing w:val="-3"/>
        </w:rPr>
        <w:t xml:space="preserve"> </w:t>
      </w:r>
      <w:r>
        <w:t>debug</w:t>
      </w:r>
      <w:r>
        <w:rPr>
          <w:spacing w:val="-3"/>
        </w:rPr>
        <w:t xml:space="preserve"> </w:t>
      </w:r>
      <w:r>
        <w:t>versions of the</w:t>
      </w:r>
      <w:r>
        <w:rPr>
          <w:spacing w:val="-2"/>
        </w:rPr>
        <w:t xml:space="preserve"> </w:t>
      </w:r>
      <w:r>
        <w:t>code.</w:t>
      </w:r>
    </w:p>
    <w:p w:rsidR="00BC5C39" w:rsidRDefault="008A51F1">
      <w:pPr>
        <w:pStyle w:val="Heading2"/>
        <w:numPr>
          <w:ilvl w:val="2"/>
          <w:numId w:val="3"/>
        </w:numPr>
        <w:tabs>
          <w:tab w:val="left" w:pos="641"/>
        </w:tabs>
        <w:spacing w:before="166"/>
        <w:ind w:hanging="541"/>
      </w:pPr>
      <w:bookmarkStart w:id="127" w:name="_Toc117117334"/>
      <w:r>
        <w:t>Apache</w:t>
      </w:r>
      <w:r>
        <w:rPr>
          <w:spacing w:val="-3"/>
        </w:rPr>
        <w:t xml:space="preserve"> </w:t>
      </w:r>
      <w:r>
        <w:t>MYSQL</w:t>
      </w:r>
      <w:bookmarkEnd w:id="127"/>
    </w:p>
    <w:p w:rsidR="00BC5C39" w:rsidRDefault="008A51F1">
      <w:pPr>
        <w:pStyle w:val="BodyText"/>
        <w:spacing w:before="132" w:line="360" w:lineRule="auto"/>
        <w:ind w:left="100" w:right="677" w:firstLine="719"/>
        <w:jc w:val="both"/>
      </w:pPr>
      <w:r>
        <w:t>Apache</w:t>
      </w:r>
      <w:r>
        <w:rPr>
          <w:spacing w:val="50"/>
        </w:rPr>
        <w:t xml:space="preserve"> </w:t>
      </w:r>
      <w:r>
        <w:t>is</w:t>
      </w:r>
      <w:r>
        <w:rPr>
          <w:spacing w:val="50"/>
        </w:rPr>
        <w:t xml:space="preserve"> </w:t>
      </w:r>
      <w:r>
        <w:t>the</w:t>
      </w:r>
      <w:r>
        <w:rPr>
          <w:spacing w:val="48"/>
        </w:rPr>
        <w:t xml:space="preserve"> </w:t>
      </w:r>
      <w:r>
        <w:t>web</w:t>
      </w:r>
      <w:r>
        <w:rPr>
          <w:spacing w:val="50"/>
        </w:rPr>
        <w:t xml:space="preserve"> </w:t>
      </w:r>
      <w:r>
        <w:t>server</w:t>
      </w:r>
      <w:r>
        <w:rPr>
          <w:spacing w:val="48"/>
        </w:rPr>
        <w:t xml:space="preserve"> </w:t>
      </w:r>
      <w:r>
        <w:t>that</w:t>
      </w:r>
      <w:r>
        <w:rPr>
          <w:spacing w:val="49"/>
        </w:rPr>
        <w:t xml:space="preserve"> </w:t>
      </w:r>
      <w:r>
        <w:t>processes</w:t>
      </w:r>
      <w:r>
        <w:rPr>
          <w:spacing w:val="51"/>
        </w:rPr>
        <w:t xml:space="preserve"> </w:t>
      </w:r>
      <w:r>
        <w:t>requests</w:t>
      </w:r>
      <w:r>
        <w:rPr>
          <w:spacing w:val="50"/>
        </w:rPr>
        <w:t xml:space="preserve"> </w:t>
      </w:r>
      <w:r>
        <w:t>and</w:t>
      </w:r>
      <w:r>
        <w:rPr>
          <w:spacing w:val="49"/>
        </w:rPr>
        <w:t xml:space="preserve"> </w:t>
      </w:r>
      <w:r>
        <w:t>serves</w:t>
      </w:r>
      <w:r>
        <w:rPr>
          <w:spacing w:val="49"/>
        </w:rPr>
        <w:t xml:space="preserve"> </w:t>
      </w:r>
      <w:r>
        <w:t>web</w:t>
      </w:r>
      <w:r>
        <w:rPr>
          <w:spacing w:val="52"/>
        </w:rPr>
        <w:t xml:space="preserve"> </w:t>
      </w:r>
      <w:r>
        <w:t>assets</w:t>
      </w:r>
      <w:r>
        <w:rPr>
          <w:spacing w:val="49"/>
        </w:rPr>
        <w:t xml:space="preserve"> </w:t>
      </w:r>
      <w:r>
        <w:t>and</w:t>
      </w:r>
      <w:r>
        <w:rPr>
          <w:spacing w:val="49"/>
        </w:rPr>
        <w:t xml:space="preserve"> </w:t>
      </w:r>
      <w:r>
        <w:t>content</w:t>
      </w:r>
      <w:r>
        <w:rPr>
          <w:spacing w:val="-58"/>
        </w:rPr>
        <w:t xml:space="preserve"> </w:t>
      </w:r>
      <w:r>
        <w:t>via</w:t>
      </w:r>
      <w:r>
        <w:rPr>
          <w:spacing w:val="-7"/>
        </w:rPr>
        <w:t xml:space="preserve"> </w:t>
      </w:r>
      <w:r>
        <w:t>HTTP.</w:t>
      </w:r>
      <w:r>
        <w:rPr>
          <w:spacing w:val="-6"/>
        </w:rPr>
        <w:t xml:space="preserve"> </w:t>
      </w:r>
      <w:r>
        <w:t>MySQL</w:t>
      </w:r>
      <w:r>
        <w:rPr>
          <w:spacing w:val="-9"/>
        </w:rPr>
        <w:t xml:space="preserve"> </w:t>
      </w:r>
      <w:r>
        <w:t>is</w:t>
      </w:r>
      <w:r>
        <w:rPr>
          <w:spacing w:val="-5"/>
        </w:rPr>
        <w:t xml:space="preserve"> </w:t>
      </w:r>
      <w:r>
        <w:t>the</w:t>
      </w:r>
      <w:r>
        <w:rPr>
          <w:spacing w:val="-5"/>
        </w:rPr>
        <w:t xml:space="preserve"> </w:t>
      </w:r>
      <w:r>
        <w:t>database</w:t>
      </w:r>
      <w:r>
        <w:rPr>
          <w:spacing w:val="-7"/>
        </w:rPr>
        <w:t xml:space="preserve"> </w:t>
      </w:r>
      <w:r>
        <w:t>that</w:t>
      </w:r>
      <w:r>
        <w:rPr>
          <w:spacing w:val="-5"/>
        </w:rPr>
        <w:t xml:space="preserve"> </w:t>
      </w:r>
      <w:r>
        <w:t>stores</w:t>
      </w:r>
      <w:r>
        <w:rPr>
          <w:spacing w:val="-6"/>
        </w:rPr>
        <w:t xml:space="preserve"> </w:t>
      </w:r>
      <w:r>
        <w:t>all</w:t>
      </w:r>
      <w:r>
        <w:rPr>
          <w:spacing w:val="-3"/>
        </w:rPr>
        <w:t xml:space="preserve"> </w:t>
      </w:r>
      <w:r>
        <w:t>your</w:t>
      </w:r>
      <w:r>
        <w:rPr>
          <w:spacing w:val="-6"/>
        </w:rPr>
        <w:t xml:space="preserve"> </w:t>
      </w:r>
      <w:r>
        <w:t>information</w:t>
      </w:r>
      <w:r>
        <w:rPr>
          <w:spacing w:val="-6"/>
        </w:rPr>
        <w:t xml:space="preserve"> </w:t>
      </w:r>
      <w:r>
        <w:t>in</w:t>
      </w:r>
      <w:r>
        <w:rPr>
          <w:spacing w:val="-6"/>
        </w:rPr>
        <w:t xml:space="preserve"> </w:t>
      </w:r>
      <w:r>
        <w:t>an</w:t>
      </w:r>
      <w:r>
        <w:rPr>
          <w:spacing w:val="-6"/>
        </w:rPr>
        <w:t xml:space="preserve"> </w:t>
      </w:r>
      <w:r>
        <w:t>easily</w:t>
      </w:r>
      <w:r>
        <w:rPr>
          <w:spacing w:val="-10"/>
        </w:rPr>
        <w:t xml:space="preserve"> </w:t>
      </w:r>
      <w:r>
        <w:t>queried</w:t>
      </w:r>
      <w:r>
        <w:rPr>
          <w:spacing w:val="-4"/>
        </w:rPr>
        <w:t xml:space="preserve"> </w:t>
      </w:r>
      <w:r>
        <w:t>format.</w:t>
      </w:r>
      <w:r>
        <w:rPr>
          <w:spacing w:val="-2"/>
        </w:rPr>
        <w:t xml:space="preserve"> </w:t>
      </w:r>
      <w:r>
        <w:t>We</w:t>
      </w:r>
      <w:r>
        <w:rPr>
          <w:spacing w:val="-57"/>
        </w:rPr>
        <w:t xml:space="preserve"> </w:t>
      </w:r>
      <w:r>
        <w:t>connected</w:t>
      </w:r>
      <w:r>
        <w:rPr>
          <w:spacing w:val="-2"/>
        </w:rPr>
        <w:t xml:space="preserve"> </w:t>
      </w:r>
      <w:r>
        <w:t>MySQL and</w:t>
      </w:r>
      <w:r>
        <w:rPr>
          <w:spacing w:val="2"/>
        </w:rPr>
        <w:t xml:space="preserve"> </w:t>
      </w:r>
      <w:r>
        <w:t>Django</w:t>
      </w:r>
      <w:r>
        <w:rPr>
          <w:spacing w:val="1"/>
        </w:rPr>
        <w:t xml:space="preserve"> </w:t>
      </w:r>
      <w:r>
        <w:t>as all the</w:t>
      </w:r>
      <w:r>
        <w:rPr>
          <w:spacing w:val="-1"/>
        </w:rPr>
        <w:t xml:space="preserve"> </w:t>
      </w:r>
      <w:r>
        <w:t>data</w:t>
      </w:r>
      <w:r>
        <w:rPr>
          <w:spacing w:val="1"/>
        </w:rPr>
        <w:t xml:space="preserve"> </w:t>
      </w:r>
      <w:r>
        <w:t>will be</w:t>
      </w:r>
      <w:r>
        <w:rPr>
          <w:spacing w:val="-2"/>
        </w:rPr>
        <w:t xml:space="preserve"> </w:t>
      </w:r>
      <w:r>
        <w:t>stored in</w:t>
      </w:r>
      <w:r>
        <w:rPr>
          <w:spacing w:val="1"/>
        </w:rPr>
        <w:t xml:space="preserve"> </w:t>
      </w:r>
      <w:r>
        <w:t>MySQL.</w:t>
      </w:r>
    </w:p>
    <w:p w:rsidR="00BC5C39" w:rsidRDefault="00BC5C39">
      <w:pPr>
        <w:pStyle w:val="BodyText"/>
        <w:spacing w:before="4"/>
        <w:rPr>
          <w:sz w:val="21"/>
        </w:rPr>
      </w:pPr>
    </w:p>
    <w:p w:rsidR="00BC5C39" w:rsidRDefault="008A51F1">
      <w:pPr>
        <w:pStyle w:val="Heading1"/>
        <w:numPr>
          <w:ilvl w:val="1"/>
          <w:numId w:val="4"/>
        </w:numPr>
        <w:tabs>
          <w:tab w:val="left" w:pos="523"/>
        </w:tabs>
        <w:spacing w:before="0"/>
      </w:pPr>
      <w:bookmarkStart w:id="128" w:name="_Toc117117335"/>
      <w:r>
        <w:t>Code</w:t>
      </w:r>
      <w:r>
        <w:rPr>
          <w:spacing w:val="-4"/>
        </w:rPr>
        <w:t xml:space="preserve"> </w:t>
      </w:r>
      <w:r>
        <w:t>Snippet</w:t>
      </w:r>
      <w:bookmarkEnd w:id="128"/>
    </w:p>
    <w:p w:rsidR="00BC5C39" w:rsidRDefault="008A51F1">
      <w:pPr>
        <w:pStyle w:val="BodyText"/>
        <w:spacing w:before="22" w:line="360" w:lineRule="auto"/>
        <w:ind w:left="100" w:right="680" w:firstLine="719"/>
        <w:jc w:val="both"/>
      </w:pPr>
      <w:r>
        <w:t>Here</w:t>
      </w:r>
      <w:r>
        <w:rPr>
          <w:spacing w:val="-12"/>
        </w:rPr>
        <w:t xml:space="preserve"> </w:t>
      </w:r>
      <w:r>
        <w:t>are</w:t>
      </w:r>
      <w:r>
        <w:rPr>
          <w:spacing w:val="-13"/>
        </w:rPr>
        <w:t xml:space="preserve"> </w:t>
      </w:r>
      <w:r>
        <w:t>the</w:t>
      </w:r>
      <w:r>
        <w:rPr>
          <w:spacing w:val="-11"/>
        </w:rPr>
        <w:t xml:space="preserve"> </w:t>
      </w:r>
      <w:r>
        <w:t>code</w:t>
      </w:r>
      <w:r>
        <w:rPr>
          <w:spacing w:val="-13"/>
        </w:rPr>
        <w:t xml:space="preserve"> </w:t>
      </w:r>
      <w:r>
        <w:t>snippets</w:t>
      </w:r>
      <w:r>
        <w:rPr>
          <w:spacing w:val="-12"/>
        </w:rPr>
        <w:t xml:space="preserve"> </w:t>
      </w:r>
      <w:r>
        <w:t>of</w:t>
      </w:r>
      <w:r>
        <w:rPr>
          <w:spacing w:val="-12"/>
        </w:rPr>
        <w:t xml:space="preserve"> </w:t>
      </w:r>
      <w:r>
        <w:t>major</w:t>
      </w:r>
      <w:r>
        <w:rPr>
          <w:spacing w:val="-11"/>
        </w:rPr>
        <w:t xml:space="preserve"> </w:t>
      </w:r>
      <w:r>
        <w:t>functionality</w:t>
      </w:r>
      <w:r>
        <w:rPr>
          <w:spacing w:val="-17"/>
        </w:rPr>
        <w:t xml:space="preserve"> </w:t>
      </w:r>
      <w:r>
        <w:t>of</w:t>
      </w:r>
      <w:r>
        <w:rPr>
          <w:spacing w:val="-13"/>
        </w:rPr>
        <w:t xml:space="preserve"> </w:t>
      </w:r>
      <w:r>
        <w:t>the</w:t>
      </w:r>
      <w:r>
        <w:rPr>
          <w:spacing w:val="-13"/>
        </w:rPr>
        <w:t xml:space="preserve"> </w:t>
      </w:r>
      <w:r>
        <w:t>system</w:t>
      </w:r>
      <w:r>
        <w:rPr>
          <w:spacing w:val="-10"/>
        </w:rPr>
        <w:t xml:space="preserve"> </w:t>
      </w:r>
      <w:r>
        <w:t>which</w:t>
      </w:r>
      <w:r>
        <w:rPr>
          <w:spacing w:val="-11"/>
        </w:rPr>
        <w:t xml:space="preserve"> </w:t>
      </w:r>
      <w:r>
        <w:t>show</w:t>
      </w:r>
      <w:r>
        <w:rPr>
          <w:spacing w:val="-11"/>
        </w:rPr>
        <w:t xml:space="preserve"> </w:t>
      </w:r>
      <w:r>
        <w:t>how</w:t>
      </w:r>
      <w:r>
        <w:rPr>
          <w:spacing w:val="-13"/>
        </w:rPr>
        <w:t xml:space="preserve"> </w:t>
      </w:r>
      <w:r>
        <w:t>the</w:t>
      </w:r>
      <w:r>
        <w:rPr>
          <w:spacing w:val="-13"/>
        </w:rPr>
        <w:t xml:space="preserve"> </w:t>
      </w:r>
      <w:r>
        <w:t>system</w:t>
      </w:r>
      <w:r>
        <w:rPr>
          <w:spacing w:val="-57"/>
        </w:rPr>
        <w:t xml:space="preserve"> </w:t>
      </w:r>
      <w:r>
        <w:t>interacts and performs various operations .It will discuss the logic of the system that will be</w:t>
      </w:r>
      <w:r>
        <w:rPr>
          <w:spacing w:val="1"/>
        </w:rPr>
        <w:t xml:space="preserve"> </w:t>
      </w:r>
      <w:r>
        <w:t>implemented</w:t>
      </w:r>
      <w:r>
        <w:rPr>
          <w:spacing w:val="-1"/>
        </w:rPr>
        <w:t xml:space="preserve"> </w:t>
      </w:r>
      <w:r>
        <w:t>in the code.</w:t>
      </w:r>
      <w:r>
        <w:rPr>
          <w:spacing w:val="2"/>
        </w:rPr>
        <w:t xml:space="preserve"> </w:t>
      </w:r>
      <w:r>
        <w:t>Some</w:t>
      </w:r>
      <w:r>
        <w:rPr>
          <w:spacing w:val="1"/>
        </w:rPr>
        <w:t xml:space="preserve"> </w:t>
      </w:r>
      <w:r>
        <w:t>snippets</w:t>
      </w:r>
      <w:r>
        <w:rPr>
          <w:spacing w:val="-1"/>
        </w:rPr>
        <w:t xml:space="preserve"> </w:t>
      </w:r>
      <w:r>
        <w:t>code</w:t>
      </w:r>
      <w:r>
        <w:rPr>
          <w:spacing w:val="-2"/>
        </w:rPr>
        <w:t xml:space="preserve"> </w:t>
      </w:r>
      <w:r>
        <w:t>which are given below:</w:t>
      </w:r>
    </w:p>
    <w:p w:rsidR="00BC5C39" w:rsidRDefault="00BC5C39">
      <w:pPr>
        <w:spacing w:line="360" w:lineRule="auto"/>
        <w:jc w:val="both"/>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ind w:left="1345"/>
        <w:rPr>
          <w:sz w:val="20"/>
        </w:rPr>
      </w:pPr>
      <w:r>
        <w:rPr>
          <w:noProof/>
          <w:sz w:val="20"/>
        </w:rPr>
        <w:lastRenderedPageBreak/>
        <w:drawing>
          <wp:inline distT="0" distB="0" distL="0" distR="0" wp14:anchorId="0F14EF93" wp14:editId="313789AF">
            <wp:extent cx="4786870" cy="2905125"/>
            <wp:effectExtent l="0" t="0" r="0" b="0"/>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73" cstate="print"/>
                    <a:stretch>
                      <a:fillRect/>
                    </a:stretch>
                  </pic:blipFill>
                  <pic:spPr>
                    <a:xfrm>
                      <a:off x="0" y="0"/>
                      <a:ext cx="4786870" cy="2905125"/>
                    </a:xfrm>
                    <a:prstGeom prst="rect">
                      <a:avLst/>
                    </a:prstGeom>
                  </pic:spPr>
                </pic:pic>
              </a:graphicData>
            </a:graphic>
          </wp:inline>
        </w:drawing>
      </w:r>
    </w:p>
    <w:p w:rsidR="00BC5C39" w:rsidRDefault="00BC5C39">
      <w:pPr>
        <w:pStyle w:val="BodyText"/>
        <w:spacing w:before="4"/>
        <w:rPr>
          <w:sz w:val="21"/>
        </w:rPr>
      </w:pPr>
    </w:p>
    <w:p w:rsidR="00BC5C39" w:rsidRDefault="008A51F1">
      <w:pPr>
        <w:spacing w:before="93"/>
        <w:ind w:right="573"/>
        <w:jc w:val="center"/>
        <w:rPr>
          <w:i/>
          <w:sz w:val="18"/>
        </w:rPr>
      </w:pPr>
      <w:bookmarkStart w:id="129" w:name="_bookmark131"/>
      <w:bookmarkEnd w:id="129"/>
      <w:r>
        <w:rPr>
          <w:i/>
          <w:color w:val="44536A"/>
          <w:sz w:val="18"/>
        </w:rPr>
        <w:t>Figure</w:t>
      </w:r>
      <w:r>
        <w:rPr>
          <w:i/>
          <w:color w:val="44536A"/>
          <w:spacing w:val="-4"/>
          <w:sz w:val="18"/>
        </w:rPr>
        <w:t xml:space="preserve"> </w:t>
      </w:r>
      <w:r>
        <w:rPr>
          <w:i/>
          <w:color w:val="44536A"/>
          <w:sz w:val="18"/>
        </w:rPr>
        <w:t>59</w:t>
      </w:r>
      <w:r>
        <w:rPr>
          <w:i/>
          <w:color w:val="44536A"/>
          <w:spacing w:val="-2"/>
          <w:sz w:val="18"/>
        </w:rPr>
        <w:t xml:space="preserve"> </w:t>
      </w:r>
      <w:r>
        <w:rPr>
          <w:i/>
          <w:color w:val="44536A"/>
          <w:sz w:val="18"/>
        </w:rPr>
        <w:t>user login</w:t>
      </w:r>
      <w:r>
        <w:rPr>
          <w:i/>
          <w:color w:val="44536A"/>
          <w:spacing w:val="-1"/>
          <w:sz w:val="18"/>
        </w:rPr>
        <w:t xml:space="preserve"> </w:t>
      </w:r>
      <w:r>
        <w:rPr>
          <w:i/>
          <w:color w:val="44536A"/>
          <w:sz w:val="18"/>
        </w:rPr>
        <w:t>and logout</w:t>
      </w:r>
    </w:p>
    <w:p w:rsidR="00BC5C39" w:rsidRDefault="008A51F1">
      <w:pPr>
        <w:pStyle w:val="BodyText"/>
        <w:spacing w:before="5"/>
        <w:rPr>
          <w:i/>
          <w:sz w:val="14"/>
        </w:rPr>
      </w:pPr>
      <w:r>
        <w:rPr>
          <w:noProof/>
        </w:rPr>
        <w:drawing>
          <wp:anchor distT="0" distB="0" distL="0" distR="0" simplePos="0" relativeHeight="251708928" behindDoc="0" locked="0" layoutInCell="1" allowOverlap="1" wp14:anchorId="3AA9C9A7" wp14:editId="1EA9E5A9">
            <wp:simplePos x="0" y="0"/>
            <wp:positionH relativeFrom="page">
              <wp:posOffset>1609344</wp:posOffset>
            </wp:positionH>
            <wp:positionV relativeFrom="paragraph">
              <wp:posOffset>130262</wp:posOffset>
            </wp:positionV>
            <wp:extent cx="4960850" cy="2683764"/>
            <wp:effectExtent l="0" t="0" r="0" b="0"/>
            <wp:wrapTopAndBottom/>
            <wp:docPr id="1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74" cstate="print"/>
                    <a:stretch>
                      <a:fillRect/>
                    </a:stretch>
                  </pic:blipFill>
                  <pic:spPr>
                    <a:xfrm>
                      <a:off x="0" y="0"/>
                      <a:ext cx="4960850" cy="2683764"/>
                    </a:xfrm>
                    <a:prstGeom prst="rect">
                      <a:avLst/>
                    </a:prstGeom>
                  </pic:spPr>
                </pic:pic>
              </a:graphicData>
            </a:graphic>
          </wp:anchor>
        </w:drawing>
      </w:r>
    </w:p>
    <w:p w:rsidR="00BC5C39" w:rsidRDefault="008A51F1">
      <w:pPr>
        <w:spacing w:before="152"/>
        <w:ind w:right="578"/>
        <w:jc w:val="center"/>
        <w:rPr>
          <w:i/>
          <w:sz w:val="18"/>
        </w:rPr>
      </w:pPr>
      <w:bookmarkStart w:id="130" w:name="_bookmark132"/>
      <w:bookmarkEnd w:id="130"/>
      <w:r>
        <w:rPr>
          <w:i/>
          <w:color w:val="44536A"/>
          <w:sz w:val="18"/>
        </w:rPr>
        <w:t>Figure</w:t>
      </w:r>
      <w:r>
        <w:rPr>
          <w:i/>
          <w:color w:val="44536A"/>
          <w:spacing w:val="-4"/>
          <w:sz w:val="18"/>
        </w:rPr>
        <w:t xml:space="preserve"> </w:t>
      </w:r>
      <w:r>
        <w:rPr>
          <w:i/>
          <w:color w:val="44536A"/>
          <w:sz w:val="18"/>
        </w:rPr>
        <w:t>60</w:t>
      </w:r>
      <w:r>
        <w:rPr>
          <w:i/>
          <w:color w:val="44536A"/>
          <w:spacing w:val="-1"/>
          <w:sz w:val="18"/>
        </w:rPr>
        <w:t xml:space="preserve"> </w:t>
      </w:r>
      <w:r>
        <w:rPr>
          <w:i/>
          <w:color w:val="44536A"/>
          <w:sz w:val="18"/>
        </w:rPr>
        <w:t>admin</w:t>
      </w:r>
      <w:r>
        <w:rPr>
          <w:i/>
          <w:color w:val="44536A"/>
          <w:spacing w:val="1"/>
          <w:sz w:val="18"/>
        </w:rPr>
        <w:t xml:space="preserve"> </w:t>
      </w:r>
      <w:r>
        <w:rPr>
          <w:i/>
          <w:color w:val="44536A"/>
          <w:sz w:val="18"/>
        </w:rPr>
        <w:t>CRUD</w:t>
      </w:r>
      <w:r>
        <w:rPr>
          <w:i/>
          <w:color w:val="44536A"/>
          <w:spacing w:val="-4"/>
          <w:sz w:val="18"/>
        </w:rPr>
        <w:t xml:space="preserve"> </w:t>
      </w:r>
      <w:r>
        <w:rPr>
          <w:i/>
          <w:color w:val="44536A"/>
          <w:sz w:val="18"/>
        </w:rPr>
        <w:t>operation</w:t>
      </w:r>
    </w:p>
    <w:p w:rsidR="00BC5C39" w:rsidRDefault="00BC5C39">
      <w:pPr>
        <w:jc w:val="center"/>
        <w:rPr>
          <w:sz w:val="18"/>
        </w:r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ind w:left="925"/>
        <w:rPr>
          <w:sz w:val="20"/>
        </w:rPr>
      </w:pPr>
      <w:r>
        <w:rPr>
          <w:noProof/>
          <w:sz w:val="20"/>
        </w:rPr>
        <w:lastRenderedPageBreak/>
        <w:drawing>
          <wp:inline distT="0" distB="0" distL="0" distR="0" wp14:anchorId="76DC3DA3" wp14:editId="7A358DB9">
            <wp:extent cx="4990197" cy="3178873"/>
            <wp:effectExtent l="0" t="0" r="0" b="0"/>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75" cstate="print"/>
                    <a:stretch>
                      <a:fillRect/>
                    </a:stretch>
                  </pic:blipFill>
                  <pic:spPr>
                    <a:xfrm>
                      <a:off x="0" y="0"/>
                      <a:ext cx="4990197" cy="3178873"/>
                    </a:xfrm>
                    <a:prstGeom prst="rect">
                      <a:avLst/>
                    </a:prstGeom>
                  </pic:spPr>
                </pic:pic>
              </a:graphicData>
            </a:graphic>
          </wp:inline>
        </w:drawing>
      </w:r>
    </w:p>
    <w:p w:rsidR="00BC5C39" w:rsidRDefault="00BC5C39">
      <w:pPr>
        <w:pStyle w:val="BodyText"/>
        <w:spacing w:before="10"/>
        <w:rPr>
          <w:i/>
          <w:sz w:val="12"/>
        </w:rPr>
      </w:pPr>
    </w:p>
    <w:p w:rsidR="00BC5C39" w:rsidRDefault="008A51F1">
      <w:pPr>
        <w:spacing w:before="92"/>
        <w:ind w:left="3343" w:right="3917"/>
        <w:jc w:val="center"/>
        <w:rPr>
          <w:i/>
          <w:sz w:val="18"/>
        </w:rPr>
      </w:pPr>
      <w:bookmarkStart w:id="131" w:name="_bookmark133"/>
      <w:bookmarkEnd w:id="131"/>
      <w:r>
        <w:rPr>
          <w:i/>
          <w:color w:val="44536A"/>
          <w:sz w:val="18"/>
        </w:rPr>
        <w:t>Figure</w:t>
      </w:r>
      <w:r>
        <w:rPr>
          <w:i/>
          <w:color w:val="44536A"/>
          <w:spacing w:val="-3"/>
          <w:sz w:val="18"/>
        </w:rPr>
        <w:t xml:space="preserve"> </w:t>
      </w:r>
      <w:r>
        <w:rPr>
          <w:i/>
          <w:color w:val="44536A"/>
          <w:sz w:val="18"/>
        </w:rPr>
        <w:t>61</w:t>
      </w:r>
      <w:r>
        <w:rPr>
          <w:i/>
          <w:color w:val="44536A"/>
          <w:spacing w:val="-1"/>
          <w:sz w:val="18"/>
        </w:rPr>
        <w:t xml:space="preserve"> </w:t>
      </w:r>
      <w:r>
        <w:rPr>
          <w:i/>
          <w:color w:val="44536A"/>
          <w:sz w:val="18"/>
        </w:rPr>
        <w:t>add</w:t>
      </w:r>
      <w:r>
        <w:rPr>
          <w:i/>
          <w:color w:val="44536A"/>
          <w:spacing w:val="1"/>
          <w:sz w:val="18"/>
        </w:rPr>
        <w:t xml:space="preserve"> </w:t>
      </w:r>
      <w:proofErr w:type="spellStart"/>
      <w:r>
        <w:rPr>
          <w:i/>
          <w:color w:val="44536A"/>
          <w:sz w:val="18"/>
        </w:rPr>
        <w:t>Fyp</w:t>
      </w:r>
      <w:proofErr w:type="spellEnd"/>
      <w:r>
        <w:rPr>
          <w:i/>
          <w:color w:val="44536A"/>
          <w:spacing w:val="-2"/>
          <w:sz w:val="18"/>
        </w:rPr>
        <w:t xml:space="preserve"> </w:t>
      </w:r>
      <w:r>
        <w:rPr>
          <w:i/>
          <w:color w:val="44536A"/>
          <w:sz w:val="18"/>
        </w:rPr>
        <w:t>Project</w:t>
      </w:r>
    </w:p>
    <w:p w:rsidR="00BC5C39" w:rsidRDefault="00BC5C39">
      <w:pPr>
        <w:pStyle w:val="BodyText"/>
        <w:rPr>
          <w:i/>
          <w:sz w:val="20"/>
        </w:rPr>
      </w:pPr>
    </w:p>
    <w:p w:rsidR="00BC5C39" w:rsidRDefault="00BC5C39">
      <w:pPr>
        <w:pStyle w:val="BodyText"/>
        <w:rPr>
          <w:i/>
          <w:sz w:val="20"/>
        </w:rPr>
      </w:pPr>
    </w:p>
    <w:p w:rsidR="00BC5C39" w:rsidRDefault="008A51F1">
      <w:pPr>
        <w:pStyle w:val="BodyText"/>
        <w:spacing w:before="3"/>
        <w:rPr>
          <w:i/>
        </w:rPr>
      </w:pPr>
      <w:r>
        <w:rPr>
          <w:noProof/>
        </w:rPr>
        <w:drawing>
          <wp:anchor distT="0" distB="0" distL="0" distR="0" simplePos="0" relativeHeight="251710976" behindDoc="0" locked="0" layoutInCell="1" allowOverlap="1" wp14:anchorId="738AE79E" wp14:editId="32E48A84">
            <wp:simplePos x="0" y="0"/>
            <wp:positionH relativeFrom="page">
              <wp:posOffset>1304544</wp:posOffset>
            </wp:positionH>
            <wp:positionV relativeFrom="paragraph">
              <wp:posOffset>202481</wp:posOffset>
            </wp:positionV>
            <wp:extent cx="5129428" cy="1843563"/>
            <wp:effectExtent l="0" t="0" r="0" b="0"/>
            <wp:wrapTopAndBottom/>
            <wp:docPr id="12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png"/>
                    <pic:cNvPicPr/>
                  </pic:nvPicPr>
                  <pic:blipFill>
                    <a:blip r:embed="rId76" cstate="print"/>
                    <a:stretch>
                      <a:fillRect/>
                    </a:stretch>
                  </pic:blipFill>
                  <pic:spPr>
                    <a:xfrm>
                      <a:off x="0" y="0"/>
                      <a:ext cx="5129428" cy="1843563"/>
                    </a:xfrm>
                    <a:prstGeom prst="rect">
                      <a:avLst/>
                    </a:prstGeom>
                  </pic:spPr>
                </pic:pic>
              </a:graphicData>
            </a:graphic>
          </wp:anchor>
        </w:drawing>
      </w:r>
    </w:p>
    <w:p w:rsidR="00BC5C39" w:rsidRDefault="00BC5C39">
      <w:pPr>
        <w:pStyle w:val="BodyText"/>
        <w:rPr>
          <w:i/>
          <w:sz w:val="20"/>
        </w:rPr>
      </w:pPr>
    </w:p>
    <w:p w:rsidR="00BC5C39" w:rsidRDefault="00BC5C39">
      <w:pPr>
        <w:pStyle w:val="BodyText"/>
        <w:rPr>
          <w:i/>
          <w:sz w:val="20"/>
        </w:rPr>
      </w:pPr>
    </w:p>
    <w:p w:rsidR="00BC5C39" w:rsidRDefault="00BC5C39">
      <w:pPr>
        <w:pStyle w:val="BodyText"/>
        <w:rPr>
          <w:i/>
          <w:sz w:val="20"/>
        </w:rPr>
      </w:pPr>
    </w:p>
    <w:p w:rsidR="00BC5C39" w:rsidRDefault="00BC5C39">
      <w:pPr>
        <w:pStyle w:val="BodyText"/>
        <w:rPr>
          <w:i/>
          <w:sz w:val="20"/>
        </w:rPr>
      </w:pPr>
    </w:p>
    <w:p w:rsidR="00BC5C39" w:rsidRDefault="00BC5C39">
      <w:pPr>
        <w:pStyle w:val="BodyText"/>
        <w:rPr>
          <w:i/>
          <w:sz w:val="22"/>
        </w:rPr>
      </w:pPr>
    </w:p>
    <w:p w:rsidR="00BC5C39" w:rsidRDefault="008A51F1">
      <w:pPr>
        <w:spacing w:before="1"/>
        <w:ind w:left="3343" w:right="3922"/>
        <w:jc w:val="center"/>
        <w:rPr>
          <w:i/>
          <w:sz w:val="18"/>
        </w:rPr>
      </w:pPr>
      <w:bookmarkStart w:id="132" w:name="_bookmark134"/>
      <w:bookmarkEnd w:id="132"/>
      <w:r>
        <w:rPr>
          <w:i/>
          <w:color w:val="44536A"/>
          <w:sz w:val="18"/>
        </w:rPr>
        <w:t>Figure</w:t>
      </w:r>
      <w:r>
        <w:rPr>
          <w:i/>
          <w:color w:val="44536A"/>
          <w:spacing w:val="-4"/>
          <w:sz w:val="18"/>
        </w:rPr>
        <w:t xml:space="preserve"> </w:t>
      </w:r>
      <w:r>
        <w:rPr>
          <w:i/>
          <w:color w:val="44536A"/>
          <w:sz w:val="18"/>
        </w:rPr>
        <w:t>62 super</w:t>
      </w:r>
      <w:r>
        <w:rPr>
          <w:i/>
          <w:color w:val="44536A"/>
          <w:spacing w:val="-1"/>
          <w:sz w:val="18"/>
        </w:rPr>
        <w:t xml:space="preserve"> </w:t>
      </w:r>
      <w:r>
        <w:rPr>
          <w:i/>
          <w:color w:val="44536A"/>
          <w:sz w:val="18"/>
        </w:rPr>
        <w:t>admin</w:t>
      </w:r>
      <w:r>
        <w:rPr>
          <w:i/>
          <w:color w:val="44536A"/>
          <w:spacing w:val="-2"/>
          <w:sz w:val="18"/>
        </w:rPr>
        <w:t xml:space="preserve"> </w:t>
      </w:r>
      <w:r>
        <w:rPr>
          <w:i/>
          <w:color w:val="44536A"/>
          <w:sz w:val="18"/>
        </w:rPr>
        <w:t>successful</w:t>
      </w:r>
      <w:r>
        <w:rPr>
          <w:i/>
          <w:color w:val="44536A"/>
          <w:spacing w:val="-3"/>
          <w:sz w:val="18"/>
        </w:rPr>
        <w:t xml:space="preserve"> </w:t>
      </w:r>
      <w:r>
        <w:rPr>
          <w:i/>
          <w:color w:val="44536A"/>
          <w:sz w:val="18"/>
        </w:rPr>
        <w:t>login</w:t>
      </w:r>
    </w:p>
    <w:p w:rsidR="00BC5C39" w:rsidRDefault="00BC5C39">
      <w:pPr>
        <w:jc w:val="center"/>
        <w:rPr>
          <w:sz w:val="18"/>
        </w:r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BodyText"/>
        <w:ind w:left="940"/>
        <w:rPr>
          <w:sz w:val="20"/>
        </w:rPr>
      </w:pPr>
      <w:r>
        <w:rPr>
          <w:noProof/>
          <w:sz w:val="20"/>
        </w:rPr>
        <w:lastRenderedPageBreak/>
        <w:drawing>
          <wp:inline distT="0" distB="0" distL="0" distR="0" wp14:anchorId="04A2B602" wp14:editId="712D2C36">
            <wp:extent cx="4870507" cy="2359152"/>
            <wp:effectExtent l="0" t="0" r="0" b="0"/>
            <wp:docPr id="12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jpeg"/>
                    <pic:cNvPicPr/>
                  </pic:nvPicPr>
                  <pic:blipFill>
                    <a:blip r:embed="rId77" cstate="print"/>
                    <a:stretch>
                      <a:fillRect/>
                    </a:stretch>
                  </pic:blipFill>
                  <pic:spPr>
                    <a:xfrm>
                      <a:off x="0" y="0"/>
                      <a:ext cx="4870507" cy="2359152"/>
                    </a:xfrm>
                    <a:prstGeom prst="rect">
                      <a:avLst/>
                    </a:prstGeom>
                  </pic:spPr>
                </pic:pic>
              </a:graphicData>
            </a:graphic>
          </wp:inline>
        </w:drawing>
      </w:r>
    </w:p>
    <w:p w:rsidR="00BC5C39" w:rsidRDefault="00BC5C39">
      <w:pPr>
        <w:pStyle w:val="BodyText"/>
        <w:spacing w:before="9"/>
        <w:rPr>
          <w:i/>
          <w:sz w:val="7"/>
        </w:rPr>
      </w:pPr>
    </w:p>
    <w:p w:rsidR="00BC5C39" w:rsidRDefault="008A51F1">
      <w:pPr>
        <w:spacing w:before="93"/>
        <w:ind w:right="577"/>
        <w:jc w:val="center"/>
        <w:rPr>
          <w:i/>
          <w:sz w:val="18"/>
        </w:rPr>
      </w:pPr>
      <w:bookmarkStart w:id="133" w:name="_bookmark135"/>
      <w:bookmarkEnd w:id="133"/>
      <w:r>
        <w:rPr>
          <w:i/>
          <w:color w:val="44536A"/>
          <w:sz w:val="18"/>
        </w:rPr>
        <w:t>Figure</w:t>
      </w:r>
      <w:r>
        <w:rPr>
          <w:i/>
          <w:color w:val="44536A"/>
          <w:spacing w:val="-3"/>
          <w:sz w:val="18"/>
        </w:rPr>
        <w:t xml:space="preserve"> </w:t>
      </w:r>
      <w:r>
        <w:rPr>
          <w:i/>
          <w:color w:val="44536A"/>
          <w:sz w:val="18"/>
        </w:rPr>
        <w:t>63</w:t>
      </w:r>
      <w:r>
        <w:rPr>
          <w:i/>
          <w:color w:val="44536A"/>
          <w:spacing w:val="-1"/>
          <w:sz w:val="18"/>
        </w:rPr>
        <w:t xml:space="preserve"> </w:t>
      </w:r>
      <w:r>
        <w:rPr>
          <w:i/>
          <w:color w:val="44536A"/>
          <w:sz w:val="18"/>
        </w:rPr>
        <w:t>add</w:t>
      </w:r>
      <w:r>
        <w:rPr>
          <w:i/>
          <w:color w:val="44536A"/>
          <w:spacing w:val="-1"/>
          <w:sz w:val="18"/>
        </w:rPr>
        <w:t xml:space="preserve"> </w:t>
      </w:r>
      <w:r>
        <w:rPr>
          <w:i/>
          <w:color w:val="44536A"/>
          <w:sz w:val="18"/>
        </w:rPr>
        <w:t>admin</w:t>
      </w:r>
    </w:p>
    <w:p w:rsidR="00BC5C39" w:rsidRDefault="008A51F1">
      <w:pPr>
        <w:pStyle w:val="BodyText"/>
        <w:spacing w:before="2"/>
        <w:rPr>
          <w:i/>
          <w:sz w:val="14"/>
        </w:rPr>
      </w:pPr>
      <w:r>
        <w:rPr>
          <w:noProof/>
        </w:rPr>
        <w:drawing>
          <wp:anchor distT="0" distB="0" distL="0" distR="0" simplePos="0" relativeHeight="251713024" behindDoc="0" locked="0" layoutInCell="1" allowOverlap="1" wp14:anchorId="6D060A60" wp14:editId="1BC90155">
            <wp:simplePos x="0" y="0"/>
            <wp:positionH relativeFrom="page">
              <wp:posOffset>1353311</wp:posOffset>
            </wp:positionH>
            <wp:positionV relativeFrom="paragraph">
              <wp:posOffset>128603</wp:posOffset>
            </wp:positionV>
            <wp:extent cx="5053435" cy="2409444"/>
            <wp:effectExtent l="0" t="0" r="0" b="0"/>
            <wp:wrapTopAndBottom/>
            <wp:docPr id="1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78" cstate="print"/>
                    <a:stretch>
                      <a:fillRect/>
                    </a:stretch>
                  </pic:blipFill>
                  <pic:spPr>
                    <a:xfrm>
                      <a:off x="0" y="0"/>
                      <a:ext cx="5053435" cy="2409444"/>
                    </a:xfrm>
                    <a:prstGeom prst="rect">
                      <a:avLst/>
                    </a:prstGeom>
                  </pic:spPr>
                </pic:pic>
              </a:graphicData>
            </a:graphic>
          </wp:anchor>
        </w:drawing>
      </w:r>
    </w:p>
    <w:p w:rsidR="00BC5C39" w:rsidRDefault="008A51F1">
      <w:pPr>
        <w:spacing w:before="166"/>
        <w:ind w:right="575"/>
        <w:jc w:val="center"/>
        <w:rPr>
          <w:i/>
          <w:sz w:val="18"/>
        </w:rPr>
      </w:pPr>
      <w:bookmarkStart w:id="134" w:name="_bookmark136"/>
      <w:bookmarkEnd w:id="134"/>
      <w:r>
        <w:rPr>
          <w:i/>
          <w:color w:val="44536A"/>
          <w:sz w:val="18"/>
        </w:rPr>
        <w:t>Figure</w:t>
      </w:r>
      <w:r>
        <w:rPr>
          <w:i/>
          <w:color w:val="44536A"/>
          <w:spacing w:val="-3"/>
          <w:sz w:val="18"/>
        </w:rPr>
        <w:t xml:space="preserve"> </w:t>
      </w:r>
      <w:r>
        <w:rPr>
          <w:i/>
          <w:color w:val="44536A"/>
          <w:sz w:val="18"/>
        </w:rPr>
        <w:t>64</w:t>
      </w:r>
      <w:r>
        <w:rPr>
          <w:i/>
          <w:color w:val="44536A"/>
          <w:spacing w:val="1"/>
          <w:sz w:val="18"/>
        </w:rPr>
        <w:t xml:space="preserve"> </w:t>
      </w:r>
      <w:r>
        <w:rPr>
          <w:i/>
          <w:color w:val="44536A"/>
          <w:sz w:val="18"/>
        </w:rPr>
        <w:t>URLs.py</w:t>
      </w:r>
    </w:p>
    <w:p w:rsidR="00BC5C39" w:rsidRDefault="008A51F1">
      <w:pPr>
        <w:pStyle w:val="BodyText"/>
        <w:spacing w:before="2"/>
        <w:rPr>
          <w:i/>
          <w:sz w:val="14"/>
        </w:rPr>
      </w:pPr>
      <w:r>
        <w:rPr>
          <w:noProof/>
        </w:rPr>
        <w:drawing>
          <wp:anchor distT="0" distB="0" distL="0" distR="0" simplePos="0" relativeHeight="251715072" behindDoc="0" locked="0" layoutInCell="1" allowOverlap="1" wp14:anchorId="0944E87B" wp14:editId="33977EEA">
            <wp:simplePos x="0" y="0"/>
            <wp:positionH relativeFrom="page">
              <wp:posOffset>1409700</wp:posOffset>
            </wp:positionH>
            <wp:positionV relativeFrom="paragraph">
              <wp:posOffset>128789</wp:posOffset>
            </wp:positionV>
            <wp:extent cx="4960666" cy="2280380"/>
            <wp:effectExtent l="0" t="0" r="0" b="0"/>
            <wp:wrapTopAndBottom/>
            <wp:docPr id="1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png"/>
                    <pic:cNvPicPr/>
                  </pic:nvPicPr>
                  <pic:blipFill>
                    <a:blip r:embed="rId79" cstate="print"/>
                    <a:stretch>
                      <a:fillRect/>
                    </a:stretch>
                  </pic:blipFill>
                  <pic:spPr>
                    <a:xfrm>
                      <a:off x="0" y="0"/>
                      <a:ext cx="4960666" cy="2280380"/>
                    </a:xfrm>
                    <a:prstGeom prst="rect">
                      <a:avLst/>
                    </a:prstGeom>
                  </pic:spPr>
                </pic:pic>
              </a:graphicData>
            </a:graphic>
          </wp:anchor>
        </w:drawing>
      </w:r>
    </w:p>
    <w:p w:rsidR="00BC5C39" w:rsidRDefault="008A51F1">
      <w:pPr>
        <w:spacing w:before="159"/>
        <w:ind w:right="575"/>
        <w:jc w:val="center"/>
        <w:rPr>
          <w:i/>
          <w:sz w:val="18"/>
        </w:rPr>
      </w:pPr>
      <w:bookmarkStart w:id="135" w:name="_bookmark137"/>
      <w:bookmarkEnd w:id="135"/>
      <w:r>
        <w:rPr>
          <w:i/>
          <w:color w:val="44536A"/>
          <w:sz w:val="18"/>
        </w:rPr>
        <w:t>Figure</w:t>
      </w:r>
      <w:r>
        <w:rPr>
          <w:i/>
          <w:color w:val="44536A"/>
          <w:spacing w:val="-3"/>
          <w:sz w:val="18"/>
        </w:rPr>
        <w:t xml:space="preserve"> </w:t>
      </w:r>
      <w:r>
        <w:rPr>
          <w:i/>
          <w:color w:val="44536A"/>
          <w:sz w:val="18"/>
        </w:rPr>
        <w:t>65</w:t>
      </w:r>
      <w:r>
        <w:rPr>
          <w:i/>
          <w:color w:val="44536A"/>
          <w:spacing w:val="1"/>
          <w:sz w:val="18"/>
        </w:rPr>
        <w:t xml:space="preserve"> </w:t>
      </w:r>
      <w:r>
        <w:rPr>
          <w:i/>
          <w:color w:val="44536A"/>
          <w:sz w:val="18"/>
        </w:rPr>
        <w:t>Database</w:t>
      </w:r>
      <w:r>
        <w:rPr>
          <w:i/>
          <w:color w:val="44536A"/>
          <w:spacing w:val="-1"/>
          <w:sz w:val="18"/>
        </w:rPr>
        <w:t xml:space="preserve"> </w:t>
      </w:r>
      <w:r>
        <w:rPr>
          <w:i/>
          <w:color w:val="44536A"/>
          <w:sz w:val="18"/>
        </w:rPr>
        <w:t>link</w:t>
      </w:r>
    </w:p>
    <w:p w:rsidR="00BC5C39" w:rsidRDefault="00BC5C39">
      <w:pPr>
        <w:jc w:val="center"/>
        <w:rPr>
          <w:sz w:val="18"/>
        </w:r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pStyle w:val="Heading1"/>
        <w:spacing w:before="75"/>
        <w:ind w:left="0" w:right="575" w:firstLine="0"/>
        <w:jc w:val="center"/>
      </w:pPr>
      <w:bookmarkStart w:id="136" w:name="_Toc117117336"/>
      <w:r>
        <w:lastRenderedPageBreak/>
        <w:t>Chapter</w:t>
      </w:r>
      <w:r>
        <w:rPr>
          <w:spacing w:val="-2"/>
        </w:rPr>
        <w:t xml:space="preserve"> </w:t>
      </w:r>
      <w:r>
        <w:t>5</w:t>
      </w:r>
      <w:bookmarkEnd w:id="136"/>
    </w:p>
    <w:p w:rsidR="00BC5C39" w:rsidRDefault="008A51F1">
      <w:pPr>
        <w:pStyle w:val="Heading1"/>
        <w:spacing w:before="29"/>
        <w:ind w:left="0" w:right="7906" w:firstLine="0"/>
        <w:jc w:val="center"/>
      </w:pPr>
      <w:bookmarkStart w:id="137" w:name="_Toc117117337"/>
      <w:r>
        <w:t>Software</w:t>
      </w:r>
      <w:r>
        <w:rPr>
          <w:spacing w:val="-5"/>
        </w:rPr>
        <w:t xml:space="preserve"> </w:t>
      </w:r>
      <w:r>
        <w:t>Testing</w:t>
      </w:r>
      <w:bookmarkEnd w:id="137"/>
    </w:p>
    <w:p w:rsidR="00BC5C39" w:rsidRDefault="008A51F1">
      <w:pPr>
        <w:pStyle w:val="BodyText"/>
        <w:spacing w:before="157" w:line="360" w:lineRule="auto"/>
        <w:ind w:left="100" w:right="676" w:firstLine="719"/>
        <w:jc w:val="both"/>
      </w:pPr>
      <w:r>
        <w:t>Software Testing is the most crucial part of the Software Development Process. It is the</w:t>
      </w:r>
      <w:r>
        <w:rPr>
          <w:spacing w:val="1"/>
        </w:rPr>
        <w:t xml:space="preserve"> </w:t>
      </w:r>
      <w:r>
        <w:t>investigation or evaluation of a software component, improving them, and finding bugs and</w:t>
      </w:r>
      <w:r>
        <w:rPr>
          <w:spacing w:val="1"/>
        </w:rPr>
        <w:t xml:space="preserve"> </w:t>
      </w:r>
      <w:r>
        <w:t>defects. Testing is usually done by executing a system in such a way that it identifies any gaps,</w:t>
      </w:r>
      <w:r>
        <w:rPr>
          <w:spacing w:val="1"/>
        </w:rPr>
        <w:t xml:space="preserve"> </w:t>
      </w:r>
      <w:r>
        <w:t>errors,</w:t>
      </w:r>
      <w:r>
        <w:rPr>
          <w:spacing w:val="-1"/>
        </w:rPr>
        <w:t xml:space="preserve"> </w:t>
      </w:r>
      <w:r>
        <w:t>or missing</w:t>
      </w:r>
      <w:r>
        <w:rPr>
          <w:spacing w:val="-2"/>
        </w:rPr>
        <w:t xml:space="preserve"> </w:t>
      </w:r>
      <w:r>
        <w:t>requirements in contrary</w:t>
      </w:r>
      <w:r>
        <w:rPr>
          <w:spacing w:val="-5"/>
        </w:rPr>
        <w:t xml:space="preserve"> </w:t>
      </w:r>
      <w:r>
        <w:t>to the</w:t>
      </w:r>
      <w:r>
        <w:rPr>
          <w:spacing w:val="-1"/>
        </w:rPr>
        <w:t xml:space="preserve"> </w:t>
      </w:r>
      <w:r>
        <w:t>actual requirements.</w:t>
      </w:r>
    </w:p>
    <w:p w:rsidR="00BC5C39" w:rsidRDefault="008A51F1">
      <w:pPr>
        <w:pStyle w:val="Heading1"/>
        <w:numPr>
          <w:ilvl w:val="1"/>
          <w:numId w:val="2"/>
        </w:numPr>
        <w:tabs>
          <w:tab w:val="left" w:pos="523"/>
        </w:tabs>
        <w:spacing w:before="164"/>
      </w:pPr>
      <w:bookmarkStart w:id="138" w:name="_Toc117117338"/>
      <w:r>
        <w:t>Testing</w:t>
      </w:r>
      <w:r>
        <w:rPr>
          <w:spacing w:val="-13"/>
        </w:rPr>
        <w:t xml:space="preserve"> </w:t>
      </w:r>
      <w:r>
        <w:t>Methodology</w:t>
      </w:r>
      <w:bookmarkEnd w:id="138"/>
    </w:p>
    <w:p w:rsidR="00BC5C39" w:rsidRDefault="008A51F1">
      <w:pPr>
        <w:pStyle w:val="BodyText"/>
        <w:spacing w:before="157" w:line="360" w:lineRule="auto"/>
        <w:ind w:left="100" w:right="688" w:firstLine="719"/>
        <w:jc w:val="both"/>
      </w:pPr>
      <w:r>
        <w:t>It is essential to have a testing plan in place to ensure that the product delivered is robust</w:t>
      </w:r>
      <w:r>
        <w:rPr>
          <w:spacing w:val="1"/>
        </w:rPr>
        <w:t xml:space="preserve"> </w:t>
      </w:r>
      <w:r>
        <w:t>and</w:t>
      </w:r>
      <w:r>
        <w:rPr>
          <w:spacing w:val="-1"/>
        </w:rPr>
        <w:t xml:space="preserve"> </w:t>
      </w:r>
      <w:r>
        <w:t>stable, and is delivered on a</w:t>
      </w:r>
      <w:r>
        <w:rPr>
          <w:spacing w:val="-1"/>
        </w:rPr>
        <w:t xml:space="preserve"> </w:t>
      </w:r>
      <w:r>
        <w:t>predictable</w:t>
      </w:r>
      <w:r>
        <w:rPr>
          <w:spacing w:val="-1"/>
        </w:rPr>
        <w:t xml:space="preserve"> </w:t>
      </w:r>
      <w:r>
        <w:t>timeline.</w:t>
      </w:r>
    </w:p>
    <w:p w:rsidR="00BC5C39" w:rsidRDefault="008A51F1">
      <w:pPr>
        <w:pStyle w:val="BodyText"/>
        <w:spacing w:before="159" w:line="360" w:lineRule="auto"/>
        <w:ind w:left="100" w:right="676" w:firstLine="719"/>
        <w:jc w:val="both"/>
      </w:pPr>
      <w:r>
        <w:t>Unit testing is performed by utilizing the black box testing strategy. Unit testing is the</w:t>
      </w:r>
      <w:r>
        <w:rPr>
          <w:spacing w:val="1"/>
        </w:rPr>
        <w:t xml:space="preserve"> </w:t>
      </w:r>
      <w:r>
        <w:t>primary level computer program testing and is performed earlier to integration testing. It is</w:t>
      </w:r>
      <w:r>
        <w:rPr>
          <w:spacing w:val="1"/>
        </w:rPr>
        <w:t xml:space="preserve"> </w:t>
      </w:r>
      <w:r>
        <w:t>normally performed by software developers themselves. Codes are more re-usable .In order to</w:t>
      </w:r>
      <w:r>
        <w:rPr>
          <w:spacing w:val="1"/>
        </w:rPr>
        <w:t xml:space="preserve"> </w:t>
      </w:r>
      <w:r>
        <w:t>make unit testing possible, codes need to be modular. It means that code is easy to re-use. Unit</w:t>
      </w:r>
      <w:r>
        <w:rPr>
          <w:spacing w:val="1"/>
        </w:rPr>
        <w:t xml:space="preserve"> </w:t>
      </w:r>
      <w:r>
        <w:t>testing increases confidence in maintaining code. If unit tests are written very well and if they are</w:t>
      </w:r>
      <w:r>
        <w:rPr>
          <w:spacing w:val="-57"/>
        </w:rPr>
        <w:t xml:space="preserve"> </w:t>
      </w:r>
      <w:r>
        <w:t>run</w:t>
      </w:r>
      <w:r>
        <w:rPr>
          <w:spacing w:val="-8"/>
        </w:rPr>
        <w:t xml:space="preserve"> </w:t>
      </w:r>
      <w:r>
        <w:t>every</w:t>
      </w:r>
      <w:r>
        <w:rPr>
          <w:spacing w:val="-12"/>
        </w:rPr>
        <w:t xml:space="preserve"> </w:t>
      </w:r>
      <w:r>
        <w:t>time</w:t>
      </w:r>
      <w:r>
        <w:rPr>
          <w:spacing w:val="-8"/>
        </w:rPr>
        <w:t xml:space="preserve"> </w:t>
      </w:r>
      <w:r>
        <w:t>any</w:t>
      </w:r>
      <w:r>
        <w:rPr>
          <w:spacing w:val="-10"/>
        </w:rPr>
        <w:t xml:space="preserve"> </w:t>
      </w:r>
      <w:r>
        <w:t>code</w:t>
      </w:r>
      <w:r>
        <w:rPr>
          <w:spacing w:val="-8"/>
        </w:rPr>
        <w:t xml:space="preserve"> </w:t>
      </w:r>
      <w:r>
        <w:t>is</w:t>
      </w:r>
      <w:r>
        <w:rPr>
          <w:spacing w:val="-7"/>
        </w:rPr>
        <w:t xml:space="preserve"> </w:t>
      </w:r>
      <w:r>
        <w:t>changed,</w:t>
      </w:r>
      <w:r>
        <w:rPr>
          <w:spacing w:val="-6"/>
        </w:rPr>
        <w:t xml:space="preserve"> </w:t>
      </w:r>
      <w:r>
        <w:t>we</w:t>
      </w:r>
      <w:r>
        <w:rPr>
          <w:spacing w:val="-7"/>
        </w:rPr>
        <w:t xml:space="preserve"> </w:t>
      </w:r>
      <w:r>
        <w:t>will</w:t>
      </w:r>
      <w:r>
        <w:rPr>
          <w:spacing w:val="-7"/>
        </w:rPr>
        <w:t xml:space="preserve"> </w:t>
      </w:r>
      <w:r>
        <w:t>be</w:t>
      </w:r>
      <w:r>
        <w:rPr>
          <w:spacing w:val="-5"/>
        </w:rPr>
        <w:t xml:space="preserve"> </w:t>
      </w:r>
      <w:r>
        <w:t>able</w:t>
      </w:r>
      <w:r>
        <w:rPr>
          <w:spacing w:val="-8"/>
        </w:rPr>
        <w:t xml:space="preserve"> </w:t>
      </w:r>
      <w:r>
        <w:t>to</w:t>
      </w:r>
      <w:r>
        <w:rPr>
          <w:spacing w:val="-7"/>
        </w:rPr>
        <w:t xml:space="preserve"> </w:t>
      </w:r>
      <w:r>
        <w:t>catch</w:t>
      </w:r>
      <w:r>
        <w:rPr>
          <w:spacing w:val="-8"/>
        </w:rPr>
        <w:t xml:space="preserve"> </w:t>
      </w:r>
      <w:r>
        <w:t>any</w:t>
      </w:r>
      <w:r>
        <w:rPr>
          <w:spacing w:val="-10"/>
        </w:rPr>
        <w:t xml:space="preserve"> </w:t>
      </w:r>
      <w:r>
        <w:t>defects</w:t>
      </w:r>
      <w:r>
        <w:rPr>
          <w:spacing w:val="-1"/>
        </w:rPr>
        <w:t xml:space="preserve"> </w:t>
      </w:r>
      <w:r>
        <w:t>introduced</w:t>
      </w:r>
      <w:r>
        <w:rPr>
          <w:spacing w:val="-8"/>
        </w:rPr>
        <w:t xml:space="preserve"> </w:t>
      </w:r>
      <w:r>
        <w:t>due</w:t>
      </w:r>
      <w:r>
        <w:rPr>
          <w:spacing w:val="-9"/>
        </w:rPr>
        <w:t xml:space="preserve"> </w:t>
      </w:r>
      <w:r>
        <w:t>to</w:t>
      </w:r>
      <w:r>
        <w:rPr>
          <w:spacing w:val="-7"/>
        </w:rPr>
        <w:t xml:space="preserve"> </w:t>
      </w:r>
      <w:r>
        <w:t>change.</w:t>
      </w:r>
    </w:p>
    <w:p w:rsidR="00BC5C39" w:rsidRDefault="008A51F1">
      <w:pPr>
        <w:pStyle w:val="Heading1"/>
        <w:numPr>
          <w:ilvl w:val="1"/>
          <w:numId w:val="2"/>
        </w:numPr>
        <w:tabs>
          <w:tab w:val="left" w:pos="523"/>
        </w:tabs>
        <w:spacing w:before="165"/>
      </w:pPr>
      <w:bookmarkStart w:id="139" w:name="_Toc117117339"/>
      <w:r>
        <w:t>Test</w:t>
      </w:r>
      <w:r>
        <w:rPr>
          <w:spacing w:val="-7"/>
        </w:rPr>
        <w:t xml:space="preserve"> </w:t>
      </w:r>
      <w:r>
        <w:t>Cases</w:t>
      </w:r>
      <w:bookmarkEnd w:id="139"/>
    </w:p>
    <w:p w:rsidR="00BC5C39" w:rsidRDefault="008A51F1">
      <w:pPr>
        <w:pStyle w:val="BodyText"/>
        <w:spacing w:before="157" w:line="360" w:lineRule="auto"/>
        <w:ind w:left="100" w:right="679" w:firstLine="719"/>
        <w:jc w:val="both"/>
      </w:pPr>
      <w:r>
        <w:t>Test case is a detail of the inputs, execution conditions, testing method,</w:t>
      </w:r>
      <w:r>
        <w:rPr>
          <w:spacing w:val="1"/>
        </w:rPr>
        <w:t xml:space="preserve"> </w:t>
      </w:r>
      <w:r>
        <w:t>and expected</w:t>
      </w:r>
      <w:r>
        <w:rPr>
          <w:spacing w:val="1"/>
        </w:rPr>
        <w:t xml:space="preserve"> </w:t>
      </w:r>
      <w:r>
        <w:t>results that define a single test to be executed to realize a specific program testing objective, such</w:t>
      </w:r>
      <w:r>
        <w:rPr>
          <w:spacing w:val="-57"/>
        </w:rPr>
        <w:t xml:space="preserve"> </w:t>
      </w:r>
      <w:r>
        <w:t>as</w:t>
      </w:r>
      <w:r>
        <w:rPr>
          <w:spacing w:val="-1"/>
        </w:rPr>
        <w:t xml:space="preserve"> </w:t>
      </w:r>
      <w:r>
        <w:t>to work out a</w:t>
      </w:r>
      <w:r>
        <w:rPr>
          <w:spacing w:val="-1"/>
        </w:rPr>
        <w:t xml:space="preserve"> </w:t>
      </w:r>
      <w:r>
        <w:t>specific</w:t>
      </w:r>
      <w:r>
        <w:rPr>
          <w:spacing w:val="1"/>
        </w:rPr>
        <w:t xml:space="preserve"> </w:t>
      </w:r>
      <w:r>
        <w:t>program way</w:t>
      </w:r>
      <w:r>
        <w:rPr>
          <w:spacing w:val="-5"/>
        </w:rPr>
        <w:t xml:space="preserve"> </w:t>
      </w:r>
      <w:r>
        <w:t>or to</w:t>
      </w:r>
      <w:r>
        <w:rPr>
          <w:spacing w:val="-1"/>
        </w:rPr>
        <w:t xml:space="preserve"> </w:t>
      </w:r>
      <w:r>
        <w:t>comply</w:t>
      </w:r>
      <w:r>
        <w:rPr>
          <w:spacing w:val="-3"/>
        </w:rPr>
        <w:t xml:space="preserve"> </w:t>
      </w:r>
      <w:r>
        <w:t>with a particular requirement.</w:t>
      </w:r>
    </w:p>
    <w:p w:rsidR="00BC5C39" w:rsidRDefault="008A51F1">
      <w:pPr>
        <w:pStyle w:val="Heading2"/>
        <w:numPr>
          <w:ilvl w:val="2"/>
          <w:numId w:val="1"/>
        </w:numPr>
        <w:tabs>
          <w:tab w:val="left" w:pos="641"/>
        </w:tabs>
        <w:spacing w:before="165"/>
        <w:ind w:hanging="541"/>
      </w:pPr>
      <w:bookmarkStart w:id="140" w:name="_Toc117117340"/>
      <w:r>
        <w:t>Test</w:t>
      </w:r>
      <w:r>
        <w:rPr>
          <w:spacing w:val="-2"/>
        </w:rPr>
        <w:t xml:space="preserve"> </w:t>
      </w:r>
      <w:r>
        <w:t>Case</w:t>
      </w:r>
      <w:r>
        <w:rPr>
          <w:spacing w:val="-2"/>
        </w:rPr>
        <w:t xml:space="preserve"> </w:t>
      </w:r>
      <w:r>
        <w:t>1</w:t>
      </w:r>
      <w:bookmarkEnd w:id="140"/>
    </w:p>
    <w:p w:rsidR="00BC5C39" w:rsidRDefault="008A51F1">
      <w:pPr>
        <w:pStyle w:val="Heading3"/>
        <w:spacing w:before="139"/>
      </w:pPr>
      <w:bookmarkStart w:id="141" w:name="_Toc117117341"/>
      <w:r>
        <w:t>Test</w:t>
      </w:r>
      <w:r>
        <w:rPr>
          <w:spacing w:val="-1"/>
        </w:rPr>
        <w:t xml:space="preserve"> </w:t>
      </w:r>
      <w:r>
        <w:t>case</w:t>
      </w:r>
      <w:r>
        <w:rPr>
          <w:spacing w:val="-2"/>
        </w:rPr>
        <w:t xml:space="preserve"> </w:t>
      </w:r>
      <w:r>
        <w:t>description</w:t>
      </w:r>
      <w:bookmarkEnd w:id="141"/>
    </w:p>
    <w:p w:rsidR="00BC5C39" w:rsidRDefault="008A51F1">
      <w:pPr>
        <w:pStyle w:val="BodyText"/>
        <w:spacing w:before="132" w:line="360" w:lineRule="auto"/>
        <w:ind w:left="100" w:right="680" w:firstLine="719"/>
      </w:pPr>
      <w:r>
        <w:t>There</w:t>
      </w:r>
      <w:r>
        <w:rPr>
          <w:spacing w:val="-7"/>
        </w:rPr>
        <w:t xml:space="preserve"> </w:t>
      </w:r>
      <w:r>
        <w:t>is</w:t>
      </w:r>
      <w:r>
        <w:rPr>
          <w:spacing w:val="-3"/>
        </w:rPr>
        <w:t xml:space="preserve"> </w:t>
      </w:r>
      <w:r>
        <w:t>an</w:t>
      </w:r>
      <w:r>
        <w:rPr>
          <w:spacing w:val="-4"/>
        </w:rPr>
        <w:t xml:space="preserve"> </w:t>
      </w:r>
      <w:r>
        <w:t>option</w:t>
      </w:r>
      <w:r>
        <w:rPr>
          <w:spacing w:val="-4"/>
        </w:rPr>
        <w:t xml:space="preserve"> </w:t>
      </w:r>
      <w:r>
        <w:t>for</w:t>
      </w:r>
      <w:r>
        <w:rPr>
          <w:spacing w:val="-5"/>
        </w:rPr>
        <w:t xml:space="preserve"> </w:t>
      </w:r>
      <w:r>
        <w:t>user</w:t>
      </w:r>
      <w:r>
        <w:rPr>
          <w:spacing w:val="-5"/>
        </w:rPr>
        <w:t xml:space="preserve"> </w:t>
      </w:r>
      <w:r>
        <w:t>to</w:t>
      </w:r>
      <w:r>
        <w:rPr>
          <w:spacing w:val="-3"/>
        </w:rPr>
        <w:t xml:space="preserve"> </w:t>
      </w:r>
      <w:r>
        <w:t>get</w:t>
      </w:r>
      <w:r>
        <w:rPr>
          <w:spacing w:val="-3"/>
        </w:rPr>
        <w:t xml:space="preserve"> </w:t>
      </w:r>
      <w:r>
        <w:t>sign</w:t>
      </w:r>
      <w:r>
        <w:rPr>
          <w:spacing w:val="-4"/>
        </w:rPr>
        <w:t xml:space="preserve"> </w:t>
      </w:r>
      <w:r>
        <w:t>in</w:t>
      </w:r>
      <w:r>
        <w:rPr>
          <w:spacing w:val="-3"/>
        </w:rPr>
        <w:t xml:space="preserve"> </w:t>
      </w:r>
      <w:r>
        <w:t>to</w:t>
      </w:r>
      <w:r>
        <w:rPr>
          <w:spacing w:val="-3"/>
        </w:rPr>
        <w:t xml:space="preserve"> </w:t>
      </w:r>
      <w:r>
        <w:t>the</w:t>
      </w:r>
      <w:r>
        <w:rPr>
          <w:spacing w:val="-4"/>
        </w:rPr>
        <w:t xml:space="preserve"> </w:t>
      </w:r>
      <w:r>
        <w:t>system.</w:t>
      </w:r>
      <w:r>
        <w:rPr>
          <w:spacing w:val="-4"/>
        </w:rPr>
        <w:t xml:space="preserve"> </w:t>
      </w:r>
      <w:r>
        <w:t>For</w:t>
      </w:r>
      <w:r>
        <w:rPr>
          <w:spacing w:val="-5"/>
        </w:rPr>
        <w:t xml:space="preserve"> </w:t>
      </w:r>
      <w:r>
        <w:t>this</w:t>
      </w:r>
      <w:r>
        <w:rPr>
          <w:spacing w:val="-4"/>
        </w:rPr>
        <w:t xml:space="preserve"> </w:t>
      </w:r>
      <w:r>
        <w:t>user</w:t>
      </w:r>
      <w:r>
        <w:rPr>
          <w:spacing w:val="-5"/>
        </w:rPr>
        <w:t xml:space="preserve"> </w:t>
      </w:r>
      <w:r>
        <w:t>has</w:t>
      </w:r>
      <w:r>
        <w:rPr>
          <w:spacing w:val="-4"/>
        </w:rPr>
        <w:t xml:space="preserve"> </w:t>
      </w:r>
      <w:r>
        <w:t>to</w:t>
      </w:r>
      <w:r>
        <w:rPr>
          <w:spacing w:val="-3"/>
        </w:rPr>
        <w:t xml:space="preserve"> </w:t>
      </w:r>
      <w:r>
        <w:t>enter</w:t>
      </w:r>
      <w:r>
        <w:rPr>
          <w:spacing w:val="-5"/>
        </w:rPr>
        <w:t xml:space="preserve"> </w:t>
      </w:r>
      <w:r>
        <w:t>username,</w:t>
      </w:r>
      <w:r>
        <w:rPr>
          <w:spacing w:val="-57"/>
        </w:rPr>
        <w:t xml:space="preserve"> </w:t>
      </w:r>
      <w:r>
        <w:t>and</w:t>
      </w:r>
      <w:r>
        <w:rPr>
          <w:spacing w:val="-1"/>
        </w:rPr>
        <w:t xml:space="preserve"> </w:t>
      </w:r>
      <w:r>
        <w:t>password.</w:t>
      </w:r>
    </w:p>
    <w:p w:rsidR="00BC5C39" w:rsidRDefault="008A51F1">
      <w:pPr>
        <w:pStyle w:val="Heading3"/>
        <w:spacing w:before="166"/>
      </w:pPr>
      <w:bookmarkStart w:id="142" w:name="_Toc117117342"/>
      <w:r>
        <w:t>Expected</w:t>
      </w:r>
      <w:r>
        <w:rPr>
          <w:spacing w:val="-2"/>
        </w:rPr>
        <w:t xml:space="preserve"> </w:t>
      </w:r>
      <w:r>
        <w:t>result</w:t>
      </w:r>
      <w:r>
        <w:rPr>
          <w:spacing w:val="-1"/>
        </w:rPr>
        <w:t xml:space="preserve"> </w:t>
      </w:r>
      <w:r>
        <w:t>of the</w:t>
      </w:r>
      <w:r>
        <w:rPr>
          <w:spacing w:val="-2"/>
        </w:rPr>
        <w:t xml:space="preserve"> </w:t>
      </w:r>
      <w:r>
        <w:t>test</w:t>
      </w:r>
      <w:r>
        <w:rPr>
          <w:spacing w:val="-1"/>
        </w:rPr>
        <w:t xml:space="preserve"> </w:t>
      </w:r>
      <w:r>
        <w:t>case</w:t>
      </w:r>
      <w:bookmarkEnd w:id="142"/>
    </w:p>
    <w:p w:rsidR="00BC5C39" w:rsidRDefault="008A51F1">
      <w:pPr>
        <w:pStyle w:val="BodyText"/>
        <w:spacing w:before="135"/>
        <w:ind w:left="100"/>
      </w:pPr>
      <w:r>
        <w:t>The</w:t>
      </w:r>
      <w:r>
        <w:rPr>
          <w:spacing w:val="-3"/>
        </w:rPr>
        <w:t xml:space="preserve"> </w:t>
      </w:r>
      <w:r>
        <w:t>expected result of the</w:t>
      </w:r>
      <w:r>
        <w:rPr>
          <w:spacing w:val="-2"/>
        </w:rPr>
        <w:t xml:space="preserve"> </w:t>
      </w:r>
      <w:r>
        <w:t>test case</w:t>
      </w:r>
      <w:r>
        <w:rPr>
          <w:spacing w:val="-2"/>
        </w:rPr>
        <w:t xml:space="preserve"> </w:t>
      </w:r>
      <w:r>
        <w:t>that when user</w:t>
      </w:r>
      <w:r>
        <w:rPr>
          <w:spacing w:val="1"/>
        </w:rPr>
        <w:t xml:space="preserve"> </w:t>
      </w:r>
      <w:r>
        <w:t>will be</w:t>
      </w:r>
      <w:r>
        <w:rPr>
          <w:spacing w:val="-1"/>
        </w:rPr>
        <w:t xml:space="preserve"> </w:t>
      </w:r>
      <w:r>
        <w:t>successfully</w:t>
      </w:r>
      <w:r>
        <w:rPr>
          <w:spacing w:val="-6"/>
        </w:rPr>
        <w:t xml:space="preserve"> </w:t>
      </w:r>
      <w:r>
        <w:t>login.</w:t>
      </w:r>
    </w:p>
    <w:p w:rsidR="00BC5C39" w:rsidRDefault="00BC5C39">
      <w:pPr>
        <w:pStyle w:val="BodyText"/>
        <w:spacing w:before="3"/>
        <w:rPr>
          <w:sz w:val="26"/>
        </w:rPr>
      </w:pPr>
    </w:p>
    <w:p w:rsidR="00BC5C39" w:rsidRDefault="008A51F1">
      <w:pPr>
        <w:pStyle w:val="Heading3"/>
      </w:pPr>
      <w:bookmarkStart w:id="143" w:name="_Toc117117343"/>
      <w:r>
        <w:t>Actual</w:t>
      </w:r>
      <w:r>
        <w:rPr>
          <w:spacing w:val="-1"/>
        </w:rPr>
        <w:t xml:space="preserve"> </w:t>
      </w:r>
      <w:r>
        <w:t>result</w:t>
      </w:r>
      <w:r>
        <w:rPr>
          <w:spacing w:val="-1"/>
        </w:rPr>
        <w:t xml:space="preserve"> </w:t>
      </w:r>
      <w:r>
        <w:t>of</w:t>
      </w:r>
      <w:r>
        <w:rPr>
          <w:spacing w:val="-1"/>
        </w:rPr>
        <w:t xml:space="preserve"> </w:t>
      </w:r>
      <w:r>
        <w:t>the</w:t>
      </w:r>
      <w:r>
        <w:rPr>
          <w:spacing w:val="-1"/>
        </w:rPr>
        <w:t xml:space="preserve"> </w:t>
      </w:r>
      <w:r>
        <w:t>test</w:t>
      </w:r>
      <w:r>
        <w:rPr>
          <w:spacing w:val="-1"/>
        </w:rPr>
        <w:t xml:space="preserve"> </w:t>
      </w:r>
      <w:r>
        <w:t>case</w:t>
      </w:r>
      <w:bookmarkEnd w:id="143"/>
    </w:p>
    <w:p w:rsidR="00BC5C39" w:rsidRDefault="008A51F1">
      <w:pPr>
        <w:pStyle w:val="BodyText"/>
        <w:spacing w:before="132"/>
        <w:ind w:left="100"/>
      </w:pPr>
      <w:r>
        <w:t>Actual</w:t>
      </w:r>
      <w:r>
        <w:rPr>
          <w:spacing w:val="-1"/>
        </w:rPr>
        <w:t xml:space="preserve"> </w:t>
      </w:r>
      <w:r>
        <w:t>result</w:t>
      </w:r>
      <w:r>
        <w:rPr>
          <w:spacing w:val="-1"/>
        </w:rPr>
        <w:t xml:space="preserve"> </w:t>
      </w:r>
      <w:r>
        <w:t>of</w:t>
      </w:r>
      <w:r>
        <w:rPr>
          <w:spacing w:val="-1"/>
        </w:rPr>
        <w:t xml:space="preserve"> </w:t>
      </w:r>
      <w:r>
        <w:t>test</w:t>
      </w:r>
      <w:r>
        <w:rPr>
          <w:spacing w:val="-1"/>
        </w:rPr>
        <w:t xml:space="preserve"> </w:t>
      </w:r>
      <w:r>
        <w:t>case is</w:t>
      </w:r>
      <w:r>
        <w:rPr>
          <w:spacing w:val="-1"/>
        </w:rPr>
        <w:t xml:space="preserve"> </w:t>
      </w:r>
      <w:r>
        <w:t>passed.</w:t>
      </w:r>
    </w:p>
    <w:p w:rsidR="00BC5C39" w:rsidRDefault="00BC5C39">
      <w:p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8A51F1">
      <w:pPr>
        <w:spacing w:before="75"/>
        <w:ind w:right="575"/>
        <w:jc w:val="center"/>
        <w:rPr>
          <w:i/>
          <w:sz w:val="18"/>
        </w:rPr>
      </w:pPr>
      <w:bookmarkStart w:id="144" w:name="_bookmark143"/>
      <w:bookmarkEnd w:id="144"/>
      <w:r>
        <w:rPr>
          <w:i/>
          <w:color w:val="44536A"/>
          <w:sz w:val="18"/>
        </w:rPr>
        <w:lastRenderedPageBreak/>
        <w:t>Table</w:t>
      </w:r>
      <w:r>
        <w:rPr>
          <w:i/>
          <w:color w:val="44536A"/>
          <w:spacing w:val="-3"/>
          <w:sz w:val="18"/>
        </w:rPr>
        <w:t xml:space="preserve"> </w:t>
      </w:r>
      <w:r>
        <w:rPr>
          <w:i/>
          <w:color w:val="44536A"/>
          <w:sz w:val="18"/>
        </w:rPr>
        <w:t>19</w:t>
      </w:r>
      <w:r>
        <w:rPr>
          <w:i/>
          <w:color w:val="44536A"/>
          <w:spacing w:val="-2"/>
          <w:sz w:val="18"/>
        </w:rPr>
        <w:t xml:space="preserve"> </w:t>
      </w:r>
      <w:r>
        <w:rPr>
          <w:i/>
          <w:color w:val="44536A"/>
          <w:sz w:val="18"/>
        </w:rPr>
        <w:t>user</w:t>
      </w:r>
      <w:r>
        <w:rPr>
          <w:i/>
          <w:color w:val="44536A"/>
          <w:spacing w:val="-1"/>
          <w:sz w:val="18"/>
        </w:rPr>
        <w:t xml:space="preserve"> </w:t>
      </w:r>
      <w:r>
        <w:rPr>
          <w:i/>
          <w:color w:val="44536A"/>
          <w:sz w:val="18"/>
        </w:rPr>
        <w:t>successful</w:t>
      </w:r>
      <w:r>
        <w:rPr>
          <w:i/>
          <w:color w:val="44536A"/>
          <w:spacing w:val="-1"/>
          <w:sz w:val="18"/>
        </w:rPr>
        <w:t xml:space="preserve"> </w:t>
      </w:r>
      <w:r>
        <w:rPr>
          <w:i/>
          <w:color w:val="44536A"/>
          <w:sz w:val="18"/>
        </w:rPr>
        <w:t>login</w:t>
      </w:r>
    </w:p>
    <w:p w:rsidR="00BC5C39" w:rsidRDefault="00BC5C39">
      <w:pPr>
        <w:pStyle w:val="BodyText"/>
        <w:spacing w:before="10" w:after="1"/>
        <w:rPr>
          <w:i/>
          <w:sz w:val="17"/>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5"/>
        <w:gridCol w:w="4288"/>
      </w:tblGrid>
      <w:tr w:rsidR="00BC5C39">
        <w:trPr>
          <w:trHeight w:val="573"/>
        </w:trPr>
        <w:tc>
          <w:tcPr>
            <w:tcW w:w="4285" w:type="dxa"/>
          </w:tcPr>
          <w:p w:rsidR="00BC5C39" w:rsidRDefault="008A51F1">
            <w:pPr>
              <w:pStyle w:val="TableParagraph"/>
              <w:rPr>
                <w:sz w:val="24"/>
              </w:rPr>
            </w:pPr>
            <w:r>
              <w:rPr>
                <w:sz w:val="24"/>
              </w:rPr>
              <w:t>Date: 29 July</w:t>
            </w:r>
            <w:r>
              <w:rPr>
                <w:spacing w:val="-7"/>
                <w:sz w:val="24"/>
              </w:rPr>
              <w:t xml:space="preserve"> </w:t>
            </w:r>
            <w:r>
              <w:rPr>
                <w:sz w:val="24"/>
              </w:rPr>
              <w:t>2022</w:t>
            </w:r>
          </w:p>
        </w:tc>
        <w:tc>
          <w:tcPr>
            <w:tcW w:w="4288" w:type="dxa"/>
          </w:tcPr>
          <w:p w:rsidR="00BC5C39" w:rsidRDefault="008A51F1">
            <w:pPr>
              <w:pStyle w:val="TableParagraph"/>
              <w:rPr>
                <w:sz w:val="24"/>
              </w:rPr>
            </w:pPr>
            <w:r>
              <w:rPr>
                <w:i/>
                <w:sz w:val="24"/>
              </w:rPr>
              <w:t>Test</w:t>
            </w:r>
            <w:r>
              <w:rPr>
                <w:i/>
                <w:spacing w:val="-1"/>
                <w:sz w:val="24"/>
              </w:rPr>
              <w:t xml:space="preserve"> </w:t>
            </w:r>
            <w:r>
              <w:rPr>
                <w:i/>
                <w:sz w:val="24"/>
              </w:rPr>
              <w:t>ID:</w:t>
            </w:r>
            <w:r>
              <w:rPr>
                <w:sz w:val="24"/>
              </w:rPr>
              <w:t>1</w:t>
            </w:r>
          </w:p>
        </w:tc>
      </w:tr>
      <w:tr w:rsidR="00BC5C39">
        <w:trPr>
          <w:trHeight w:val="573"/>
        </w:trPr>
        <w:tc>
          <w:tcPr>
            <w:tcW w:w="4285" w:type="dxa"/>
          </w:tcPr>
          <w:p w:rsidR="00BC5C39" w:rsidRDefault="008A51F1">
            <w:pPr>
              <w:pStyle w:val="TableParagraph"/>
              <w:rPr>
                <w:sz w:val="24"/>
              </w:rPr>
            </w:pPr>
            <w:r>
              <w:rPr>
                <w:i/>
                <w:sz w:val="24"/>
              </w:rPr>
              <w:t>System:</w:t>
            </w:r>
            <w:r>
              <w:rPr>
                <w:i/>
                <w:spacing w:val="-1"/>
                <w:sz w:val="24"/>
              </w:rPr>
              <w:t xml:space="preserve"> </w:t>
            </w:r>
            <w:r>
              <w:rPr>
                <w:sz w:val="24"/>
              </w:rPr>
              <w:t>FYP</w:t>
            </w:r>
            <w:r>
              <w:rPr>
                <w:spacing w:val="-2"/>
                <w:sz w:val="24"/>
              </w:rPr>
              <w:t xml:space="preserve"> </w:t>
            </w:r>
            <w:r>
              <w:rPr>
                <w:sz w:val="24"/>
              </w:rPr>
              <w:t>records</w:t>
            </w:r>
            <w:r>
              <w:rPr>
                <w:spacing w:val="-2"/>
                <w:sz w:val="24"/>
              </w:rPr>
              <w:t xml:space="preserve"> </w:t>
            </w:r>
            <w:r>
              <w:rPr>
                <w:sz w:val="24"/>
              </w:rPr>
              <w:t>and</w:t>
            </w:r>
            <w:r>
              <w:rPr>
                <w:spacing w:val="1"/>
                <w:sz w:val="24"/>
              </w:rPr>
              <w:t xml:space="preserve"> </w:t>
            </w:r>
            <w:r>
              <w:rPr>
                <w:sz w:val="24"/>
              </w:rPr>
              <w:t>plagiarism</w:t>
            </w:r>
          </w:p>
        </w:tc>
        <w:tc>
          <w:tcPr>
            <w:tcW w:w="4288" w:type="dxa"/>
          </w:tcPr>
          <w:p w:rsidR="00BC5C39" w:rsidRDefault="008A51F1">
            <w:pPr>
              <w:pStyle w:val="TableParagraph"/>
              <w:rPr>
                <w:sz w:val="24"/>
              </w:rPr>
            </w:pPr>
            <w:r>
              <w:rPr>
                <w:i/>
                <w:sz w:val="24"/>
              </w:rPr>
              <w:t>Test</w:t>
            </w:r>
            <w:r>
              <w:rPr>
                <w:i/>
                <w:spacing w:val="-1"/>
                <w:sz w:val="24"/>
              </w:rPr>
              <w:t xml:space="preserve"> </w:t>
            </w:r>
            <w:r>
              <w:rPr>
                <w:i/>
                <w:sz w:val="24"/>
              </w:rPr>
              <w:t>Type:</w:t>
            </w:r>
            <w:r>
              <w:rPr>
                <w:i/>
                <w:spacing w:val="-2"/>
                <w:sz w:val="24"/>
              </w:rPr>
              <w:t xml:space="preserve"> </w:t>
            </w:r>
            <w:r>
              <w:rPr>
                <w:sz w:val="24"/>
              </w:rPr>
              <w:t>Unit</w:t>
            </w:r>
            <w:r>
              <w:rPr>
                <w:spacing w:val="-1"/>
                <w:sz w:val="24"/>
              </w:rPr>
              <w:t xml:space="preserve"> </w:t>
            </w:r>
            <w:r>
              <w:rPr>
                <w:sz w:val="24"/>
              </w:rPr>
              <w:t>testing</w:t>
            </w:r>
          </w:p>
        </w:tc>
      </w:tr>
      <w:tr w:rsidR="00BC5C39">
        <w:trPr>
          <w:trHeight w:val="575"/>
        </w:trPr>
        <w:tc>
          <w:tcPr>
            <w:tcW w:w="8573" w:type="dxa"/>
            <w:gridSpan w:val="2"/>
          </w:tcPr>
          <w:p w:rsidR="00BC5C39" w:rsidRDefault="008A51F1">
            <w:pPr>
              <w:pStyle w:val="TableParagraph"/>
              <w:rPr>
                <w:sz w:val="24"/>
              </w:rPr>
            </w:pPr>
            <w:r>
              <w:rPr>
                <w:i/>
                <w:sz w:val="24"/>
              </w:rPr>
              <w:t>Objective:</w:t>
            </w:r>
            <w:r>
              <w:rPr>
                <w:i/>
                <w:spacing w:val="-3"/>
                <w:sz w:val="24"/>
              </w:rPr>
              <w:t xml:space="preserve"> </w:t>
            </w:r>
            <w:r>
              <w:rPr>
                <w:sz w:val="24"/>
              </w:rPr>
              <w:t>Sign</w:t>
            </w:r>
            <w:r>
              <w:rPr>
                <w:spacing w:val="-1"/>
                <w:sz w:val="24"/>
              </w:rPr>
              <w:t xml:space="preserve"> </w:t>
            </w:r>
            <w:r>
              <w:rPr>
                <w:sz w:val="24"/>
              </w:rPr>
              <w:t>in</w:t>
            </w:r>
            <w:r>
              <w:rPr>
                <w:spacing w:val="-2"/>
                <w:sz w:val="24"/>
              </w:rPr>
              <w:t xml:space="preserve"> </w:t>
            </w:r>
            <w:r>
              <w:rPr>
                <w:sz w:val="24"/>
              </w:rPr>
              <w:t>user</w:t>
            </w:r>
          </w:p>
        </w:tc>
      </w:tr>
      <w:tr w:rsidR="00BC5C39">
        <w:trPr>
          <w:trHeight w:val="573"/>
        </w:trPr>
        <w:tc>
          <w:tcPr>
            <w:tcW w:w="8573" w:type="dxa"/>
            <w:gridSpan w:val="2"/>
          </w:tcPr>
          <w:p w:rsidR="00BC5C39" w:rsidRDefault="008A51F1">
            <w:pPr>
              <w:pStyle w:val="TableParagraph"/>
              <w:rPr>
                <w:sz w:val="24"/>
              </w:rPr>
            </w:pPr>
            <w:r>
              <w:rPr>
                <w:i/>
                <w:sz w:val="24"/>
              </w:rPr>
              <w:t>Version:</w:t>
            </w:r>
            <w:r>
              <w:rPr>
                <w:sz w:val="24"/>
              </w:rPr>
              <w:t>1</w:t>
            </w:r>
          </w:p>
        </w:tc>
      </w:tr>
      <w:tr w:rsidR="00BC5C39">
        <w:trPr>
          <w:trHeight w:val="573"/>
        </w:trPr>
        <w:tc>
          <w:tcPr>
            <w:tcW w:w="8573" w:type="dxa"/>
            <w:gridSpan w:val="2"/>
          </w:tcPr>
          <w:p w:rsidR="00BC5C39" w:rsidRDefault="008A51F1">
            <w:pPr>
              <w:pStyle w:val="TableParagraph"/>
              <w:rPr>
                <w:sz w:val="24"/>
              </w:rPr>
            </w:pPr>
            <w:r>
              <w:rPr>
                <w:i/>
                <w:sz w:val="24"/>
              </w:rPr>
              <w:t>Input:</w:t>
            </w:r>
            <w:r>
              <w:rPr>
                <w:i/>
                <w:spacing w:val="-2"/>
                <w:sz w:val="24"/>
              </w:rPr>
              <w:t xml:space="preserve"> </w:t>
            </w:r>
            <w:r>
              <w:rPr>
                <w:sz w:val="24"/>
              </w:rPr>
              <w:t>Sign</w:t>
            </w:r>
            <w:r>
              <w:rPr>
                <w:spacing w:val="-1"/>
                <w:sz w:val="24"/>
              </w:rPr>
              <w:t xml:space="preserve"> </w:t>
            </w:r>
            <w:r>
              <w:rPr>
                <w:sz w:val="24"/>
              </w:rPr>
              <w:t>in</w:t>
            </w:r>
            <w:r>
              <w:rPr>
                <w:spacing w:val="-1"/>
                <w:sz w:val="24"/>
              </w:rPr>
              <w:t xml:space="preserve"> </w:t>
            </w:r>
            <w:r>
              <w:rPr>
                <w:sz w:val="24"/>
              </w:rPr>
              <w:t>credentials(username, and</w:t>
            </w:r>
            <w:r>
              <w:rPr>
                <w:spacing w:val="58"/>
                <w:sz w:val="24"/>
              </w:rPr>
              <w:t xml:space="preserve"> </w:t>
            </w:r>
            <w:r>
              <w:rPr>
                <w:sz w:val="24"/>
              </w:rPr>
              <w:t>password)</w:t>
            </w:r>
          </w:p>
        </w:tc>
      </w:tr>
      <w:tr w:rsidR="00BC5C39">
        <w:trPr>
          <w:trHeight w:val="818"/>
        </w:trPr>
        <w:tc>
          <w:tcPr>
            <w:tcW w:w="8573" w:type="dxa"/>
            <w:gridSpan w:val="2"/>
          </w:tcPr>
          <w:p w:rsidR="00BC5C39" w:rsidRDefault="008A51F1">
            <w:pPr>
              <w:pStyle w:val="TableParagraph"/>
              <w:spacing w:line="271" w:lineRule="exact"/>
              <w:rPr>
                <w:sz w:val="24"/>
              </w:rPr>
            </w:pPr>
            <w:r>
              <w:rPr>
                <w:i/>
                <w:sz w:val="24"/>
              </w:rPr>
              <w:t>Expected Result:</w:t>
            </w:r>
            <w:r>
              <w:rPr>
                <w:i/>
                <w:spacing w:val="-1"/>
                <w:sz w:val="24"/>
              </w:rPr>
              <w:t xml:space="preserve"> </w:t>
            </w:r>
            <w:r>
              <w:rPr>
                <w:sz w:val="24"/>
              </w:rPr>
              <w:t>User</w:t>
            </w:r>
            <w:r>
              <w:rPr>
                <w:spacing w:val="-1"/>
                <w:sz w:val="24"/>
              </w:rPr>
              <w:t xml:space="preserve"> </w:t>
            </w:r>
            <w:r>
              <w:rPr>
                <w:sz w:val="24"/>
              </w:rPr>
              <w:t>will be</w:t>
            </w:r>
            <w:r>
              <w:rPr>
                <w:spacing w:val="-2"/>
                <w:sz w:val="24"/>
              </w:rPr>
              <w:t xml:space="preserve"> </w:t>
            </w:r>
            <w:r>
              <w:rPr>
                <w:sz w:val="24"/>
              </w:rPr>
              <w:t>successfully</w:t>
            </w:r>
            <w:r>
              <w:rPr>
                <w:spacing w:val="-6"/>
                <w:sz w:val="24"/>
              </w:rPr>
              <w:t xml:space="preserve"> </w:t>
            </w:r>
            <w:r>
              <w:rPr>
                <w:sz w:val="24"/>
              </w:rPr>
              <w:t>login.</w:t>
            </w:r>
          </w:p>
        </w:tc>
      </w:tr>
      <w:tr w:rsidR="00BC5C39">
        <w:trPr>
          <w:trHeight w:val="575"/>
        </w:trPr>
        <w:tc>
          <w:tcPr>
            <w:tcW w:w="8573" w:type="dxa"/>
            <w:gridSpan w:val="2"/>
          </w:tcPr>
          <w:p w:rsidR="00BC5C39" w:rsidRDefault="008A51F1">
            <w:pPr>
              <w:pStyle w:val="TableParagraph"/>
              <w:rPr>
                <w:sz w:val="24"/>
              </w:rPr>
            </w:pPr>
            <w:r>
              <w:rPr>
                <w:i/>
                <w:sz w:val="24"/>
              </w:rPr>
              <w:t>Actual</w:t>
            </w:r>
            <w:r>
              <w:rPr>
                <w:i/>
                <w:spacing w:val="-2"/>
                <w:sz w:val="24"/>
              </w:rPr>
              <w:t xml:space="preserve"> </w:t>
            </w:r>
            <w:r>
              <w:rPr>
                <w:i/>
                <w:sz w:val="24"/>
              </w:rPr>
              <w:t>Result:</w:t>
            </w:r>
            <w:r>
              <w:rPr>
                <w:i/>
                <w:spacing w:val="-3"/>
                <w:sz w:val="24"/>
              </w:rPr>
              <w:t xml:space="preserve"> </w:t>
            </w:r>
            <w:r>
              <w:rPr>
                <w:sz w:val="24"/>
              </w:rPr>
              <w:t>passed</w:t>
            </w:r>
          </w:p>
        </w:tc>
      </w:tr>
    </w:tbl>
    <w:p w:rsidR="00BC5C39" w:rsidRDefault="00BC5C39">
      <w:pPr>
        <w:pStyle w:val="BodyText"/>
        <w:rPr>
          <w:i/>
          <w:sz w:val="20"/>
        </w:rPr>
      </w:pPr>
    </w:p>
    <w:p w:rsidR="00BC5C39" w:rsidRDefault="00BC5C39">
      <w:pPr>
        <w:pStyle w:val="BodyText"/>
        <w:spacing w:before="9"/>
        <w:rPr>
          <w:i/>
          <w:sz w:val="29"/>
        </w:rPr>
      </w:pPr>
    </w:p>
    <w:p w:rsidR="00BC5C39" w:rsidRDefault="008A51F1">
      <w:pPr>
        <w:pStyle w:val="Heading2"/>
        <w:numPr>
          <w:ilvl w:val="2"/>
          <w:numId w:val="1"/>
        </w:numPr>
        <w:tabs>
          <w:tab w:val="left" w:pos="641"/>
        </w:tabs>
        <w:ind w:hanging="541"/>
      </w:pPr>
      <w:bookmarkStart w:id="145" w:name="_Toc117117344"/>
      <w:r>
        <w:t>Test</w:t>
      </w:r>
      <w:r>
        <w:rPr>
          <w:spacing w:val="-2"/>
        </w:rPr>
        <w:t xml:space="preserve"> </w:t>
      </w:r>
      <w:r>
        <w:t>Case</w:t>
      </w:r>
      <w:r>
        <w:rPr>
          <w:spacing w:val="-2"/>
        </w:rPr>
        <w:t xml:space="preserve"> </w:t>
      </w:r>
      <w:r>
        <w:t>2</w:t>
      </w:r>
      <w:bookmarkEnd w:id="145"/>
    </w:p>
    <w:p w:rsidR="00BC5C39" w:rsidRDefault="008A51F1">
      <w:pPr>
        <w:pStyle w:val="Heading3"/>
        <w:spacing w:before="137"/>
      </w:pPr>
      <w:bookmarkStart w:id="146" w:name="_Toc117117345"/>
      <w:r>
        <w:t>Test</w:t>
      </w:r>
      <w:r>
        <w:rPr>
          <w:spacing w:val="-1"/>
        </w:rPr>
        <w:t xml:space="preserve"> </w:t>
      </w:r>
      <w:r>
        <w:t>case</w:t>
      </w:r>
      <w:r>
        <w:rPr>
          <w:spacing w:val="-2"/>
        </w:rPr>
        <w:t xml:space="preserve"> </w:t>
      </w:r>
      <w:r>
        <w:t>description</w:t>
      </w:r>
      <w:bookmarkEnd w:id="146"/>
    </w:p>
    <w:p w:rsidR="00BC5C39" w:rsidRDefault="008A51F1">
      <w:pPr>
        <w:pStyle w:val="BodyText"/>
        <w:spacing w:before="134" w:line="360" w:lineRule="auto"/>
        <w:ind w:left="100" w:right="679" w:firstLine="719"/>
      </w:pPr>
      <w:r>
        <w:t>There</w:t>
      </w:r>
      <w:r>
        <w:rPr>
          <w:spacing w:val="-7"/>
        </w:rPr>
        <w:t xml:space="preserve"> </w:t>
      </w:r>
      <w:r>
        <w:t>is</w:t>
      </w:r>
      <w:r>
        <w:rPr>
          <w:spacing w:val="-3"/>
        </w:rPr>
        <w:t xml:space="preserve"> </w:t>
      </w:r>
      <w:r>
        <w:t>an</w:t>
      </w:r>
      <w:r>
        <w:rPr>
          <w:spacing w:val="-4"/>
        </w:rPr>
        <w:t xml:space="preserve"> </w:t>
      </w:r>
      <w:r>
        <w:t>option</w:t>
      </w:r>
      <w:r>
        <w:rPr>
          <w:spacing w:val="-4"/>
        </w:rPr>
        <w:t xml:space="preserve"> </w:t>
      </w:r>
      <w:r>
        <w:t>for</w:t>
      </w:r>
      <w:r>
        <w:rPr>
          <w:spacing w:val="-5"/>
        </w:rPr>
        <w:t xml:space="preserve"> </w:t>
      </w:r>
      <w:r>
        <w:t>user</w:t>
      </w:r>
      <w:r>
        <w:rPr>
          <w:spacing w:val="-4"/>
        </w:rPr>
        <w:t xml:space="preserve"> </w:t>
      </w:r>
      <w:r>
        <w:t>to</w:t>
      </w:r>
      <w:r>
        <w:rPr>
          <w:spacing w:val="-3"/>
        </w:rPr>
        <w:t xml:space="preserve"> </w:t>
      </w:r>
      <w:r>
        <w:t>get</w:t>
      </w:r>
      <w:r>
        <w:rPr>
          <w:spacing w:val="-3"/>
        </w:rPr>
        <w:t xml:space="preserve"> </w:t>
      </w:r>
      <w:r>
        <w:t>sign</w:t>
      </w:r>
      <w:r>
        <w:rPr>
          <w:spacing w:val="-4"/>
        </w:rPr>
        <w:t xml:space="preserve"> </w:t>
      </w:r>
      <w:r>
        <w:t>in</w:t>
      </w:r>
      <w:r>
        <w:rPr>
          <w:spacing w:val="-3"/>
        </w:rPr>
        <w:t xml:space="preserve"> </w:t>
      </w:r>
      <w:r>
        <w:t>to</w:t>
      </w:r>
      <w:r>
        <w:rPr>
          <w:spacing w:val="-3"/>
        </w:rPr>
        <w:t xml:space="preserve"> </w:t>
      </w:r>
      <w:r>
        <w:t>the</w:t>
      </w:r>
      <w:r>
        <w:rPr>
          <w:spacing w:val="-4"/>
        </w:rPr>
        <w:t xml:space="preserve"> </w:t>
      </w:r>
      <w:r>
        <w:t>system.</w:t>
      </w:r>
      <w:r>
        <w:rPr>
          <w:spacing w:val="-4"/>
        </w:rPr>
        <w:t xml:space="preserve"> </w:t>
      </w:r>
      <w:r>
        <w:t>For</w:t>
      </w:r>
      <w:r>
        <w:rPr>
          <w:spacing w:val="-5"/>
        </w:rPr>
        <w:t xml:space="preserve"> </w:t>
      </w:r>
      <w:r>
        <w:t>this</w:t>
      </w:r>
      <w:r>
        <w:rPr>
          <w:spacing w:val="-4"/>
        </w:rPr>
        <w:t xml:space="preserve"> </w:t>
      </w:r>
      <w:r>
        <w:t>user</w:t>
      </w:r>
      <w:r>
        <w:rPr>
          <w:spacing w:val="-5"/>
        </w:rPr>
        <w:t xml:space="preserve"> </w:t>
      </w:r>
      <w:r>
        <w:t>has</w:t>
      </w:r>
      <w:r>
        <w:rPr>
          <w:spacing w:val="-4"/>
        </w:rPr>
        <w:t xml:space="preserve"> </w:t>
      </w:r>
      <w:r>
        <w:t>to</w:t>
      </w:r>
      <w:r>
        <w:rPr>
          <w:spacing w:val="-3"/>
        </w:rPr>
        <w:t xml:space="preserve"> </w:t>
      </w:r>
      <w:r>
        <w:t>enter</w:t>
      </w:r>
      <w:r>
        <w:rPr>
          <w:spacing w:val="-5"/>
        </w:rPr>
        <w:t xml:space="preserve"> </w:t>
      </w:r>
      <w:r>
        <w:t>username,</w:t>
      </w:r>
      <w:r>
        <w:rPr>
          <w:spacing w:val="-57"/>
        </w:rPr>
        <w:t xml:space="preserve"> </w:t>
      </w:r>
      <w:r>
        <w:t>and</w:t>
      </w:r>
      <w:r>
        <w:rPr>
          <w:spacing w:val="-1"/>
        </w:rPr>
        <w:t xml:space="preserve"> </w:t>
      </w:r>
      <w:r>
        <w:t>password.</w:t>
      </w:r>
    </w:p>
    <w:p w:rsidR="00BC5C39" w:rsidRDefault="008A51F1">
      <w:pPr>
        <w:pStyle w:val="Heading3"/>
        <w:spacing w:before="164"/>
      </w:pPr>
      <w:bookmarkStart w:id="147" w:name="_Toc117117346"/>
      <w:r>
        <w:t>Expected</w:t>
      </w:r>
      <w:r>
        <w:rPr>
          <w:spacing w:val="-2"/>
        </w:rPr>
        <w:t xml:space="preserve"> </w:t>
      </w:r>
      <w:r>
        <w:t>result</w:t>
      </w:r>
      <w:r>
        <w:rPr>
          <w:spacing w:val="-1"/>
        </w:rPr>
        <w:t xml:space="preserve"> </w:t>
      </w:r>
      <w:r>
        <w:t>of the</w:t>
      </w:r>
      <w:r>
        <w:rPr>
          <w:spacing w:val="-2"/>
        </w:rPr>
        <w:t xml:space="preserve"> </w:t>
      </w:r>
      <w:r>
        <w:t>test</w:t>
      </w:r>
      <w:r>
        <w:rPr>
          <w:spacing w:val="-1"/>
        </w:rPr>
        <w:t xml:space="preserve"> </w:t>
      </w:r>
      <w:r>
        <w:t>case</w:t>
      </w:r>
      <w:bookmarkEnd w:id="147"/>
    </w:p>
    <w:p w:rsidR="00BC5C39" w:rsidRDefault="008A51F1">
      <w:pPr>
        <w:pStyle w:val="BodyText"/>
        <w:spacing w:before="134"/>
        <w:ind w:left="820"/>
      </w:pPr>
      <w:r>
        <w:t>The</w:t>
      </w:r>
      <w:r>
        <w:rPr>
          <w:spacing w:val="-3"/>
        </w:rPr>
        <w:t xml:space="preserve"> </w:t>
      </w:r>
      <w:r>
        <w:t>expected result of</w:t>
      </w:r>
      <w:r>
        <w:rPr>
          <w:spacing w:val="-1"/>
        </w:rPr>
        <w:t xml:space="preserve"> </w:t>
      </w:r>
      <w:r>
        <w:t>the</w:t>
      </w:r>
      <w:r>
        <w:rPr>
          <w:spacing w:val="-2"/>
        </w:rPr>
        <w:t xml:space="preserve"> </w:t>
      </w:r>
      <w:r>
        <w:t>test case</w:t>
      </w:r>
      <w:r>
        <w:rPr>
          <w:spacing w:val="-1"/>
        </w:rPr>
        <w:t xml:space="preserve"> </w:t>
      </w:r>
      <w:r>
        <w:t>that</w:t>
      </w:r>
      <w:r>
        <w:rPr>
          <w:spacing w:val="-1"/>
        </w:rPr>
        <w:t xml:space="preserve"> </w:t>
      </w:r>
      <w:r>
        <w:t>when user</w:t>
      </w:r>
      <w:r>
        <w:rPr>
          <w:spacing w:val="1"/>
        </w:rPr>
        <w:t xml:space="preserve"> </w:t>
      </w:r>
      <w:r>
        <w:t>will</w:t>
      </w:r>
      <w:r>
        <w:rPr>
          <w:spacing w:val="-1"/>
        </w:rPr>
        <w:t xml:space="preserve"> </w:t>
      </w:r>
      <w:r>
        <w:t>not be successfully</w:t>
      </w:r>
      <w:r>
        <w:rPr>
          <w:spacing w:val="-5"/>
        </w:rPr>
        <w:t xml:space="preserve"> </w:t>
      </w:r>
      <w:r>
        <w:t>login.</w:t>
      </w:r>
    </w:p>
    <w:p w:rsidR="00BC5C39" w:rsidRDefault="00BC5C39">
      <w:pPr>
        <w:pStyle w:val="BodyText"/>
        <w:spacing w:before="4"/>
        <w:rPr>
          <w:sz w:val="26"/>
        </w:rPr>
      </w:pPr>
    </w:p>
    <w:p w:rsidR="00BC5C39" w:rsidRDefault="008A51F1">
      <w:pPr>
        <w:pStyle w:val="Heading3"/>
      </w:pPr>
      <w:bookmarkStart w:id="148" w:name="_Toc117117347"/>
      <w:r>
        <w:t>Actual</w:t>
      </w:r>
      <w:r>
        <w:rPr>
          <w:spacing w:val="-1"/>
        </w:rPr>
        <w:t xml:space="preserve"> </w:t>
      </w:r>
      <w:r>
        <w:t>result</w:t>
      </w:r>
      <w:r>
        <w:rPr>
          <w:spacing w:val="-1"/>
        </w:rPr>
        <w:t xml:space="preserve"> </w:t>
      </w:r>
      <w:r>
        <w:t>of</w:t>
      </w:r>
      <w:r>
        <w:rPr>
          <w:spacing w:val="-1"/>
        </w:rPr>
        <w:t xml:space="preserve"> </w:t>
      </w:r>
      <w:r>
        <w:t>the</w:t>
      </w:r>
      <w:r>
        <w:rPr>
          <w:spacing w:val="-1"/>
        </w:rPr>
        <w:t xml:space="preserve"> </w:t>
      </w:r>
      <w:r>
        <w:t>test</w:t>
      </w:r>
      <w:r>
        <w:rPr>
          <w:spacing w:val="-1"/>
        </w:rPr>
        <w:t xml:space="preserve"> </w:t>
      </w:r>
      <w:r>
        <w:t>case</w:t>
      </w:r>
      <w:bookmarkEnd w:id="148"/>
    </w:p>
    <w:p w:rsidR="00BC5C39" w:rsidRDefault="008A51F1">
      <w:pPr>
        <w:pStyle w:val="BodyText"/>
        <w:spacing w:before="134"/>
        <w:ind w:left="820"/>
      </w:pPr>
      <w:r>
        <w:t>Actual</w:t>
      </w:r>
      <w:r>
        <w:rPr>
          <w:spacing w:val="-2"/>
        </w:rPr>
        <w:t xml:space="preserve"> </w:t>
      </w:r>
      <w:r>
        <w:t>result</w:t>
      </w:r>
      <w:r>
        <w:rPr>
          <w:spacing w:val="-1"/>
        </w:rPr>
        <w:t xml:space="preserve"> </w:t>
      </w:r>
      <w:r>
        <w:t>of</w:t>
      </w:r>
      <w:r>
        <w:rPr>
          <w:spacing w:val="-1"/>
        </w:rPr>
        <w:t xml:space="preserve"> </w:t>
      </w:r>
      <w:r>
        <w:t>test</w:t>
      </w:r>
      <w:r>
        <w:rPr>
          <w:spacing w:val="-1"/>
        </w:rPr>
        <w:t xml:space="preserve"> </w:t>
      </w:r>
      <w:r>
        <w:t>case</w:t>
      </w:r>
      <w:r>
        <w:rPr>
          <w:spacing w:val="1"/>
        </w:rPr>
        <w:t xml:space="preserve"> </w:t>
      </w:r>
      <w:r>
        <w:t>is</w:t>
      </w:r>
      <w:r>
        <w:rPr>
          <w:spacing w:val="-1"/>
        </w:rPr>
        <w:t xml:space="preserve"> </w:t>
      </w:r>
      <w:r>
        <w:t>failed</w:t>
      </w:r>
      <w:r>
        <w:rPr>
          <w:spacing w:val="-1"/>
        </w:rPr>
        <w:t xml:space="preserve"> </w:t>
      </w:r>
      <w:r>
        <w:t>login.</w:t>
      </w:r>
    </w:p>
    <w:p w:rsidR="00BC5C39" w:rsidRDefault="00BC5C39">
      <w:pPr>
        <w:pStyle w:val="BodyText"/>
        <w:spacing w:before="11"/>
        <w:rPr>
          <w:sz w:val="25"/>
        </w:rPr>
      </w:pPr>
    </w:p>
    <w:p w:rsidR="00BC5C39" w:rsidRDefault="008A51F1">
      <w:pPr>
        <w:ind w:right="577"/>
        <w:jc w:val="center"/>
        <w:rPr>
          <w:i/>
          <w:sz w:val="18"/>
        </w:rPr>
      </w:pPr>
      <w:bookmarkStart w:id="149" w:name="_bookmark145"/>
      <w:bookmarkEnd w:id="149"/>
      <w:r>
        <w:rPr>
          <w:i/>
          <w:color w:val="44536A"/>
          <w:sz w:val="18"/>
        </w:rPr>
        <w:t>Table</w:t>
      </w:r>
      <w:r>
        <w:rPr>
          <w:i/>
          <w:color w:val="44536A"/>
          <w:spacing w:val="-2"/>
          <w:sz w:val="18"/>
        </w:rPr>
        <w:t xml:space="preserve"> </w:t>
      </w:r>
      <w:r>
        <w:rPr>
          <w:i/>
          <w:color w:val="44536A"/>
          <w:sz w:val="18"/>
        </w:rPr>
        <w:t>20</w:t>
      </w:r>
      <w:r>
        <w:rPr>
          <w:i/>
          <w:color w:val="44536A"/>
          <w:spacing w:val="-1"/>
          <w:sz w:val="18"/>
        </w:rPr>
        <w:t xml:space="preserve"> </w:t>
      </w:r>
      <w:r>
        <w:rPr>
          <w:i/>
          <w:color w:val="44536A"/>
          <w:sz w:val="18"/>
        </w:rPr>
        <w:t>failed</w:t>
      </w:r>
      <w:r>
        <w:rPr>
          <w:i/>
          <w:color w:val="44536A"/>
          <w:spacing w:val="-2"/>
          <w:sz w:val="18"/>
        </w:rPr>
        <w:t xml:space="preserve"> </w:t>
      </w:r>
      <w:r>
        <w:rPr>
          <w:i/>
          <w:color w:val="44536A"/>
          <w:sz w:val="18"/>
        </w:rPr>
        <w:t>user login</w:t>
      </w:r>
    </w:p>
    <w:p w:rsidR="00BC5C39" w:rsidRDefault="00BC5C39">
      <w:pPr>
        <w:pStyle w:val="BodyText"/>
        <w:spacing w:before="8"/>
        <w:rPr>
          <w:i/>
          <w:sz w:val="17"/>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5"/>
        <w:gridCol w:w="4288"/>
      </w:tblGrid>
      <w:tr w:rsidR="00BC5C39">
        <w:trPr>
          <w:trHeight w:val="575"/>
        </w:trPr>
        <w:tc>
          <w:tcPr>
            <w:tcW w:w="4285" w:type="dxa"/>
          </w:tcPr>
          <w:p w:rsidR="00BC5C39" w:rsidRDefault="008A51F1">
            <w:pPr>
              <w:pStyle w:val="TableParagraph"/>
              <w:rPr>
                <w:sz w:val="24"/>
              </w:rPr>
            </w:pPr>
            <w:r>
              <w:rPr>
                <w:sz w:val="24"/>
              </w:rPr>
              <w:t>Date: 29 July</w:t>
            </w:r>
            <w:r>
              <w:rPr>
                <w:spacing w:val="-7"/>
                <w:sz w:val="24"/>
              </w:rPr>
              <w:t xml:space="preserve"> </w:t>
            </w:r>
            <w:r>
              <w:rPr>
                <w:sz w:val="24"/>
              </w:rPr>
              <w:t>2022</w:t>
            </w:r>
          </w:p>
        </w:tc>
        <w:tc>
          <w:tcPr>
            <w:tcW w:w="4288" w:type="dxa"/>
          </w:tcPr>
          <w:p w:rsidR="00BC5C39" w:rsidRDefault="008A51F1">
            <w:pPr>
              <w:pStyle w:val="TableParagraph"/>
              <w:rPr>
                <w:sz w:val="24"/>
              </w:rPr>
            </w:pPr>
            <w:r>
              <w:rPr>
                <w:i/>
                <w:sz w:val="24"/>
              </w:rPr>
              <w:t>Test</w:t>
            </w:r>
            <w:r>
              <w:rPr>
                <w:i/>
                <w:spacing w:val="-1"/>
                <w:sz w:val="24"/>
              </w:rPr>
              <w:t xml:space="preserve"> </w:t>
            </w:r>
            <w:r>
              <w:rPr>
                <w:i/>
                <w:sz w:val="24"/>
              </w:rPr>
              <w:t>ID:</w:t>
            </w:r>
            <w:r>
              <w:rPr>
                <w:sz w:val="24"/>
              </w:rPr>
              <w:t>2</w:t>
            </w:r>
          </w:p>
        </w:tc>
      </w:tr>
      <w:tr w:rsidR="00BC5C39">
        <w:trPr>
          <w:trHeight w:val="573"/>
        </w:trPr>
        <w:tc>
          <w:tcPr>
            <w:tcW w:w="4285" w:type="dxa"/>
          </w:tcPr>
          <w:p w:rsidR="00BC5C39" w:rsidRDefault="008A51F1">
            <w:pPr>
              <w:pStyle w:val="TableParagraph"/>
              <w:spacing w:line="271" w:lineRule="exact"/>
              <w:rPr>
                <w:sz w:val="24"/>
              </w:rPr>
            </w:pPr>
            <w:r>
              <w:rPr>
                <w:i/>
                <w:sz w:val="24"/>
              </w:rPr>
              <w:t>System:</w:t>
            </w:r>
            <w:r>
              <w:rPr>
                <w:i/>
                <w:spacing w:val="-1"/>
                <w:sz w:val="24"/>
              </w:rPr>
              <w:t xml:space="preserve"> </w:t>
            </w:r>
            <w:r>
              <w:rPr>
                <w:sz w:val="24"/>
              </w:rPr>
              <w:t>FYP</w:t>
            </w:r>
            <w:r>
              <w:rPr>
                <w:spacing w:val="-2"/>
                <w:sz w:val="24"/>
              </w:rPr>
              <w:t xml:space="preserve"> </w:t>
            </w:r>
            <w:r>
              <w:rPr>
                <w:sz w:val="24"/>
              </w:rPr>
              <w:t>records</w:t>
            </w:r>
            <w:r>
              <w:rPr>
                <w:spacing w:val="-2"/>
                <w:sz w:val="24"/>
              </w:rPr>
              <w:t xml:space="preserve"> </w:t>
            </w:r>
            <w:r>
              <w:rPr>
                <w:sz w:val="24"/>
              </w:rPr>
              <w:t>and</w:t>
            </w:r>
            <w:r>
              <w:rPr>
                <w:spacing w:val="1"/>
                <w:sz w:val="24"/>
              </w:rPr>
              <w:t xml:space="preserve"> </w:t>
            </w:r>
            <w:r>
              <w:rPr>
                <w:sz w:val="24"/>
              </w:rPr>
              <w:t>plagiarism</w:t>
            </w:r>
          </w:p>
        </w:tc>
        <w:tc>
          <w:tcPr>
            <w:tcW w:w="4288" w:type="dxa"/>
          </w:tcPr>
          <w:p w:rsidR="00BC5C39" w:rsidRDefault="008A51F1">
            <w:pPr>
              <w:pStyle w:val="TableParagraph"/>
              <w:spacing w:line="271" w:lineRule="exact"/>
              <w:rPr>
                <w:sz w:val="24"/>
              </w:rPr>
            </w:pPr>
            <w:r>
              <w:rPr>
                <w:i/>
                <w:sz w:val="24"/>
              </w:rPr>
              <w:t>Test</w:t>
            </w:r>
            <w:r>
              <w:rPr>
                <w:i/>
                <w:spacing w:val="-1"/>
                <w:sz w:val="24"/>
              </w:rPr>
              <w:t xml:space="preserve"> </w:t>
            </w:r>
            <w:r>
              <w:rPr>
                <w:i/>
                <w:sz w:val="24"/>
              </w:rPr>
              <w:t>Type:</w:t>
            </w:r>
            <w:r>
              <w:rPr>
                <w:i/>
                <w:spacing w:val="-2"/>
                <w:sz w:val="24"/>
              </w:rPr>
              <w:t xml:space="preserve"> </w:t>
            </w:r>
            <w:r>
              <w:rPr>
                <w:sz w:val="24"/>
              </w:rPr>
              <w:t>Unit</w:t>
            </w:r>
            <w:r>
              <w:rPr>
                <w:spacing w:val="-1"/>
                <w:sz w:val="24"/>
              </w:rPr>
              <w:t xml:space="preserve"> </w:t>
            </w:r>
            <w:r>
              <w:rPr>
                <w:sz w:val="24"/>
              </w:rPr>
              <w:t>testing</w:t>
            </w:r>
          </w:p>
        </w:tc>
      </w:tr>
      <w:tr w:rsidR="00BC5C39">
        <w:trPr>
          <w:trHeight w:val="573"/>
        </w:trPr>
        <w:tc>
          <w:tcPr>
            <w:tcW w:w="8573" w:type="dxa"/>
            <w:gridSpan w:val="2"/>
          </w:tcPr>
          <w:p w:rsidR="00BC5C39" w:rsidRDefault="008A51F1">
            <w:pPr>
              <w:pStyle w:val="TableParagraph"/>
              <w:rPr>
                <w:sz w:val="24"/>
              </w:rPr>
            </w:pPr>
            <w:r>
              <w:rPr>
                <w:i/>
                <w:sz w:val="24"/>
              </w:rPr>
              <w:t>Objective:</w:t>
            </w:r>
            <w:r>
              <w:rPr>
                <w:i/>
                <w:spacing w:val="-3"/>
                <w:sz w:val="24"/>
              </w:rPr>
              <w:t xml:space="preserve"> </w:t>
            </w:r>
            <w:r>
              <w:rPr>
                <w:sz w:val="24"/>
              </w:rPr>
              <w:t>Sign</w:t>
            </w:r>
            <w:r>
              <w:rPr>
                <w:spacing w:val="-1"/>
                <w:sz w:val="24"/>
              </w:rPr>
              <w:t xml:space="preserve"> </w:t>
            </w:r>
            <w:r>
              <w:rPr>
                <w:sz w:val="24"/>
              </w:rPr>
              <w:t>in</w:t>
            </w:r>
            <w:r>
              <w:rPr>
                <w:spacing w:val="-2"/>
                <w:sz w:val="24"/>
              </w:rPr>
              <w:t xml:space="preserve"> </w:t>
            </w:r>
            <w:r>
              <w:rPr>
                <w:sz w:val="24"/>
              </w:rPr>
              <w:t>user</w:t>
            </w:r>
          </w:p>
        </w:tc>
      </w:tr>
      <w:tr w:rsidR="00BC5C39">
        <w:trPr>
          <w:trHeight w:val="575"/>
        </w:trPr>
        <w:tc>
          <w:tcPr>
            <w:tcW w:w="8573" w:type="dxa"/>
            <w:gridSpan w:val="2"/>
          </w:tcPr>
          <w:p w:rsidR="00BC5C39" w:rsidRDefault="008A51F1">
            <w:pPr>
              <w:pStyle w:val="TableParagraph"/>
              <w:rPr>
                <w:sz w:val="24"/>
              </w:rPr>
            </w:pPr>
            <w:r>
              <w:rPr>
                <w:i/>
                <w:sz w:val="24"/>
              </w:rPr>
              <w:t>Version:</w:t>
            </w:r>
            <w:r>
              <w:rPr>
                <w:sz w:val="24"/>
              </w:rPr>
              <w:t>1</w:t>
            </w:r>
          </w:p>
        </w:tc>
      </w:tr>
      <w:tr w:rsidR="00BC5C39">
        <w:trPr>
          <w:trHeight w:val="573"/>
        </w:trPr>
        <w:tc>
          <w:tcPr>
            <w:tcW w:w="8573" w:type="dxa"/>
            <w:gridSpan w:val="2"/>
          </w:tcPr>
          <w:p w:rsidR="00BC5C39" w:rsidRDefault="008A51F1">
            <w:pPr>
              <w:pStyle w:val="TableParagraph"/>
              <w:rPr>
                <w:sz w:val="24"/>
              </w:rPr>
            </w:pPr>
            <w:r>
              <w:rPr>
                <w:i/>
                <w:sz w:val="24"/>
              </w:rPr>
              <w:t>Input:</w:t>
            </w:r>
            <w:r>
              <w:rPr>
                <w:i/>
                <w:spacing w:val="-2"/>
                <w:sz w:val="24"/>
              </w:rPr>
              <w:t xml:space="preserve"> </w:t>
            </w:r>
            <w:r>
              <w:rPr>
                <w:sz w:val="24"/>
              </w:rPr>
              <w:t>Sign</w:t>
            </w:r>
            <w:r>
              <w:rPr>
                <w:spacing w:val="-1"/>
                <w:sz w:val="24"/>
              </w:rPr>
              <w:t xml:space="preserve"> </w:t>
            </w:r>
            <w:r>
              <w:rPr>
                <w:sz w:val="24"/>
              </w:rPr>
              <w:t>in</w:t>
            </w:r>
            <w:r>
              <w:rPr>
                <w:spacing w:val="-1"/>
                <w:sz w:val="24"/>
              </w:rPr>
              <w:t xml:space="preserve"> </w:t>
            </w:r>
            <w:r>
              <w:rPr>
                <w:sz w:val="24"/>
              </w:rPr>
              <w:t>credentials(username, and</w:t>
            </w:r>
            <w:r>
              <w:rPr>
                <w:spacing w:val="58"/>
                <w:sz w:val="24"/>
              </w:rPr>
              <w:t xml:space="preserve"> </w:t>
            </w:r>
            <w:r>
              <w:rPr>
                <w:sz w:val="24"/>
              </w:rPr>
              <w:t>password)</w:t>
            </w:r>
          </w:p>
        </w:tc>
      </w:tr>
    </w:tbl>
    <w:p w:rsidR="00BC5C39" w:rsidRDefault="00BC5C39">
      <w:pPr>
        <w:rPr>
          <w:sz w:val="24"/>
        </w:rPr>
        <w:sectPr w:rsidR="00BC5C39">
          <w:pgSz w:w="12240" w:h="15840"/>
          <w:pgMar w:top="136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2"/>
      </w:tblGrid>
      <w:tr w:rsidR="00BC5C39">
        <w:trPr>
          <w:trHeight w:val="818"/>
        </w:trPr>
        <w:tc>
          <w:tcPr>
            <w:tcW w:w="8572" w:type="dxa"/>
          </w:tcPr>
          <w:p w:rsidR="00BC5C39" w:rsidRDefault="008A51F1">
            <w:pPr>
              <w:pStyle w:val="TableParagraph"/>
              <w:spacing w:line="271" w:lineRule="exact"/>
              <w:rPr>
                <w:sz w:val="24"/>
              </w:rPr>
            </w:pPr>
            <w:r>
              <w:rPr>
                <w:i/>
                <w:sz w:val="24"/>
              </w:rPr>
              <w:lastRenderedPageBreak/>
              <w:t>Expected</w:t>
            </w:r>
            <w:r>
              <w:rPr>
                <w:i/>
                <w:spacing w:val="1"/>
                <w:sz w:val="24"/>
              </w:rPr>
              <w:t xml:space="preserve"> </w:t>
            </w:r>
            <w:r>
              <w:rPr>
                <w:i/>
                <w:sz w:val="24"/>
              </w:rPr>
              <w:t>Result:</w:t>
            </w:r>
            <w:r>
              <w:rPr>
                <w:i/>
                <w:spacing w:val="-1"/>
                <w:sz w:val="24"/>
              </w:rPr>
              <w:t xml:space="preserve"> </w:t>
            </w:r>
            <w:r>
              <w:rPr>
                <w:sz w:val="24"/>
              </w:rPr>
              <w:t>User will</w:t>
            </w:r>
            <w:r>
              <w:rPr>
                <w:spacing w:val="-1"/>
                <w:sz w:val="24"/>
              </w:rPr>
              <w:t xml:space="preserve"> </w:t>
            </w:r>
            <w:r>
              <w:rPr>
                <w:sz w:val="24"/>
              </w:rPr>
              <w:t>not be</w:t>
            </w:r>
            <w:r>
              <w:rPr>
                <w:spacing w:val="-1"/>
                <w:sz w:val="24"/>
              </w:rPr>
              <w:t xml:space="preserve"> </w:t>
            </w:r>
            <w:r>
              <w:rPr>
                <w:sz w:val="24"/>
              </w:rPr>
              <w:t>successfully</w:t>
            </w:r>
            <w:r>
              <w:rPr>
                <w:spacing w:val="-5"/>
                <w:sz w:val="24"/>
              </w:rPr>
              <w:t xml:space="preserve"> </w:t>
            </w:r>
            <w:r>
              <w:rPr>
                <w:sz w:val="24"/>
              </w:rPr>
              <w:t>login.</w:t>
            </w:r>
          </w:p>
        </w:tc>
      </w:tr>
      <w:tr w:rsidR="00BC5C39">
        <w:trPr>
          <w:trHeight w:val="573"/>
        </w:trPr>
        <w:tc>
          <w:tcPr>
            <w:tcW w:w="8572" w:type="dxa"/>
          </w:tcPr>
          <w:p w:rsidR="00BC5C39" w:rsidRDefault="008A51F1">
            <w:pPr>
              <w:pStyle w:val="TableParagraph"/>
              <w:rPr>
                <w:sz w:val="24"/>
              </w:rPr>
            </w:pPr>
            <w:r>
              <w:rPr>
                <w:i/>
                <w:sz w:val="24"/>
              </w:rPr>
              <w:t>Actual</w:t>
            </w:r>
            <w:r>
              <w:rPr>
                <w:i/>
                <w:spacing w:val="-1"/>
                <w:sz w:val="24"/>
              </w:rPr>
              <w:t xml:space="preserve"> </w:t>
            </w:r>
            <w:r>
              <w:rPr>
                <w:i/>
                <w:sz w:val="24"/>
              </w:rPr>
              <w:t>Result:</w:t>
            </w:r>
            <w:r>
              <w:rPr>
                <w:i/>
                <w:spacing w:val="-2"/>
                <w:sz w:val="24"/>
              </w:rPr>
              <w:t xml:space="preserve"> </w:t>
            </w:r>
            <w:r>
              <w:rPr>
                <w:sz w:val="24"/>
              </w:rPr>
              <w:t>cannot</w:t>
            </w:r>
            <w:r>
              <w:rPr>
                <w:spacing w:val="-1"/>
                <w:sz w:val="24"/>
              </w:rPr>
              <w:t xml:space="preserve"> </w:t>
            </w:r>
            <w:r>
              <w:rPr>
                <w:sz w:val="24"/>
              </w:rPr>
              <w:t>login</w:t>
            </w:r>
          </w:p>
        </w:tc>
      </w:tr>
    </w:tbl>
    <w:p w:rsidR="00BC5C39" w:rsidRDefault="00BC5C39">
      <w:pPr>
        <w:pStyle w:val="BodyText"/>
        <w:rPr>
          <w:i/>
          <w:sz w:val="20"/>
        </w:rPr>
      </w:pPr>
    </w:p>
    <w:p w:rsidR="00BC5C39" w:rsidRDefault="00BC5C39">
      <w:pPr>
        <w:pStyle w:val="BodyText"/>
        <w:spacing w:before="2"/>
        <w:rPr>
          <w:i/>
          <w:sz w:val="22"/>
        </w:rPr>
      </w:pPr>
    </w:p>
    <w:p w:rsidR="00BC5C39" w:rsidRDefault="008A51F1">
      <w:pPr>
        <w:pStyle w:val="Heading2"/>
        <w:numPr>
          <w:ilvl w:val="2"/>
          <w:numId w:val="1"/>
        </w:numPr>
        <w:tabs>
          <w:tab w:val="left" w:pos="641"/>
        </w:tabs>
        <w:spacing w:before="90"/>
        <w:ind w:hanging="541"/>
      </w:pPr>
      <w:bookmarkStart w:id="150" w:name="_Toc117117348"/>
      <w:r>
        <w:t>Test</w:t>
      </w:r>
      <w:r>
        <w:rPr>
          <w:spacing w:val="-2"/>
        </w:rPr>
        <w:t xml:space="preserve"> </w:t>
      </w:r>
      <w:r>
        <w:t>Case</w:t>
      </w:r>
      <w:r>
        <w:rPr>
          <w:spacing w:val="-2"/>
        </w:rPr>
        <w:t xml:space="preserve"> </w:t>
      </w:r>
      <w:r>
        <w:t>3</w:t>
      </w:r>
      <w:bookmarkEnd w:id="150"/>
    </w:p>
    <w:p w:rsidR="00BC5C39" w:rsidRDefault="008A51F1">
      <w:pPr>
        <w:pStyle w:val="Heading3"/>
        <w:spacing w:before="137"/>
      </w:pPr>
      <w:bookmarkStart w:id="151" w:name="_Toc117117349"/>
      <w:r>
        <w:t>Test</w:t>
      </w:r>
      <w:r>
        <w:rPr>
          <w:spacing w:val="-1"/>
        </w:rPr>
        <w:t xml:space="preserve"> </w:t>
      </w:r>
      <w:r>
        <w:t>case</w:t>
      </w:r>
      <w:r>
        <w:rPr>
          <w:spacing w:val="-2"/>
        </w:rPr>
        <w:t xml:space="preserve"> </w:t>
      </w:r>
      <w:r>
        <w:t>description</w:t>
      </w:r>
      <w:bookmarkEnd w:id="151"/>
    </w:p>
    <w:p w:rsidR="00BC5C39" w:rsidRDefault="008A51F1">
      <w:pPr>
        <w:pStyle w:val="BodyText"/>
        <w:spacing w:before="134" w:line="360" w:lineRule="auto"/>
        <w:ind w:left="100" w:right="677" w:firstLine="719"/>
      </w:pPr>
      <w:r>
        <w:t>There</w:t>
      </w:r>
      <w:r>
        <w:rPr>
          <w:spacing w:val="-13"/>
        </w:rPr>
        <w:t xml:space="preserve"> </w:t>
      </w:r>
      <w:r>
        <w:t>is</w:t>
      </w:r>
      <w:r>
        <w:rPr>
          <w:spacing w:val="-7"/>
        </w:rPr>
        <w:t xml:space="preserve"> </w:t>
      </w:r>
      <w:r>
        <w:t>an</w:t>
      </w:r>
      <w:r>
        <w:rPr>
          <w:spacing w:val="-11"/>
        </w:rPr>
        <w:t xml:space="preserve"> </w:t>
      </w:r>
      <w:r>
        <w:t>option</w:t>
      </w:r>
      <w:r>
        <w:rPr>
          <w:spacing w:val="-10"/>
        </w:rPr>
        <w:t xml:space="preserve"> </w:t>
      </w:r>
      <w:r>
        <w:t>for</w:t>
      </w:r>
      <w:r>
        <w:rPr>
          <w:spacing w:val="-12"/>
        </w:rPr>
        <w:t xml:space="preserve"> </w:t>
      </w:r>
      <w:r>
        <w:t>user</w:t>
      </w:r>
      <w:r>
        <w:rPr>
          <w:spacing w:val="-12"/>
        </w:rPr>
        <w:t xml:space="preserve"> </w:t>
      </w:r>
      <w:r>
        <w:t>to</w:t>
      </w:r>
      <w:r>
        <w:rPr>
          <w:spacing w:val="-10"/>
        </w:rPr>
        <w:t xml:space="preserve"> </w:t>
      </w:r>
      <w:r>
        <w:t>get</w:t>
      </w:r>
      <w:r>
        <w:rPr>
          <w:spacing w:val="-10"/>
        </w:rPr>
        <w:t xml:space="preserve"> </w:t>
      </w:r>
      <w:r>
        <w:t>sign</w:t>
      </w:r>
      <w:r>
        <w:rPr>
          <w:spacing w:val="-11"/>
        </w:rPr>
        <w:t xml:space="preserve"> </w:t>
      </w:r>
      <w:r>
        <w:t>in</w:t>
      </w:r>
      <w:r>
        <w:rPr>
          <w:spacing w:val="-10"/>
        </w:rPr>
        <w:t xml:space="preserve"> </w:t>
      </w:r>
      <w:r>
        <w:t>to</w:t>
      </w:r>
      <w:r>
        <w:rPr>
          <w:spacing w:val="-10"/>
        </w:rPr>
        <w:t xml:space="preserve"> </w:t>
      </w:r>
      <w:r>
        <w:t>the</w:t>
      </w:r>
      <w:r>
        <w:rPr>
          <w:spacing w:val="-12"/>
        </w:rPr>
        <w:t xml:space="preserve"> </w:t>
      </w:r>
      <w:r>
        <w:t>system.</w:t>
      </w:r>
      <w:r>
        <w:rPr>
          <w:spacing w:val="-10"/>
        </w:rPr>
        <w:t xml:space="preserve"> </w:t>
      </w:r>
      <w:r>
        <w:t>After</w:t>
      </w:r>
      <w:r>
        <w:rPr>
          <w:spacing w:val="-9"/>
        </w:rPr>
        <w:t xml:space="preserve"> </w:t>
      </w:r>
      <w:r>
        <w:t>a</w:t>
      </w:r>
      <w:r>
        <w:rPr>
          <w:spacing w:val="-12"/>
        </w:rPr>
        <w:t xml:space="preserve"> </w:t>
      </w:r>
      <w:r>
        <w:t>successful</w:t>
      </w:r>
      <w:r>
        <w:rPr>
          <w:spacing w:val="-10"/>
        </w:rPr>
        <w:t xml:space="preserve"> </w:t>
      </w:r>
      <w:r>
        <w:t>login</w:t>
      </w:r>
      <w:r>
        <w:rPr>
          <w:spacing w:val="-10"/>
        </w:rPr>
        <w:t xml:space="preserve"> </w:t>
      </w:r>
      <w:r>
        <w:t>super</w:t>
      </w:r>
      <w:r>
        <w:rPr>
          <w:spacing w:val="-12"/>
        </w:rPr>
        <w:t xml:space="preserve"> </w:t>
      </w:r>
      <w:r>
        <w:t>admin</w:t>
      </w:r>
      <w:r>
        <w:rPr>
          <w:spacing w:val="-57"/>
        </w:rPr>
        <w:t xml:space="preserve"> </w:t>
      </w:r>
      <w:r>
        <w:t>can</w:t>
      </w:r>
      <w:r>
        <w:rPr>
          <w:spacing w:val="-1"/>
        </w:rPr>
        <w:t xml:space="preserve"> </w:t>
      </w:r>
      <w:r>
        <w:t>add</w:t>
      </w:r>
      <w:r>
        <w:rPr>
          <w:spacing w:val="2"/>
        </w:rPr>
        <w:t xml:space="preserve"> </w:t>
      </w:r>
      <w:r>
        <w:t>admin.</w:t>
      </w:r>
    </w:p>
    <w:p w:rsidR="00BC5C39" w:rsidRDefault="008A51F1">
      <w:pPr>
        <w:pStyle w:val="Heading3"/>
        <w:spacing w:before="164"/>
      </w:pPr>
      <w:bookmarkStart w:id="152" w:name="_Toc117117350"/>
      <w:r>
        <w:t>Expected</w:t>
      </w:r>
      <w:r>
        <w:rPr>
          <w:spacing w:val="-2"/>
        </w:rPr>
        <w:t xml:space="preserve"> </w:t>
      </w:r>
      <w:r>
        <w:t>result</w:t>
      </w:r>
      <w:r>
        <w:rPr>
          <w:spacing w:val="-1"/>
        </w:rPr>
        <w:t xml:space="preserve"> </w:t>
      </w:r>
      <w:r>
        <w:t>of the</w:t>
      </w:r>
      <w:r>
        <w:rPr>
          <w:spacing w:val="-2"/>
        </w:rPr>
        <w:t xml:space="preserve"> </w:t>
      </w:r>
      <w:r>
        <w:t>test case</w:t>
      </w:r>
      <w:bookmarkEnd w:id="152"/>
    </w:p>
    <w:p w:rsidR="00BC5C39" w:rsidRDefault="008A51F1">
      <w:pPr>
        <w:pStyle w:val="BodyText"/>
        <w:spacing w:before="134" w:line="360" w:lineRule="auto"/>
        <w:ind w:left="100" w:right="679" w:firstLine="719"/>
      </w:pPr>
      <w:r>
        <w:t>The</w:t>
      </w:r>
      <w:r>
        <w:rPr>
          <w:spacing w:val="50"/>
        </w:rPr>
        <w:t xml:space="preserve"> </w:t>
      </w:r>
      <w:r>
        <w:t>expected</w:t>
      </w:r>
      <w:r>
        <w:rPr>
          <w:spacing w:val="51"/>
        </w:rPr>
        <w:t xml:space="preserve"> </w:t>
      </w:r>
      <w:r>
        <w:t>result</w:t>
      </w:r>
      <w:r>
        <w:rPr>
          <w:spacing w:val="52"/>
        </w:rPr>
        <w:t xml:space="preserve"> </w:t>
      </w:r>
      <w:r>
        <w:t>of</w:t>
      </w:r>
      <w:r>
        <w:rPr>
          <w:spacing w:val="51"/>
        </w:rPr>
        <w:t xml:space="preserve"> </w:t>
      </w:r>
      <w:r>
        <w:t>the</w:t>
      </w:r>
      <w:r>
        <w:rPr>
          <w:spacing w:val="51"/>
        </w:rPr>
        <w:t xml:space="preserve"> </w:t>
      </w:r>
      <w:r>
        <w:t>test</w:t>
      </w:r>
      <w:r>
        <w:rPr>
          <w:spacing w:val="51"/>
        </w:rPr>
        <w:t xml:space="preserve"> </w:t>
      </w:r>
      <w:r>
        <w:t>case</w:t>
      </w:r>
      <w:r>
        <w:rPr>
          <w:spacing w:val="51"/>
        </w:rPr>
        <w:t xml:space="preserve"> </w:t>
      </w:r>
      <w:r>
        <w:t>that</w:t>
      </w:r>
      <w:r>
        <w:rPr>
          <w:spacing w:val="51"/>
        </w:rPr>
        <w:t xml:space="preserve"> </w:t>
      </w:r>
      <w:r>
        <w:t>when</w:t>
      </w:r>
      <w:r>
        <w:rPr>
          <w:spacing w:val="53"/>
        </w:rPr>
        <w:t xml:space="preserve"> </w:t>
      </w:r>
      <w:r>
        <w:t>super</w:t>
      </w:r>
      <w:r>
        <w:rPr>
          <w:spacing w:val="51"/>
        </w:rPr>
        <w:t xml:space="preserve"> </w:t>
      </w:r>
      <w:r>
        <w:t>admin</w:t>
      </w:r>
      <w:r>
        <w:rPr>
          <w:spacing w:val="51"/>
        </w:rPr>
        <w:t xml:space="preserve"> </w:t>
      </w:r>
      <w:r>
        <w:t>add</w:t>
      </w:r>
      <w:r>
        <w:rPr>
          <w:spacing w:val="51"/>
        </w:rPr>
        <w:t xml:space="preserve"> </w:t>
      </w:r>
      <w:r>
        <w:t>admin</w:t>
      </w:r>
      <w:r>
        <w:rPr>
          <w:spacing w:val="52"/>
        </w:rPr>
        <w:t xml:space="preserve"> </w:t>
      </w:r>
      <w:r>
        <w:t>they</w:t>
      </w:r>
      <w:r>
        <w:rPr>
          <w:spacing w:val="46"/>
        </w:rPr>
        <w:t xml:space="preserve"> </w:t>
      </w:r>
      <w:r>
        <w:t>will</w:t>
      </w:r>
      <w:r>
        <w:rPr>
          <w:spacing w:val="52"/>
        </w:rPr>
        <w:t xml:space="preserve"> </w:t>
      </w:r>
      <w:r>
        <w:t>be</w:t>
      </w:r>
      <w:r>
        <w:rPr>
          <w:spacing w:val="-57"/>
        </w:rPr>
        <w:t xml:space="preserve"> </w:t>
      </w:r>
      <w:r>
        <w:t>successfully</w:t>
      </w:r>
      <w:r>
        <w:rPr>
          <w:spacing w:val="-5"/>
        </w:rPr>
        <w:t xml:space="preserve"> </w:t>
      </w:r>
      <w:r>
        <w:t>added.</w:t>
      </w:r>
    </w:p>
    <w:p w:rsidR="00BC5C39" w:rsidRDefault="008A51F1">
      <w:pPr>
        <w:pStyle w:val="Heading3"/>
        <w:spacing w:before="164"/>
      </w:pPr>
      <w:bookmarkStart w:id="153" w:name="_Toc117117351"/>
      <w:r>
        <w:t>Actual</w:t>
      </w:r>
      <w:r>
        <w:rPr>
          <w:spacing w:val="-1"/>
        </w:rPr>
        <w:t xml:space="preserve"> </w:t>
      </w:r>
      <w:r>
        <w:t>result</w:t>
      </w:r>
      <w:r>
        <w:rPr>
          <w:spacing w:val="-1"/>
        </w:rPr>
        <w:t xml:space="preserve"> </w:t>
      </w:r>
      <w:r>
        <w:t>of</w:t>
      </w:r>
      <w:r>
        <w:rPr>
          <w:spacing w:val="-1"/>
        </w:rPr>
        <w:t xml:space="preserve"> </w:t>
      </w:r>
      <w:r>
        <w:t>the</w:t>
      </w:r>
      <w:r>
        <w:rPr>
          <w:spacing w:val="-1"/>
        </w:rPr>
        <w:t xml:space="preserve"> </w:t>
      </w:r>
      <w:r>
        <w:t>test</w:t>
      </w:r>
      <w:r>
        <w:rPr>
          <w:spacing w:val="-1"/>
        </w:rPr>
        <w:t xml:space="preserve"> </w:t>
      </w:r>
      <w:r>
        <w:t>case</w:t>
      </w:r>
      <w:bookmarkEnd w:id="153"/>
    </w:p>
    <w:p w:rsidR="00BC5C39" w:rsidRDefault="008A51F1">
      <w:pPr>
        <w:pStyle w:val="BodyText"/>
        <w:spacing w:before="134"/>
        <w:ind w:left="820"/>
      </w:pPr>
      <w:r>
        <w:t>Actual</w:t>
      </w:r>
      <w:r>
        <w:rPr>
          <w:spacing w:val="-1"/>
        </w:rPr>
        <w:t xml:space="preserve"> </w:t>
      </w:r>
      <w:r>
        <w:t>result</w:t>
      </w:r>
      <w:r>
        <w:rPr>
          <w:spacing w:val="-1"/>
        </w:rPr>
        <w:t xml:space="preserve"> </w:t>
      </w:r>
      <w:r>
        <w:t>of</w:t>
      </w:r>
      <w:r>
        <w:rPr>
          <w:spacing w:val="-1"/>
        </w:rPr>
        <w:t xml:space="preserve"> </w:t>
      </w:r>
      <w:r>
        <w:t>test</w:t>
      </w:r>
      <w:r>
        <w:rPr>
          <w:spacing w:val="-1"/>
        </w:rPr>
        <w:t xml:space="preserve"> </w:t>
      </w:r>
      <w:r>
        <w:t>case is</w:t>
      </w:r>
      <w:r>
        <w:rPr>
          <w:spacing w:val="-1"/>
        </w:rPr>
        <w:t xml:space="preserve"> </w:t>
      </w:r>
      <w:r>
        <w:t>passed.</w:t>
      </w:r>
    </w:p>
    <w:p w:rsidR="00BC5C39" w:rsidRDefault="00BC5C39">
      <w:pPr>
        <w:pStyle w:val="BodyText"/>
        <w:rPr>
          <w:sz w:val="26"/>
        </w:rPr>
      </w:pPr>
    </w:p>
    <w:p w:rsidR="00BC5C39" w:rsidRDefault="00BC5C39">
      <w:pPr>
        <w:pStyle w:val="BodyText"/>
        <w:spacing w:before="5"/>
        <w:rPr>
          <w:sz w:val="35"/>
        </w:rPr>
      </w:pPr>
    </w:p>
    <w:p w:rsidR="00BC5C39" w:rsidRDefault="008A51F1">
      <w:pPr>
        <w:ind w:right="577"/>
        <w:jc w:val="center"/>
        <w:rPr>
          <w:i/>
          <w:sz w:val="18"/>
        </w:rPr>
      </w:pPr>
      <w:bookmarkStart w:id="154" w:name="_bookmark147"/>
      <w:bookmarkEnd w:id="154"/>
      <w:r>
        <w:rPr>
          <w:i/>
          <w:color w:val="44536A"/>
          <w:sz w:val="18"/>
        </w:rPr>
        <w:t>Table</w:t>
      </w:r>
      <w:r>
        <w:rPr>
          <w:i/>
          <w:color w:val="44536A"/>
          <w:spacing w:val="-2"/>
          <w:sz w:val="18"/>
        </w:rPr>
        <w:t xml:space="preserve"> </w:t>
      </w:r>
      <w:r>
        <w:rPr>
          <w:i/>
          <w:color w:val="44536A"/>
          <w:sz w:val="18"/>
        </w:rPr>
        <w:t>21</w:t>
      </w:r>
      <w:r>
        <w:rPr>
          <w:i/>
          <w:color w:val="44536A"/>
          <w:spacing w:val="-1"/>
          <w:sz w:val="18"/>
        </w:rPr>
        <w:t xml:space="preserve"> </w:t>
      </w:r>
      <w:r>
        <w:rPr>
          <w:i/>
          <w:color w:val="44536A"/>
          <w:sz w:val="18"/>
        </w:rPr>
        <w:t>Add</w:t>
      </w:r>
      <w:r>
        <w:rPr>
          <w:i/>
          <w:color w:val="44536A"/>
          <w:spacing w:val="1"/>
          <w:sz w:val="18"/>
        </w:rPr>
        <w:t xml:space="preserve"> </w:t>
      </w:r>
      <w:r>
        <w:rPr>
          <w:i/>
          <w:color w:val="44536A"/>
          <w:sz w:val="18"/>
        </w:rPr>
        <w:t>Admin</w:t>
      </w:r>
    </w:p>
    <w:p w:rsidR="00BC5C39" w:rsidRDefault="00BC5C39">
      <w:pPr>
        <w:pStyle w:val="BodyText"/>
        <w:spacing w:before="8"/>
        <w:rPr>
          <w:i/>
          <w:sz w:val="17"/>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5"/>
        <w:gridCol w:w="4288"/>
      </w:tblGrid>
      <w:tr w:rsidR="00BC5C39">
        <w:trPr>
          <w:trHeight w:val="573"/>
        </w:trPr>
        <w:tc>
          <w:tcPr>
            <w:tcW w:w="4285" w:type="dxa"/>
          </w:tcPr>
          <w:p w:rsidR="00BC5C39" w:rsidRDefault="008A51F1">
            <w:pPr>
              <w:pStyle w:val="TableParagraph"/>
              <w:rPr>
                <w:sz w:val="24"/>
              </w:rPr>
            </w:pPr>
            <w:r>
              <w:rPr>
                <w:sz w:val="24"/>
              </w:rPr>
              <w:t>Date: 29 July</w:t>
            </w:r>
            <w:r>
              <w:rPr>
                <w:spacing w:val="-7"/>
                <w:sz w:val="24"/>
              </w:rPr>
              <w:t xml:space="preserve"> </w:t>
            </w:r>
            <w:r>
              <w:rPr>
                <w:sz w:val="24"/>
              </w:rPr>
              <w:t>2022</w:t>
            </w:r>
          </w:p>
        </w:tc>
        <w:tc>
          <w:tcPr>
            <w:tcW w:w="4288" w:type="dxa"/>
          </w:tcPr>
          <w:p w:rsidR="00BC5C39" w:rsidRDefault="008A51F1">
            <w:pPr>
              <w:pStyle w:val="TableParagraph"/>
              <w:rPr>
                <w:sz w:val="24"/>
              </w:rPr>
            </w:pPr>
            <w:r>
              <w:rPr>
                <w:i/>
                <w:sz w:val="24"/>
              </w:rPr>
              <w:t>Test</w:t>
            </w:r>
            <w:r>
              <w:rPr>
                <w:i/>
                <w:spacing w:val="-1"/>
                <w:sz w:val="24"/>
              </w:rPr>
              <w:t xml:space="preserve"> </w:t>
            </w:r>
            <w:r>
              <w:rPr>
                <w:i/>
                <w:sz w:val="24"/>
              </w:rPr>
              <w:t>ID:</w:t>
            </w:r>
            <w:r>
              <w:rPr>
                <w:sz w:val="24"/>
              </w:rPr>
              <w:t>2</w:t>
            </w:r>
          </w:p>
        </w:tc>
      </w:tr>
      <w:tr w:rsidR="00BC5C39">
        <w:trPr>
          <w:trHeight w:val="575"/>
        </w:trPr>
        <w:tc>
          <w:tcPr>
            <w:tcW w:w="4285" w:type="dxa"/>
          </w:tcPr>
          <w:p w:rsidR="00BC5C39" w:rsidRDefault="008A51F1">
            <w:pPr>
              <w:pStyle w:val="TableParagraph"/>
              <w:spacing w:line="273" w:lineRule="exact"/>
              <w:rPr>
                <w:sz w:val="24"/>
              </w:rPr>
            </w:pPr>
            <w:r>
              <w:rPr>
                <w:i/>
                <w:sz w:val="24"/>
              </w:rPr>
              <w:t>System:</w:t>
            </w:r>
            <w:r>
              <w:rPr>
                <w:i/>
                <w:spacing w:val="-1"/>
                <w:sz w:val="24"/>
              </w:rPr>
              <w:t xml:space="preserve"> </w:t>
            </w:r>
            <w:r>
              <w:rPr>
                <w:sz w:val="24"/>
              </w:rPr>
              <w:t>FYP</w:t>
            </w:r>
            <w:r>
              <w:rPr>
                <w:spacing w:val="-2"/>
                <w:sz w:val="24"/>
              </w:rPr>
              <w:t xml:space="preserve"> </w:t>
            </w:r>
            <w:r>
              <w:rPr>
                <w:sz w:val="24"/>
              </w:rPr>
              <w:t>records</w:t>
            </w:r>
            <w:r>
              <w:rPr>
                <w:spacing w:val="-2"/>
                <w:sz w:val="24"/>
              </w:rPr>
              <w:t xml:space="preserve"> </w:t>
            </w:r>
            <w:r>
              <w:rPr>
                <w:sz w:val="24"/>
              </w:rPr>
              <w:t>and</w:t>
            </w:r>
            <w:r>
              <w:rPr>
                <w:spacing w:val="1"/>
                <w:sz w:val="24"/>
              </w:rPr>
              <w:t xml:space="preserve"> </w:t>
            </w:r>
            <w:r>
              <w:rPr>
                <w:sz w:val="24"/>
              </w:rPr>
              <w:t>plagiarism</w:t>
            </w:r>
          </w:p>
        </w:tc>
        <w:tc>
          <w:tcPr>
            <w:tcW w:w="4288" w:type="dxa"/>
          </w:tcPr>
          <w:p w:rsidR="00BC5C39" w:rsidRDefault="008A51F1">
            <w:pPr>
              <w:pStyle w:val="TableParagraph"/>
              <w:spacing w:line="273" w:lineRule="exact"/>
              <w:rPr>
                <w:sz w:val="24"/>
              </w:rPr>
            </w:pPr>
            <w:r>
              <w:rPr>
                <w:i/>
                <w:sz w:val="24"/>
              </w:rPr>
              <w:t>Test</w:t>
            </w:r>
            <w:r>
              <w:rPr>
                <w:i/>
                <w:spacing w:val="-1"/>
                <w:sz w:val="24"/>
              </w:rPr>
              <w:t xml:space="preserve"> </w:t>
            </w:r>
            <w:r>
              <w:rPr>
                <w:i/>
                <w:sz w:val="24"/>
              </w:rPr>
              <w:t>Type:</w:t>
            </w:r>
            <w:r>
              <w:rPr>
                <w:i/>
                <w:spacing w:val="-2"/>
                <w:sz w:val="24"/>
              </w:rPr>
              <w:t xml:space="preserve"> </w:t>
            </w:r>
            <w:r>
              <w:rPr>
                <w:sz w:val="24"/>
              </w:rPr>
              <w:t>Unit</w:t>
            </w:r>
            <w:r>
              <w:rPr>
                <w:spacing w:val="-1"/>
                <w:sz w:val="24"/>
              </w:rPr>
              <w:t xml:space="preserve"> </w:t>
            </w:r>
            <w:r>
              <w:rPr>
                <w:sz w:val="24"/>
              </w:rPr>
              <w:t>testing</w:t>
            </w:r>
          </w:p>
        </w:tc>
      </w:tr>
      <w:tr w:rsidR="00BC5C39">
        <w:trPr>
          <w:trHeight w:val="573"/>
        </w:trPr>
        <w:tc>
          <w:tcPr>
            <w:tcW w:w="8573" w:type="dxa"/>
            <w:gridSpan w:val="2"/>
          </w:tcPr>
          <w:p w:rsidR="00BC5C39" w:rsidRDefault="008A51F1">
            <w:pPr>
              <w:pStyle w:val="TableParagraph"/>
              <w:rPr>
                <w:sz w:val="24"/>
              </w:rPr>
            </w:pPr>
            <w:r>
              <w:rPr>
                <w:i/>
                <w:sz w:val="24"/>
              </w:rPr>
              <w:t xml:space="preserve">Objective: </w:t>
            </w:r>
            <w:r>
              <w:rPr>
                <w:sz w:val="24"/>
              </w:rPr>
              <w:t>add</w:t>
            </w:r>
            <w:r>
              <w:rPr>
                <w:spacing w:val="-2"/>
                <w:sz w:val="24"/>
              </w:rPr>
              <w:t xml:space="preserve"> </w:t>
            </w:r>
            <w:r>
              <w:rPr>
                <w:sz w:val="24"/>
              </w:rPr>
              <w:t>admin</w:t>
            </w:r>
          </w:p>
        </w:tc>
      </w:tr>
      <w:tr w:rsidR="00BC5C39">
        <w:trPr>
          <w:trHeight w:val="573"/>
        </w:trPr>
        <w:tc>
          <w:tcPr>
            <w:tcW w:w="8573" w:type="dxa"/>
            <w:gridSpan w:val="2"/>
          </w:tcPr>
          <w:p w:rsidR="00BC5C39" w:rsidRDefault="008A51F1">
            <w:pPr>
              <w:pStyle w:val="TableParagraph"/>
              <w:rPr>
                <w:sz w:val="24"/>
              </w:rPr>
            </w:pPr>
            <w:r>
              <w:rPr>
                <w:i/>
                <w:sz w:val="24"/>
              </w:rPr>
              <w:t>Version:</w:t>
            </w:r>
            <w:r>
              <w:rPr>
                <w:sz w:val="24"/>
              </w:rPr>
              <w:t>1</w:t>
            </w:r>
          </w:p>
        </w:tc>
      </w:tr>
      <w:tr w:rsidR="00BC5C39">
        <w:trPr>
          <w:trHeight w:val="575"/>
        </w:trPr>
        <w:tc>
          <w:tcPr>
            <w:tcW w:w="8573" w:type="dxa"/>
            <w:gridSpan w:val="2"/>
          </w:tcPr>
          <w:p w:rsidR="00BC5C39" w:rsidRDefault="008A51F1">
            <w:pPr>
              <w:pStyle w:val="TableParagraph"/>
              <w:spacing w:line="273" w:lineRule="exact"/>
              <w:rPr>
                <w:sz w:val="24"/>
              </w:rPr>
            </w:pPr>
            <w:r>
              <w:rPr>
                <w:i/>
                <w:sz w:val="24"/>
              </w:rPr>
              <w:t>Input:</w:t>
            </w:r>
            <w:r>
              <w:rPr>
                <w:i/>
                <w:spacing w:val="-2"/>
                <w:sz w:val="24"/>
              </w:rPr>
              <w:t xml:space="preserve"> </w:t>
            </w:r>
            <w:r>
              <w:rPr>
                <w:sz w:val="24"/>
              </w:rPr>
              <w:t>add</w:t>
            </w:r>
            <w:r>
              <w:rPr>
                <w:spacing w:val="-1"/>
                <w:sz w:val="24"/>
              </w:rPr>
              <w:t xml:space="preserve"> </w:t>
            </w:r>
            <w:r>
              <w:rPr>
                <w:sz w:val="24"/>
              </w:rPr>
              <w:t>credentials</w:t>
            </w:r>
            <w:r>
              <w:rPr>
                <w:spacing w:val="-1"/>
                <w:sz w:val="24"/>
              </w:rPr>
              <w:t xml:space="preserve"> </w:t>
            </w:r>
            <w:r>
              <w:rPr>
                <w:sz w:val="24"/>
              </w:rPr>
              <w:t>of</w:t>
            </w:r>
            <w:r>
              <w:rPr>
                <w:spacing w:val="1"/>
                <w:sz w:val="24"/>
              </w:rPr>
              <w:t xml:space="preserve"> </w:t>
            </w:r>
            <w:r>
              <w:rPr>
                <w:sz w:val="24"/>
              </w:rPr>
              <w:t>admin.</w:t>
            </w:r>
          </w:p>
        </w:tc>
      </w:tr>
      <w:tr w:rsidR="00BC5C39">
        <w:trPr>
          <w:trHeight w:val="818"/>
        </w:trPr>
        <w:tc>
          <w:tcPr>
            <w:tcW w:w="8573" w:type="dxa"/>
            <w:gridSpan w:val="2"/>
          </w:tcPr>
          <w:p w:rsidR="00BC5C39" w:rsidRDefault="008A51F1">
            <w:pPr>
              <w:pStyle w:val="TableParagraph"/>
              <w:rPr>
                <w:sz w:val="24"/>
              </w:rPr>
            </w:pPr>
            <w:r>
              <w:rPr>
                <w:i/>
                <w:sz w:val="24"/>
              </w:rPr>
              <w:t>Expected Result:</w:t>
            </w:r>
            <w:r>
              <w:rPr>
                <w:i/>
                <w:spacing w:val="-1"/>
                <w:sz w:val="24"/>
              </w:rPr>
              <w:t xml:space="preserve"> </w:t>
            </w:r>
            <w:r>
              <w:rPr>
                <w:sz w:val="24"/>
              </w:rPr>
              <w:t>User will</w:t>
            </w:r>
            <w:r>
              <w:rPr>
                <w:spacing w:val="-1"/>
                <w:sz w:val="24"/>
              </w:rPr>
              <w:t xml:space="preserve"> </w:t>
            </w:r>
            <w:r>
              <w:rPr>
                <w:sz w:val="24"/>
              </w:rPr>
              <w:t>be</w:t>
            </w:r>
            <w:r>
              <w:rPr>
                <w:spacing w:val="-1"/>
                <w:sz w:val="24"/>
              </w:rPr>
              <w:t xml:space="preserve"> </w:t>
            </w:r>
            <w:r>
              <w:rPr>
                <w:sz w:val="24"/>
              </w:rPr>
              <w:t>successfully</w:t>
            </w:r>
            <w:r>
              <w:rPr>
                <w:spacing w:val="-6"/>
                <w:sz w:val="24"/>
              </w:rPr>
              <w:t xml:space="preserve"> </w:t>
            </w:r>
            <w:r>
              <w:rPr>
                <w:sz w:val="24"/>
              </w:rPr>
              <w:t>added.</w:t>
            </w:r>
          </w:p>
        </w:tc>
      </w:tr>
      <w:tr w:rsidR="00BC5C39">
        <w:trPr>
          <w:trHeight w:val="573"/>
        </w:trPr>
        <w:tc>
          <w:tcPr>
            <w:tcW w:w="8573" w:type="dxa"/>
            <w:gridSpan w:val="2"/>
          </w:tcPr>
          <w:p w:rsidR="00BC5C39" w:rsidRDefault="008A51F1">
            <w:pPr>
              <w:pStyle w:val="TableParagraph"/>
              <w:rPr>
                <w:sz w:val="24"/>
              </w:rPr>
            </w:pPr>
            <w:r>
              <w:rPr>
                <w:i/>
                <w:sz w:val="24"/>
              </w:rPr>
              <w:t>Actual</w:t>
            </w:r>
            <w:r>
              <w:rPr>
                <w:i/>
                <w:spacing w:val="-2"/>
                <w:sz w:val="24"/>
              </w:rPr>
              <w:t xml:space="preserve"> </w:t>
            </w:r>
            <w:r>
              <w:rPr>
                <w:i/>
                <w:sz w:val="24"/>
              </w:rPr>
              <w:t>Result:</w:t>
            </w:r>
            <w:r>
              <w:rPr>
                <w:i/>
                <w:spacing w:val="-3"/>
                <w:sz w:val="24"/>
              </w:rPr>
              <w:t xml:space="preserve"> </w:t>
            </w:r>
            <w:r>
              <w:rPr>
                <w:sz w:val="24"/>
              </w:rPr>
              <w:t>passed.</w:t>
            </w:r>
          </w:p>
        </w:tc>
      </w:tr>
    </w:tbl>
    <w:p w:rsidR="00BC5C39" w:rsidRDefault="00BC5C39">
      <w:pPr>
        <w:rPr>
          <w:sz w:val="24"/>
        </w:rPr>
        <w:sectPr w:rsidR="00BC5C39">
          <w:pgSz w:w="12240" w:h="15840"/>
          <w:pgMar w:top="1440" w:right="760" w:bottom="126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pPr>
    </w:p>
    <w:p w:rsidR="00BC5C39" w:rsidRDefault="00BC5C39">
      <w:pPr>
        <w:pStyle w:val="BodyText"/>
        <w:spacing w:before="4"/>
        <w:rPr>
          <w:i/>
          <w:sz w:val="17"/>
        </w:rPr>
      </w:pPr>
    </w:p>
    <w:sectPr w:rsidR="00BC5C39">
      <w:pgSz w:w="12240" w:h="15840"/>
      <w:pgMar w:top="1500" w:right="760" w:bottom="1180" w:left="1340" w:header="0" w:footer="988" w:gutter="0"/>
      <w:pgBorders w:offsetFrom="page">
        <w:top w:val="single" w:sz="4" w:space="24" w:color="7E7E7E"/>
        <w:left w:val="single" w:sz="4" w:space="24" w:color="7E7E7E"/>
        <w:bottom w:val="single" w:sz="4" w:space="24" w:color="7E7E7E"/>
        <w:right w:val="single" w:sz="4" w:space="24" w:color="7E7E7E"/>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BF3" w:rsidRDefault="00121BF3">
      <w:r>
        <w:separator/>
      </w:r>
    </w:p>
  </w:endnote>
  <w:endnote w:type="continuationSeparator" w:id="0">
    <w:p w:rsidR="00121BF3" w:rsidRDefault="00121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2D0" w:rsidRDefault="007152D0">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simplePos x="0" y="0"/>
              <wp:positionH relativeFrom="page">
                <wp:posOffset>6668770</wp:posOffset>
              </wp:positionH>
              <wp:positionV relativeFrom="page">
                <wp:posOffset>9240520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2D0" w:rsidRDefault="007152D0">
                          <w:pPr>
                            <w:pStyle w:val="BodyText"/>
                            <w:spacing w:before="10"/>
                            <w:ind w:left="60"/>
                          </w:pPr>
                          <w:r>
                            <w:fldChar w:fldCharType="begin"/>
                          </w:r>
                          <w:r>
                            <w:instrText xml:space="preserve"> PAGE </w:instrText>
                          </w:r>
                          <w:r>
                            <w:fldChar w:fldCharType="separate"/>
                          </w:r>
                          <w:r w:rsidR="003A7D9E">
                            <w:rPr>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525.1pt;margin-top:727.6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WLrAIAAKg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" filled="f" stroked="f">
              <v:textbox inset="0,0,0,0">
                <w:txbxContent>
                  <w:p w:rsidR="007152D0" w:rsidRDefault="007152D0">
                    <w:pPr>
                      <w:pStyle w:val="BodyText"/>
                      <w:spacing w:before="10"/>
                      <w:ind w:left="60"/>
                    </w:pPr>
                    <w:r>
                      <w:fldChar w:fldCharType="begin"/>
                    </w:r>
                    <w:r>
                      <w:instrText xml:space="preserve"> PAGE </w:instrText>
                    </w:r>
                    <w:r>
                      <w:fldChar w:fldCharType="separate"/>
                    </w:r>
                    <w:r w:rsidR="003A7D9E">
                      <w:rPr>
                        <w:noProof/>
                      </w:rPr>
                      <w:t>29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BF3" w:rsidRDefault="00121BF3">
      <w:r>
        <w:separator/>
      </w:r>
    </w:p>
  </w:footnote>
  <w:footnote w:type="continuationSeparator" w:id="0">
    <w:p w:rsidR="00121BF3" w:rsidRDefault="00121B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B403D"/>
    <w:multiLevelType w:val="multilevel"/>
    <w:tmpl w:val="3914FEC6"/>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44" w:hanging="423"/>
      </w:pPr>
      <w:rPr>
        <w:rFonts w:hint="default"/>
        <w:lang w:val="en-US" w:eastAsia="en-US" w:bidi="ar-SA"/>
      </w:rPr>
    </w:lvl>
    <w:lvl w:ilvl="3">
      <w:numFmt w:val="bullet"/>
      <w:lvlText w:val="•"/>
      <w:lvlJc w:val="left"/>
      <w:pPr>
        <w:ind w:left="3406" w:hanging="423"/>
      </w:pPr>
      <w:rPr>
        <w:rFonts w:hint="default"/>
        <w:lang w:val="en-US" w:eastAsia="en-US" w:bidi="ar-SA"/>
      </w:rPr>
    </w:lvl>
    <w:lvl w:ilvl="4">
      <w:numFmt w:val="bullet"/>
      <w:lvlText w:val="•"/>
      <w:lvlJc w:val="left"/>
      <w:pPr>
        <w:ind w:left="4368" w:hanging="423"/>
      </w:pPr>
      <w:rPr>
        <w:rFonts w:hint="default"/>
        <w:lang w:val="en-US" w:eastAsia="en-US" w:bidi="ar-SA"/>
      </w:rPr>
    </w:lvl>
    <w:lvl w:ilvl="5">
      <w:numFmt w:val="bullet"/>
      <w:lvlText w:val="•"/>
      <w:lvlJc w:val="left"/>
      <w:pPr>
        <w:ind w:left="5330" w:hanging="423"/>
      </w:pPr>
      <w:rPr>
        <w:rFonts w:hint="default"/>
        <w:lang w:val="en-US" w:eastAsia="en-US" w:bidi="ar-SA"/>
      </w:rPr>
    </w:lvl>
    <w:lvl w:ilvl="6">
      <w:numFmt w:val="bullet"/>
      <w:lvlText w:val="•"/>
      <w:lvlJc w:val="left"/>
      <w:pPr>
        <w:ind w:left="6292" w:hanging="423"/>
      </w:pPr>
      <w:rPr>
        <w:rFonts w:hint="default"/>
        <w:lang w:val="en-US" w:eastAsia="en-US" w:bidi="ar-SA"/>
      </w:rPr>
    </w:lvl>
    <w:lvl w:ilvl="7">
      <w:numFmt w:val="bullet"/>
      <w:lvlText w:val="•"/>
      <w:lvlJc w:val="left"/>
      <w:pPr>
        <w:ind w:left="7254" w:hanging="423"/>
      </w:pPr>
      <w:rPr>
        <w:rFonts w:hint="default"/>
        <w:lang w:val="en-US" w:eastAsia="en-US" w:bidi="ar-SA"/>
      </w:rPr>
    </w:lvl>
    <w:lvl w:ilvl="8">
      <w:numFmt w:val="bullet"/>
      <w:lvlText w:val="•"/>
      <w:lvlJc w:val="left"/>
      <w:pPr>
        <w:ind w:left="8216" w:hanging="423"/>
      </w:pPr>
      <w:rPr>
        <w:rFonts w:hint="default"/>
        <w:lang w:val="en-US" w:eastAsia="en-US" w:bidi="ar-SA"/>
      </w:rPr>
    </w:lvl>
  </w:abstractNum>
  <w:abstractNum w:abstractNumId="1">
    <w:nsid w:val="0A9E0287"/>
    <w:multiLevelType w:val="multilevel"/>
    <w:tmpl w:val="9E4C31C6"/>
    <w:lvl w:ilvl="0">
      <w:start w:val="5"/>
      <w:numFmt w:val="decimal"/>
      <w:lvlText w:val="%1"/>
      <w:lvlJc w:val="left"/>
      <w:pPr>
        <w:ind w:left="861" w:hanging="540"/>
      </w:pPr>
      <w:rPr>
        <w:rFonts w:hint="default"/>
        <w:lang w:val="en-US" w:eastAsia="en-US" w:bidi="ar-SA"/>
      </w:rPr>
    </w:lvl>
    <w:lvl w:ilvl="1">
      <w:start w:val="3"/>
      <w:numFmt w:val="decimal"/>
      <w:lvlText w:val="%1.%2"/>
      <w:lvlJc w:val="left"/>
      <w:pPr>
        <w:ind w:left="861" w:hanging="540"/>
      </w:pPr>
      <w:rPr>
        <w:rFonts w:hint="default"/>
        <w:lang w:val="en-US" w:eastAsia="en-US" w:bidi="ar-SA"/>
      </w:rPr>
    </w:lvl>
    <w:lvl w:ilvl="2">
      <w:start w:val="1"/>
      <w:numFmt w:val="decimal"/>
      <w:lvlText w:val="%1.%2.%3"/>
      <w:lvlJc w:val="left"/>
      <w:pPr>
        <w:ind w:left="86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44" w:hanging="540"/>
      </w:pPr>
      <w:rPr>
        <w:rFonts w:hint="default"/>
        <w:lang w:val="en-US" w:eastAsia="en-US" w:bidi="ar-SA"/>
      </w:rPr>
    </w:lvl>
    <w:lvl w:ilvl="4">
      <w:numFmt w:val="bullet"/>
      <w:lvlText w:val="•"/>
      <w:lvlJc w:val="left"/>
      <w:pPr>
        <w:ind w:left="4572" w:hanging="540"/>
      </w:pPr>
      <w:rPr>
        <w:rFonts w:hint="default"/>
        <w:lang w:val="en-US" w:eastAsia="en-US" w:bidi="ar-SA"/>
      </w:rPr>
    </w:lvl>
    <w:lvl w:ilvl="5">
      <w:numFmt w:val="bullet"/>
      <w:lvlText w:val="•"/>
      <w:lvlJc w:val="left"/>
      <w:pPr>
        <w:ind w:left="5500" w:hanging="540"/>
      </w:pPr>
      <w:rPr>
        <w:rFonts w:hint="default"/>
        <w:lang w:val="en-US" w:eastAsia="en-US" w:bidi="ar-SA"/>
      </w:rPr>
    </w:lvl>
    <w:lvl w:ilvl="6">
      <w:numFmt w:val="bullet"/>
      <w:lvlText w:val="•"/>
      <w:lvlJc w:val="left"/>
      <w:pPr>
        <w:ind w:left="6428" w:hanging="540"/>
      </w:pPr>
      <w:rPr>
        <w:rFonts w:hint="default"/>
        <w:lang w:val="en-US" w:eastAsia="en-US" w:bidi="ar-SA"/>
      </w:rPr>
    </w:lvl>
    <w:lvl w:ilvl="7">
      <w:numFmt w:val="bullet"/>
      <w:lvlText w:val="•"/>
      <w:lvlJc w:val="left"/>
      <w:pPr>
        <w:ind w:left="7356" w:hanging="540"/>
      </w:pPr>
      <w:rPr>
        <w:rFonts w:hint="default"/>
        <w:lang w:val="en-US" w:eastAsia="en-US" w:bidi="ar-SA"/>
      </w:rPr>
    </w:lvl>
    <w:lvl w:ilvl="8">
      <w:numFmt w:val="bullet"/>
      <w:lvlText w:val="•"/>
      <w:lvlJc w:val="left"/>
      <w:pPr>
        <w:ind w:left="8284" w:hanging="540"/>
      </w:pPr>
      <w:rPr>
        <w:rFonts w:hint="default"/>
        <w:lang w:val="en-US" w:eastAsia="en-US" w:bidi="ar-SA"/>
      </w:rPr>
    </w:lvl>
  </w:abstractNum>
  <w:abstractNum w:abstractNumId="2">
    <w:nsid w:val="0B196409"/>
    <w:multiLevelType w:val="hybridMultilevel"/>
    <w:tmpl w:val="11B2592A"/>
    <w:lvl w:ilvl="0" w:tplc="F2BE0C12">
      <w:numFmt w:val="bullet"/>
      <w:lvlText w:val=""/>
      <w:lvlJc w:val="left"/>
      <w:pPr>
        <w:ind w:left="820" w:hanging="360"/>
      </w:pPr>
      <w:rPr>
        <w:rFonts w:ascii="Symbol" w:eastAsia="Symbol" w:hAnsi="Symbol" w:cs="Symbol" w:hint="default"/>
        <w:w w:val="100"/>
        <w:sz w:val="24"/>
        <w:szCs w:val="24"/>
        <w:lang w:val="en-US" w:eastAsia="en-US" w:bidi="ar-SA"/>
      </w:rPr>
    </w:lvl>
    <w:lvl w:ilvl="1" w:tplc="6058665A">
      <w:numFmt w:val="bullet"/>
      <w:lvlText w:val="•"/>
      <w:lvlJc w:val="left"/>
      <w:pPr>
        <w:ind w:left="1752" w:hanging="360"/>
      </w:pPr>
      <w:rPr>
        <w:rFonts w:hint="default"/>
        <w:lang w:val="en-US" w:eastAsia="en-US" w:bidi="ar-SA"/>
      </w:rPr>
    </w:lvl>
    <w:lvl w:ilvl="2" w:tplc="0E120CFA">
      <w:numFmt w:val="bullet"/>
      <w:lvlText w:val="•"/>
      <w:lvlJc w:val="left"/>
      <w:pPr>
        <w:ind w:left="2684" w:hanging="360"/>
      </w:pPr>
      <w:rPr>
        <w:rFonts w:hint="default"/>
        <w:lang w:val="en-US" w:eastAsia="en-US" w:bidi="ar-SA"/>
      </w:rPr>
    </w:lvl>
    <w:lvl w:ilvl="3" w:tplc="403490FE">
      <w:numFmt w:val="bullet"/>
      <w:lvlText w:val="•"/>
      <w:lvlJc w:val="left"/>
      <w:pPr>
        <w:ind w:left="3616" w:hanging="360"/>
      </w:pPr>
      <w:rPr>
        <w:rFonts w:hint="default"/>
        <w:lang w:val="en-US" w:eastAsia="en-US" w:bidi="ar-SA"/>
      </w:rPr>
    </w:lvl>
    <w:lvl w:ilvl="4" w:tplc="C9CC116A">
      <w:numFmt w:val="bullet"/>
      <w:lvlText w:val="•"/>
      <w:lvlJc w:val="left"/>
      <w:pPr>
        <w:ind w:left="4548" w:hanging="360"/>
      </w:pPr>
      <w:rPr>
        <w:rFonts w:hint="default"/>
        <w:lang w:val="en-US" w:eastAsia="en-US" w:bidi="ar-SA"/>
      </w:rPr>
    </w:lvl>
    <w:lvl w:ilvl="5" w:tplc="5EBA60C6">
      <w:numFmt w:val="bullet"/>
      <w:lvlText w:val="•"/>
      <w:lvlJc w:val="left"/>
      <w:pPr>
        <w:ind w:left="5480" w:hanging="360"/>
      </w:pPr>
      <w:rPr>
        <w:rFonts w:hint="default"/>
        <w:lang w:val="en-US" w:eastAsia="en-US" w:bidi="ar-SA"/>
      </w:rPr>
    </w:lvl>
    <w:lvl w:ilvl="6" w:tplc="1E564520">
      <w:numFmt w:val="bullet"/>
      <w:lvlText w:val="•"/>
      <w:lvlJc w:val="left"/>
      <w:pPr>
        <w:ind w:left="6412" w:hanging="360"/>
      </w:pPr>
      <w:rPr>
        <w:rFonts w:hint="default"/>
        <w:lang w:val="en-US" w:eastAsia="en-US" w:bidi="ar-SA"/>
      </w:rPr>
    </w:lvl>
    <w:lvl w:ilvl="7" w:tplc="453C7F50">
      <w:numFmt w:val="bullet"/>
      <w:lvlText w:val="•"/>
      <w:lvlJc w:val="left"/>
      <w:pPr>
        <w:ind w:left="7344" w:hanging="360"/>
      </w:pPr>
      <w:rPr>
        <w:rFonts w:hint="default"/>
        <w:lang w:val="en-US" w:eastAsia="en-US" w:bidi="ar-SA"/>
      </w:rPr>
    </w:lvl>
    <w:lvl w:ilvl="8" w:tplc="8EDCF95E">
      <w:numFmt w:val="bullet"/>
      <w:lvlText w:val="•"/>
      <w:lvlJc w:val="left"/>
      <w:pPr>
        <w:ind w:left="8276" w:hanging="360"/>
      </w:pPr>
      <w:rPr>
        <w:rFonts w:hint="default"/>
        <w:lang w:val="en-US" w:eastAsia="en-US" w:bidi="ar-SA"/>
      </w:rPr>
    </w:lvl>
  </w:abstractNum>
  <w:abstractNum w:abstractNumId="3">
    <w:nsid w:val="0E300AAE"/>
    <w:multiLevelType w:val="hybridMultilevel"/>
    <w:tmpl w:val="D284C298"/>
    <w:lvl w:ilvl="0" w:tplc="D4507CEC">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015EC686">
      <w:numFmt w:val="bullet"/>
      <w:lvlText w:val="•"/>
      <w:lvlJc w:val="left"/>
      <w:pPr>
        <w:ind w:left="976" w:hanging="243"/>
      </w:pPr>
      <w:rPr>
        <w:rFonts w:hint="default"/>
        <w:lang w:val="en-US" w:eastAsia="en-US" w:bidi="ar-SA"/>
      </w:rPr>
    </w:lvl>
    <w:lvl w:ilvl="2" w:tplc="8F5EB136">
      <w:numFmt w:val="bullet"/>
      <w:lvlText w:val="•"/>
      <w:lvlJc w:val="left"/>
      <w:pPr>
        <w:ind w:left="1593" w:hanging="243"/>
      </w:pPr>
      <w:rPr>
        <w:rFonts w:hint="default"/>
        <w:lang w:val="en-US" w:eastAsia="en-US" w:bidi="ar-SA"/>
      </w:rPr>
    </w:lvl>
    <w:lvl w:ilvl="3" w:tplc="F202D0FA">
      <w:numFmt w:val="bullet"/>
      <w:lvlText w:val="•"/>
      <w:lvlJc w:val="left"/>
      <w:pPr>
        <w:ind w:left="2210" w:hanging="243"/>
      </w:pPr>
      <w:rPr>
        <w:rFonts w:hint="default"/>
        <w:lang w:val="en-US" w:eastAsia="en-US" w:bidi="ar-SA"/>
      </w:rPr>
    </w:lvl>
    <w:lvl w:ilvl="4" w:tplc="9826950A">
      <w:numFmt w:val="bullet"/>
      <w:lvlText w:val="•"/>
      <w:lvlJc w:val="left"/>
      <w:pPr>
        <w:ind w:left="2827" w:hanging="243"/>
      </w:pPr>
      <w:rPr>
        <w:rFonts w:hint="default"/>
        <w:lang w:val="en-US" w:eastAsia="en-US" w:bidi="ar-SA"/>
      </w:rPr>
    </w:lvl>
    <w:lvl w:ilvl="5" w:tplc="4C26BD58">
      <w:numFmt w:val="bullet"/>
      <w:lvlText w:val="•"/>
      <w:lvlJc w:val="left"/>
      <w:pPr>
        <w:ind w:left="3444" w:hanging="243"/>
      </w:pPr>
      <w:rPr>
        <w:rFonts w:hint="default"/>
        <w:lang w:val="en-US" w:eastAsia="en-US" w:bidi="ar-SA"/>
      </w:rPr>
    </w:lvl>
    <w:lvl w:ilvl="6" w:tplc="6278F946">
      <w:numFmt w:val="bullet"/>
      <w:lvlText w:val="•"/>
      <w:lvlJc w:val="left"/>
      <w:pPr>
        <w:ind w:left="4061" w:hanging="243"/>
      </w:pPr>
      <w:rPr>
        <w:rFonts w:hint="default"/>
        <w:lang w:val="en-US" w:eastAsia="en-US" w:bidi="ar-SA"/>
      </w:rPr>
    </w:lvl>
    <w:lvl w:ilvl="7" w:tplc="7BF4E17C">
      <w:numFmt w:val="bullet"/>
      <w:lvlText w:val="•"/>
      <w:lvlJc w:val="left"/>
      <w:pPr>
        <w:ind w:left="4678" w:hanging="243"/>
      </w:pPr>
      <w:rPr>
        <w:rFonts w:hint="default"/>
        <w:lang w:val="en-US" w:eastAsia="en-US" w:bidi="ar-SA"/>
      </w:rPr>
    </w:lvl>
    <w:lvl w:ilvl="8" w:tplc="E8EADAA4">
      <w:numFmt w:val="bullet"/>
      <w:lvlText w:val="•"/>
      <w:lvlJc w:val="left"/>
      <w:pPr>
        <w:ind w:left="5295" w:hanging="243"/>
      </w:pPr>
      <w:rPr>
        <w:rFonts w:hint="default"/>
        <w:lang w:val="en-US" w:eastAsia="en-US" w:bidi="ar-SA"/>
      </w:rPr>
    </w:lvl>
  </w:abstractNum>
  <w:abstractNum w:abstractNumId="4">
    <w:nsid w:val="0EF32798"/>
    <w:multiLevelType w:val="hybridMultilevel"/>
    <w:tmpl w:val="7B8AB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F61B39"/>
    <w:multiLevelType w:val="multilevel"/>
    <w:tmpl w:val="FB5ED8A8"/>
    <w:lvl w:ilvl="0">
      <w:start w:val="1"/>
      <w:numFmt w:val="decimal"/>
      <w:lvlText w:val="%1"/>
      <w:lvlJc w:val="left"/>
      <w:pPr>
        <w:ind w:left="462" w:hanging="363"/>
      </w:pPr>
      <w:rPr>
        <w:rFonts w:hint="default"/>
        <w:lang w:val="en-US" w:eastAsia="en-US" w:bidi="ar-SA"/>
      </w:rPr>
    </w:lvl>
    <w:lvl w:ilvl="1">
      <w:start w:val="1"/>
      <w:numFmt w:val="decimal"/>
      <w:lvlText w:val="%1.%2"/>
      <w:lvlJc w:val="left"/>
      <w:pPr>
        <w:ind w:left="462"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88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57" w:hanging="881"/>
      </w:pPr>
      <w:rPr>
        <w:rFonts w:hint="default"/>
        <w:lang w:val="en-US" w:eastAsia="en-US" w:bidi="ar-SA"/>
      </w:rPr>
    </w:lvl>
    <w:lvl w:ilvl="4">
      <w:numFmt w:val="bullet"/>
      <w:lvlText w:val="•"/>
      <w:lvlJc w:val="left"/>
      <w:pPr>
        <w:ind w:left="4326" w:hanging="881"/>
      </w:pPr>
      <w:rPr>
        <w:rFonts w:hint="default"/>
        <w:lang w:val="en-US" w:eastAsia="en-US" w:bidi="ar-SA"/>
      </w:rPr>
    </w:lvl>
    <w:lvl w:ilvl="5">
      <w:numFmt w:val="bullet"/>
      <w:lvlText w:val="•"/>
      <w:lvlJc w:val="left"/>
      <w:pPr>
        <w:ind w:left="5295" w:hanging="881"/>
      </w:pPr>
      <w:rPr>
        <w:rFonts w:hint="default"/>
        <w:lang w:val="en-US" w:eastAsia="en-US" w:bidi="ar-SA"/>
      </w:rPr>
    </w:lvl>
    <w:lvl w:ilvl="6">
      <w:numFmt w:val="bullet"/>
      <w:lvlText w:val="•"/>
      <w:lvlJc w:val="left"/>
      <w:pPr>
        <w:ind w:left="6264" w:hanging="881"/>
      </w:pPr>
      <w:rPr>
        <w:rFonts w:hint="default"/>
        <w:lang w:val="en-US" w:eastAsia="en-US" w:bidi="ar-SA"/>
      </w:rPr>
    </w:lvl>
    <w:lvl w:ilvl="7">
      <w:numFmt w:val="bullet"/>
      <w:lvlText w:val="•"/>
      <w:lvlJc w:val="left"/>
      <w:pPr>
        <w:ind w:left="7233" w:hanging="881"/>
      </w:pPr>
      <w:rPr>
        <w:rFonts w:hint="default"/>
        <w:lang w:val="en-US" w:eastAsia="en-US" w:bidi="ar-SA"/>
      </w:rPr>
    </w:lvl>
    <w:lvl w:ilvl="8">
      <w:numFmt w:val="bullet"/>
      <w:lvlText w:val="•"/>
      <w:lvlJc w:val="left"/>
      <w:pPr>
        <w:ind w:left="8202" w:hanging="881"/>
      </w:pPr>
      <w:rPr>
        <w:rFonts w:hint="default"/>
        <w:lang w:val="en-US" w:eastAsia="en-US" w:bidi="ar-SA"/>
      </w:rPr>
    </w:lvl>
  </w:abstractNum>
  <w:abstractNum w:abstractNumId="6">
    <w:nsid w:val="133466D2"/>
    <w:multiLevelType w:val="hybridMultilevel"/>
    <w:tmpl w:val="AC689F5E"/>
    <w:lvl w:ilvl="0" w:tplc="8256894C">
      <w:numFmt w:val="bullet"/>
      <w:lvlText w:val=""/>
      <w:lvlJc w:val="left"/>
      <w:pPr>
        <w:ind w:left="820" w:hanging="360"/>
      </w:pPr>
      <w:rPr>
        <w:rFonts w:ascii="Symbol" w:eastAsia="Symbol" w:hAnsi="Symbol" w:cs="Symbol" w:hint="default"/>
        <w:w w:val="100"/>
        <w:sz w:val="24"/>
        <w:szCs w:val="24"/>
        <w:lang w:val="en-US" w:eastAsia="en-US" w:bidi="ar-SA"/>
      </w:rPr>
    </w:lvl>
    <w:lvl w:ilvl="1" w:tplc="BF883AA6">
      <w:numFmt w:val="bullet"/>
      <w:lvlText w:val="•"/>
      <w:lvlJc w:val="left"/>
      <w:pPr>
        <w:ind w:left="1752" w:hanging="360"/>
      </w:pPr>
      <w:rPr>
        <w:rFonts w:hint="default"/>
        <w:lang w:val="en-US" w:eastAsia="en-US" w:bidi="ar-SA"/>
      </w:rPr>
    </w:lvl>
    <w:lvl w:ilvl="2" w:tplc="81646118">
      <w:numFmt w:val="bullet"/>
      <w:lvlText w:val="•"/>
      <w:lvlJc w:val="left"/>
      <w:pPr>
        <w:ind w:left="2684" w:hanging="360"/>
      </w:pPr>
      <w:rPr>
        <w:rFonts w:hint="default"/>
        <w:lang w:val="en-US" w:eastAsia="en-US" w:bidi="ar-SA"/>
      </w:rPr>
    </w:lvl>
    <w:lvl w:ilvl="3" w:tplc="40AEE6E0">
      <w:numFmt w:val="bullet"/>
      <w:lvlText w:val="•"/>
      <w:lvlJc w:val="left"/>
      <w:pPr>
        <w:ind w:left="3616" w:hanging="360"/>
      </w:pPr>
      <w:rPr>
        <w:rFonts w:hint="default"/>
        <w:lang w:val="en-US" w:eastAsia="en-US" w:bidi="ar-SA"/>
      </w:rPr>
    </w:lvl>
    <w:lvl w:ilvl="4" w:tplc="AF84FFB4">
      <w:numFmt w:val="bullet"/>
      <w:lvlText w:val="•"/>
      <w:lvlJc w:val="left"/>
      <w:pPr>
        <w:ind w:left="4548" w:hanging="360"/>
      </w:pPr>
      <w:rPr>
        <w:rFonts w:hint="default"/>
        <w:lang w:val="en-US" w:eastAsia="en-US" w:bidi="ar-SA"/>
      </w:rPr>
    </w:lvl>
    <w:lvl w:ilvl="5" w:tplc="47B67D3E">
      <w:numFmt w:val="bullet"/>
      <w:lvlText w:val="•"/>
      <w:lvlJc w:val="left"/>
      <w:pPr>
        <w:ind w:left="5480" w:hanging="360"/>
      </w:pPr>
      <w:rPr>
        <w:rFonts w:hint="default"/>
        <w:lang w:val="en-US" w:eastAsia="en-US" w:bidi="ar-SA"/>
      </w:rPr>
    </w:lvl>
    <w:lvl w:ilvl="6" w:tplc="44DE6C54">
      <w:numFmt w:val="bullet"/>
      <w:lvlText w:val="•"/>
      <w:lvlJc w:val="left"/>
      <w:pPr>
        <w:ind w:left="6412" w:hanging="360"/>
      </w:pPr>
      <w:rPr>
        <w:rFonts w:hint="default"/>
        <w:lang w:val="en-US" w:eastAsia="en-US" w:bidi="ar-SA"/>
      </w:rPr>
    </w:lvl>
    <w:lvl w:ilvl="7" w:tplc="2B640DB0">
      <w:numFmt w:val="bullet"/>
      <w:lvlText w:val="•"/>
      <w:lvlJc w:val="left"/>
      <w:pPr>
        <w:ind w:left="7344" w:hanging="360"/>
      </w:pPr>
      <w:rPr>
        <w:rFonts w:hint="default"/>
        <w:lang w:val="en-US" w:eastAsia="en-US" w:bidi="ar-SA"/>
      </w:rPr>
    </w:lvl>
    <w:lvl w:ilvl="8" w:tplc="86D29664">
      <w:numFmt w:val="bullet"/>
      <w:lvlText w:val="•"/>
      <w:lvlJc w:val="left"/>
      <w:pPr>
        <w:ind w:left="8276" w:hanging="360"/>
      </w:pPr>
      <w:rPr>
        <w:rFonts w:hint="default"/>
        <w:lang w:val="en-US" w:eastAsia="en-US" w:bidi="ar-SA"/>
      </w:rPr>
    </w:lvl>
  </w:abstractNum>
  <w:abstractNum w:abstractNumId="7">
    <w:nsid w:val="13777FF5"/>
    <w:multiLevelType w:val="hybridMultilevel"/>
    <w:tmpl w:val="79B2353E"/>
    <w:lvl w:ilvl="0" w:tplc="1D1AB956">
      <w:numFmt w:val="bullet"/>
      <w:lvlText w:val="•"/>
      <w:lvlJc w:val="left"/>
      <w:pPr>
        <w:ind w:left="1559" w:hanging="360"/>
      </w:pPr>
      <w:rPr>
        <w:rFonts w:ascii="Arial MT" w:eastAsia="Arial MT" w:hAnsi="Arial MT" w:cs="Arial MT" w:hint="default"/>
        <w:w w:val="100"/>
        <w:sz w:val="24"/>
        <w:szCs w:val="24"/>
        <w:lang w:val="en-US" w:eastAsia="en-US" w:bidi="ar-SA"/>
      </w:rPr>
    </w:lvl>
    <w:lvl w:ilvl="1" w:tplc="B5367C0E">
      <w:numFmt w:val="bullet"/>
      <w:lvlText w:val="•"/>
      <w:lvlJc w:val="left"/>
      <w:pPr>
        <w:ind w:left="2418" w:hanging="360"/>
      </w:pPr>
      <w:rPr>
        <w:rFonts w:hint="default"/>
        <w:lang w:val="en-US" w:eastAsia="en-US" w:bidi="ar-SA"/>
      </w:rPr>
    </w:lvl>
    <w:lvl w:ilvl="2" w:tplc="890E62F0">
      <w:numFmt w:val="bullet"/>
      <w:lvlText w:val="•"/>
      <w:lvlJc w:val="left"/>
      <w:pPr>
        <w:ind w:left="3276" w:hanging="360"/>
      </w:pPr>
      <w:rPr>
        <w:rFonts w:hint="default"/>
        <w:lang w:val="en-US" w:eastAsia="en-US" w:bidi="ar-SA"/>
      </w:rPr>
    </w:lvl>
    <w:lvl w:ilvl="3" w:tplc="0C2A0612">
      <w:numFmt w:val="bullet"/>
      <w:lvlText w:val="•"/>
      <w:lvlJc w:val="left"/>
      <w:pPr>
        <w:ind w:left="4134" w:hanging="360"/>
      </w:pPr>
      <w:rPr>
        <w:rFonts w:hint="default"/>
        <w:lang w:val="en-US" w:eastAsia="en-US" w:bidi="ar-SA"/>
      </w:rPr>
    </w:lvl>
    <w:lvl w:ilvl="4" w:tplc="38F46608">
      <w:numFmt w:val="bullet"/>
      <w:lvlText w:val="•"/>
      <w:lvlJc w:val="left"/>
      <w:pPr>
        <w:ind w:left="4992" w:hanging="360"/>
      </w:pPr>
      <w:rPr>
        <w:rFonts w:hint="default"/>
        <w:lang w:val="en-US" w:eastAsia="en-US" w:bidi="ar-SA"/>
      </w:rPr>
    </w:lvl>
    <w:lvl w:ilvl="5" w:tplc="DBB4433A">
      <w:numFmt w:val="bullet"/>
      <w:lvlText w:val="•"/>
      <w:lvlJc w:val="left"/>
      <w:pPr>
        <w:ind w:left="5850" w:hanging="360"/>
      </w:pPr>
      <w:rPr>
        <w:rFonts w:hint="default"/>
        <w:lang w:val="en-US" w:eastAsia="en-US" w:bidi="ar-SA"/>
      </w:rPr>
    </w:lvl>
    <w:lvl w:ilvl="6" w:tplc="66508814">
      <w:numFmt w:val="bullet"/>
      <w:lvlText w:val="•"/>
      <w:lvlJc w:val="left"/>
      <w:pPr>
        <w:ind w:left="6708" w:hanging="360"/>
      </w:pPr>
      <w:rPr>
        <w:rFonts w:hint="default"/>
        <w:lang w:val="en-US" w:eastAsia="en-US" w:bidi="ar-SA"/>
      </w:rPr>
    </w:lvl>
    <w:lvl w:ilvl="7" w:tplc="DEDACCBC">
      <w:numFmt w:val="bullet"/>
      <w:lvlText w:val="•"/>
      <w:lvlJc w:val="left"/>
      <w:pPr>
        <w:ind w:left="7566" w:hanging="360"/>
      </w:pPr>
      <w:rPr>
        <w:rFonts w:hint="default"/>
        <w:lang w:val="en-US" w:eastAsia="en-US" w:bidi="ar-SA"/>
      </w:rPr>
    </w:lvl>
    <w:lvl w:ilvl="8" w:tplc="F214A4C8">
      <w:numFmt w:val="bullet"/>
      <w:lvlText w:val="•"/>
      <w:lvlJc w:val="left"/>
      <w:pPr>
        <w:ind w:left="8424" w:hanging="360"/>
      </w:pPr>
      <w:rPr>
        <w:rFonts w:hint="default"/>
        <w:lang w:val="en-US" w:eastAsia="en-US" w:bidi="ar-SA"/>
      </w:rPr>
    </w:lvl>
  </w:abstractNum>
  <w:abstractNum w:abstractNumId="8">
    <w:nsid w:val="1CFB01A2"/>
    <w:multiLevelType w:val="hybridMultilevel"/>
    <w:tmpl w:val="CE2E77BC"/>
    <w:lvl w:ilvl="0" w:tplc="05A01C30">
      <w:start w:val="8"/>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
    <w:nsid w:val="1E903FC1"/>
    <w:multiLevelType w:val="hybridMultilevel"/>
    <w:tmpl w:val="138E9990"/>
    <w:lvl w:ilvl="0" w:tplc="D7B839E2">
      <w:numFmt w:val="bullet"/>
      <w:lvlText w:val=""/>
      <w:lvlJc w:val="left"/>
      <w:pPr>
        <w:ind w:left="820" w:hanging="360"/>
      </w:pPr>
      <w:rPr>
        <w:rFonts w:ascii="Symbol" w:eastAsia="Symbol" w:hAnsi="Symbol" w:cs="Symbol" w:hint="default"/>
        <w:w w:val="100"/>
        <w:sz w:val="24"/>
        <w:szCs w:val="24"/>
        <w:lang w:val="en-US" w:eastAsia="en-US" w:bidi="ar-SA"/>
      </w:rPr>
    </w:lvl>
    <w:lvl w:ilvl="1" w:tplc="EBEEA9B0">
      <w:numFmt w:val="bullet"/>
      <w:lvlText w:val="•"/>
      <w:lvlJc w:val="left"/>
      <w:pPr>
        <w:ind w:left="1752" w:hanging="360"/>
      </w:pPr>
      <w:rPr>
        <w:rFonts w:hint="default"/>
        <w:lang w:val="en-US" w:eastAsia="en-US" w:bidi="ar-SA"/>
      </w:rPr>
    </w:lvl>
    <w:lvl w:ilvl="2" w:tplc="5546F758">
      <w:numFmt w:val="bullet"/>
      <w:lvlText w:val="•"/>
      <w:lvlJc w:val="left"/>
      <w:pPr>
        <w:ind w:left="2684" w:hanging="360"/>
      </w:pPr>
      <w:rPr>
        <w:rFonts w:hint="default"/>
        <w:lang w:val="en-US" w:eastAsia="en-US" w:bidi="ar-SA"/>
      </w:rPr>
    </w:lvl>
    <w:lvl w:ilvl="3" w:tplc="9F309E86">
      <w:numFmt w:val="bullet"/>
      <w:lvlText w:val="•"/>
      <w:lvlJc w:val="left"/>
      <w:pPr>
        <w:ind w:left="3616" w:hanging="360"/>
      </w:pPr>
      <w:rPr>
        <w:rFonts w:hint="default"/>
        <w:lang w:val="en-US" w:eastAsia="en-US" w:bidi="ar-SA"/>
      </w:rPr>
    </w:lvl>
    <w:lvl w:ilvl="4" w:tplc="24BEF348">
      <w:numFmt w:val="bullet"/>
      <w:lvlText w:val="•"/>
      <w:lvlJc w:val="left"/>
      <w:pPr>
        <w:ind w:left="4548" w:hanging="360"/>
      </w:pPr>
      <w:rPr>
        <w:rFonts w:hint="default"/>
        <w:lang w:val="en-US" w:eastAsia="en-US" w:bidi="ar-SA"/>
      </w:rPr>
    </w:lvl>
    <w:lvl w:ilvl="5" w:tplc="9098BADC">
      <w:numFmt w:val="bullet"/>
      <w:lvlText w:val="•"/>
      <w:lvlJc w:val="left"/>
      <w:pPr>
        <w:ind w:left="5480" w:hanging="360"/>
      </w:pPr>
      <w:rPr>
        <w:rFonts w:hint="default"/>
        <w:lang w:val="en-US" w:eastAsia="en-US" w:bidi="ar-SA"/>
      </w:rPr>
    </w:lvl>
    <w:lvl w:ilvl="6" w:tplc="281077B0">
      <w:numFmt w:val="bullet"/>
      <w:lvlText w:val="•"/>
      <w:lvlJc w:val="left"/>
      <w:pPr>
        <w:ind w:left="6412" w:hanging="360"/>
      </w:pPr>
      <w:rPr>
        <w:rFonts w:hint="default"/>
        <w:lang w:val="en-US" w:eastAsia="en-US" w:bidi="ar-SA"/>
      </w:rPr>
    </w:lvl>
    <w:lvl w:ilvl="7" w:tplc="32C03E2C">
      <w:numFmt w:val="bullet"/>
      <w:lvlText w:val="•"/>
      <w:lvlJc w:val="left"/>
      <w:pPr>
        <w:ind w:left="7344" w:hanging="360"/>
      </w:pPr>
      <w:rPr>
        <w:rFonts w:hint="default"/>
        <w:lang w:val="en-US" w:eastAsia="en-US" w:bidi="ar-SA"/>
      </w:rPr>
    </w:lvl>
    <w:lvl w:ilvl="8" w:tplc="74185BDE">
      <w:numFmt w:val="bullet"/>
      <w:lvlText w:val="•"/>
      <w:lvlJc w:val="left"/>
      <w:pPr>
        <w:ind w:left="8276" w:hanging="360"/>
      </w:pPr>
      <w:rPr>
        <w:rFonts w:hint="default"/>
        <w:lang w:val="en-US" w:eastAsia="en-US" w:bidi="ar-SA"/>
      </w:rPr>
    </w:lvl>
  </w:abstractNum>
  <w:abstractNum w:abstractNumId="10">
    <w:nsid w:val="1EF55A6F"/>
    <w:multiLevelType w:val="hybridMultilevel"/>
    <w:tmpl w:val="5288A66E"/>
    <w:lvl w:ilvl="0" w:tplc="64B26FCA">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1DD603B4">
      <w:numFmt w:val="bullet"/>
      <w:lvlText w:val="•"/>
      <w:lvlJc w:val="left"/>
      <w:pPr>
        <w:ind w:left="976" w:hanging="243"/>
      </w:pPr>
      <w:rPr>
        <w:rFonts w:hint="default"/>
        <w:lang w:val="en-US" w:eastAsia="en-US" w:bidi="ar-SA"/>
      </w:rPr>
    </w:lvl>
    <w:lvl w:ilvl="2" w:tplc="6F7A24C2">
      <w:numFmt w:val="bullet"/>
      <w:lvlText w:val="•"/>
      <w:lvlJc w:val="left"/>
      <w:pPr>
        <w:ind w:left="1593" w:hanging="243"/>
      </w:pPr>
      <w:rPr>
        <w:rFonts w:hint="default"/>
        <w:lang w:val="en-US" w:eastAsia="en-US" w:bidi="ar-SA"/>
      </w:rPr>
    </w:lvl>
    <w:lvl w:ilvl="3" w:tplc="A2E6EBAA">
      <w:numFmt w:val="bullet"/>
      <w:lvlText w:val="•"/>
      <w:lvlJc w:val="left"/>
      <w:pPr>
        <w:ind w:left="2210" w:hanging="243"/>
      </w:pPr>
      <w:rPr>
        <w:rFonts w:hint="default"/>
        <w:lang w:val="en-US" w:eastAsia="en-US" w:bidi="ar-SA"/>
      </w:rPr>
    </w:lvl>
    <w:lvl w:ilvl="4" w:tplc="99445E40">
      <w:numFmt w:val="bullet"/>
      <w:lvlText w:val="•"/>
      <w:lvlJc w:val="left"/>
      <w:pPr>
        <w:ind w:left="2827" w:hanging="243"/>
      </w:pPr>
      <w:rPr>
        <w:rFonts w:hint="default"/>
        <w:lang w:val="en-US" w:eastAsia="en-US" w:bidi="ar-SA"/>
      </w:rPr>
    </w:lvl>
    <w:lvl w:ilvl="5" w:tplc="1CCC13F0">
      <w:numFmt w:val="bullet"/>
      <w:lvlText w:val="•"/>
      <w:lvlJc w:val="left"/>
      <w:pPr>
        <w:ind w:left="3444" w:hanging="243"/>
      </w:pPr>
      <w:rPr>
        <w:rFonts w:hint="default"/>
        <w:lang w:val="en-US" w:eastAsia="en-US" w:bidi="ar-SA"/>
      </w:rPr>
    </w:lvl>
    <w:lvl w:ilvl="6" w:tplc="1D6AE5EC">
      <w:numFmt w:val="bullet"/>
      <w:lvlText w:val="•"/>
      <w:lvlJc w:val="left"/>
      <w:pPr>
        <w:ind w:left="4061" w:hanging="243"/>
      </w:pPr>
      <w:rPr>
        <w:rFonts w:hint="default"/>
        <w:lang w:val="en-US" w:eastAsia="en-US" w:bidi="ar-SA"/>
      </w:rPr>
    </w:lvl>
    <w:lvl w:ilvl="7" w:tplc="370885D4">
      <w:numFmt w:val="bullet"/>
      <w:lvlText w:val="•"/>
      <w:lvlJc w:val="left"/>
      <w:pPr>
        <w:ind w:left="4677" w:hanging="243"/>
      </w:pPr>
      <w:rPr>
        <w:rFonts w:hint="default"/>
        <w:lang w:val="en-US" w:eastAsia="en-US" w:bidi="ar-SA"/>
      </w:rPr>
    </w:lvl>
    <w:lvl w:ilvl="8" w:tplc="A0D0C4B2">
      <w:numFmt w:val="bullet"/>
      <w:lvlText w:val="•"/>
      <w:lvlJc w:val="left"/>
      <w:pPr>
        <w:ind w:left="5294" w:hanging="243"/>
      </w:pPr>
      <w:rPr>
        <w:rFonts w:hint="default"/>
        <w:lang w:val="en-US" w:eastAsia="en-US" w:bidi="ar-SA"/>
      </w:rPr>
    </w:lvl>
  </w:abstractNum>
  <w:abstractNum w:abstractNumId="11">
    <w:nsid w:val="23507349"/>
    <w:multiLevelType w:val="hybridMultilevel"/>
    <w:tmpl w:val="324A9B1E"/>
    <w:lvl w:ilvl="0" w:tplc="33628524">
      <w:start w:val="1"/>
      <w:numFmt w:val="decimal"/>
      <w:lvlText w:val="%1."/>
      <w:lvlJc w:val="left"/>
      <w:pPr>
        <w:ind w:left="354" w:hanging="240"/>
      </w:pPr>
      <w:rPr>
        <w:rFonts w:ascii="Times New Roman" w:eastAsia="Times New Roman" w:hAnsi="Times New Roman" w:cs="Times New Roman" w:hint="default"/>
        <w:w w:val="100"/>
        <w:sz w:val="24"/>
        <w:szCs w:val="24"/>
        <w:lang w:val="en-US" w:eastAsia="en-US" w:bidi="ar-SA"/>
      </w:rPr>
    </w:lvl>
    <w:lvl w:ilvl="1" w:tplc="3AEC0038">
      <w:numFmt w:val="bullet"/>
      <w:lvlText w:val="•"/>
      <w:lvlJc w:val="left"/>
      <w:pPr>
        <w:ind w:left="977" w:hanging="240"/>
      </w:pPr>
      <w:rPr>
        <w:rFonts w:hint="default"/>
        <w:lang w:val="en-US" w:eastAsia="en-US" w:bidi="ar-SA"/>
      </w:rPr>
    </w:lvl>
    <w:lvl w:ilvl="2" w:tplc="A5C884DE">
      <w:numFmt w:val="bullet"/>
      <w:lvlText w:val="•"/>
      <w:lvlJc w:val="left"/>
      <w:pPr>
        <w:ind w:left="1594" w:hanging="240"/>
      </w:pPr>
      <w:rPr>
        <w:rFonts w:hint="default"/>
        <w:lang w:val="en-US" w:eastAsia="en-US" w:bidi="ar-SA"/>
      </w:rPr>
    </w:lvl>
    <w:lvl w:ilvl="3" w:tplc="987E81A2">
      <w:numFmt w:val="bullet"/>
      <w:lvlText w:val="•"/>
      <w:lvlJc w:val="left"/>
      <w:pPr>
        <w:ind w:left="2211" w:hanging="240"/>
      </w:pPr>
      <w:rPr>
        <w:rFonts w:hint="default"/>
        <w:lang w:val="en-US" w:eastAsia="en-US" w:bidi="ar-SA"/>
      </w:rPr>
    </w:lvl>
    <w:lvl w:ilvl="4" w:tplc="9D1EF698">
      <w:numFmt w:val="bullet"/>
      <w:lvlText w:val="•"/>
      <w:lvlJc w:val="left"/>
      <w:pPr>
        <w:ind w:left="2828" w:hanging="240"/>
      </w:pPr>
      <w:rPr>
        <w:rFonts w:hint="default"/>
        <w:lang w:val="en-US" w:eastAsia="en-US" w:bidi="ar-SA"/>
      </w:rPr>
    </w:lvl>
    <w:lvl w:ilvl="5" w:tplc="AE66F8F4">
      <w:numFmt w:val="bullet"/>
      <w:lvlText w:val="•"/>
      <w:lvlJc w:val="left"/>
      <w:pPr>
        <w:ind w:left="3445" w:hanging="240"/>
      </w:pPr>
      <w:rPr>
        <w:rFonts w:hint="default"/>
        <w:lang w:val="en-US" w:eastAsia="en-US" w:bidi="ar-SA"/>
      </w:rPr>
    </w:lvl>
    <w:lvl w:ilvl="6" w:tplc="63587F04">
      <w:numFmt w:val="bullet"/>
      <w:lvlText w:val="•"/>
      <w:lvlJc w:val="left"/>
      <w:pPr>
        <w:ind w:left="4062" w:hanging="240"/>
      </w:pPr>
      <w:rPr>
        <w:rFonts w:hint="default"/>
        <w:lang w:val="en-US" w:eastAsia="en-US" w:bidi="ar-SA"/>
      </w:rPr>
    </w:lvl>
    <w:lvl w:ilvl="7" w:tplc="4B428C4E">
      <w:numFmt w:val="bullet"/>
      <w:lvlText w:val="•"/>
      <w:lvlJc w:val="left"/>
      <w:pPr>
        <w:ind w:left="4679" w:hanging="240"/>
      </w:pPr>
      <w:rPr>
        <w:rFonts w:hint="default"/>
        <w:lang w:val="en-US" w:eastAsia="en-US" w:bidi="ar-SA"/>
      </w:rPr>
    </w:lvl>
    <w:lvl w:ilvl="8" w:tplc="F31E68A8">
      <w:numFmt w:val="bullet"/>
      <w:lvlText w:val="•"/>
      <w:lvlJc w:val="left"/>
      <w:pPr>
        <w:ind w:left="5296" w:hanging="240"/>
      </w:pPr>
      <w:rPr>
        <w:rFonts w:hint="default"/>
        <w:lang w:val="en-US" w:eastAsia="en-US" w:bidi="ar-SA"/>
      </w:rPr>
    </w:lvl>
  </w:abstractNum>
  <w:abstractNum w:abstractNumId="12">
    <w:nsid w:val="246A265C"/>
    <w:multiLevelType w:val="hybridMultilevel"/>
    <w:tmpl w:val="C4AA4FFC"/>
    <w:lvl w:ilvl="0" w:tplc="0F4C1F64">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B2C81284">
      <w:numFmt w:val="bullet"/>
      <w:lvlText w:val="•"/>
      <w:lvlJc w:val="left"/>
      <w:pPr>
        <w:ind w:left="977" w:hanging="243"/>
      </w:pPr>
      <w:rPr>
        <w:rFonts w:hint="default"/>
        <w:lang w:val="en-US" w:eastAsia="en-US" w:bidi="ar-SA"/>
      </w:rPr>
    </w:lvl>
    <w:lvl w:ilvl="2" w:tplc="B3F43E46">
      <w:numFmt w:val="bullet"/>
      <w:lvlText w:val="•"/>
      <w:lvlJc w:val="left"/>
      <w:pPr>
        <w:ind w:left="1594" w:hanging="243"/>
      </w:pPr>
      <w:rPr>
        <w:rFonts w:hint="default"/>
        <w:lang w:val="en-US" w:eastAsia="en-US" w:bidi="ar-SA"/>
      </w:rPr>
    </w:lvl>
    <w:lvl w:ilvl="3" w:tplc="8376A916">
      <w:numFmt w:val="bullet"/>
      <w:lvlText w:val="•"/>
      <w:lvlJc w:val="left"/>
      <w:pPr>
        <w:ind w:left="2211" w:hanging="243"/>
      </w:pPr>
      <w:rPr>
        <w:rFonts w:hint="default"/>
        <w:lang w:val="en-US" w:eastAsia="en-US" w:bidi="ar-SA"/>
      </w:rPr>
    </w:lvl>
    <w:lvl w:ilvl="4" w:tplc="5A7CCB52">
      <w:numFmt w:val="bullet"/>
      <w:lvlText w:val="•"/>
      <w:lvlJc w:val="left"/>
      <w:pPr>
        <w:ind w:left="2828" w:hanging="243"/>
      </w:pPr>
      <w:rPr>
        <w:rFonts w:hint="default"/>
        <w:lang w:val="en-US" w:eastAsia="en-US" w:bidi="ar-SA"/>
      </w:rPr>
    </w:lvl>
    <w:lvl w:ilvl="5" w:tplc="BDBC4AB6">
      <w:numFmt w:val="bullet"/>
      <w:lvlText w:val="•"/>
      <w:lvlJc w:val="left"/>
      <w:pPr>
        <w:ind w:left="3445" w:hanging="243"/>
      </w:pPr>
      <w:rPr>
        <w:rFonts w:hint="default"/>
        <w:lang w:val="en-US" w:eastAsia="en-US" w:bidi="ar-SA"/>
      </w:rPr>
    </w:lvl>
    <w:lvl w:ilvl="6" w:tplc="7F1A675C">
      <w:numFmt w:val="bullet"/>
      <w:lvlText w:val="•"/>
      <w:lvlJc w:val="left"/>
      <w:pPr>
        <w:ind w:left="4062" w:hanging="243"/>
      </w:pPr>
      <w:rPr>
        <w:rFonts w:hint="default"/>
        <w:lang w:val="en-US" w:eastAsia="en-US" w:bidi="ar-SA"/>
      </w:rPr>
    </w:lvl>
    <w:lvl w:ilvl="7" w:tplc="C8E829CA">
      <w:numFmt w:val="bullet"/>
      <w:lvlText w:val="•"/>
      <w:lvlJc w:val="left"/>
      <w:pPr>
        <w:ind w:left="4679" w:hanging="243"/>
      </w:pPr>
      <w:rPr>
        <w:rFonts w:hint="default"/>
        <w:lang w:val="en-US" w:eastAsia="en-US" w:bidi="ar-SA"/>
      </w:rPr>
    </w:lvl>
    <w:lvl w:ilvl="8" w:tplc="9F306DC6">
      <w:numFmt w:val="bullet"/>
      <w:lvlText w:val="•"/>
      <w:lvlJc w:val="left"/>
      <w:pPr>
        <w:ind w:left="5296" w:hanging="243"/>
      </w:pPr>
      <w:rPr>
        <w:rFonts w:hint="default"/>
        <w:lang w:val="en-US" w:eastAsia="en-US" w:bidi="ar-SA"/>
      </w:rPr>
    </w:lvl>
  </w:abstractNum>
  <w:abstractNum w:abstractNumId="13">
    <w:nsid w:val="25531794"/>
    <w:multiLevelType w:val="multilevel"/>
    <w:tmpl w:val="22F8CD26"/>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86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22" w:hanging="540"/>
      </w:pPr>
      <w:rPr>
        <w:rFonts w:hint="default"/>
        <w:lang w:val="en-US" w:eastAsia="en-US" w:bidi="ar-SA"/>
      </w:rPr>
    </w:lvl>
    <w:lvl w:ilvl="4">
      <w:numFmt w:val="bullet"/>
      <w:lvlText w:val="•"/>
      <w:lvlJc w:val="left"/>
      <w:pPr>
        <w:ind w:left="3953" w:hanging="540"/>
      </w:pPr>
      <w:rPr>
        <w:rFonts w:hint="default"/>
        <w:lang w:val="en-US" w:eastAsia="en-US" w:bidi="ar-SA"/>
      </w:rPr>
    </w:lvl>
    <w:lvl w:ilvl="5">
      <w:numFmt w:val="bullet"/>
      <w:lvlText w:val="•"/>
      <w:lvlJc w:val="left"/>
      <w:pPr>
        <w:ind w:left="4984" w:hanging="540"/>
      </w:pPr>
      <w:rPr>
        <w:rFonts w:hint="default"/>
        <w:lang w:val="en-US" w:eastAsia="en-US" w:bidi="ar-SA"/>
      </w:rPr>
    </w:lvl>
    <w:lvl w:ilvl="6">
      <w:numFmt w:val="bullet"/>
      <w:lvlText w:val="•"/>
      <w:lvlJc w:val="left"/>
      <w:pPr>
        <w:ind w:left="6015" w:hanging="540"/>
      </w:pPr>
      <w:rPr>
        <w:rFonts w:hint="default"/>
        <w:lang w:val="en-US" w:eastAsia="en-US" w:bidi="ar-SA"/>
      </w:rPr>
    </w:lvl>
    <w:lvl w:ilvl="7">
      <w:numFmt w:val="bullet"/>
      <w:lvlText w:val="•"/>
      <w:lvlJc w:val="left"/>
      <w:pPr>
        <w:ind w:left="7046" w:hanging="540"/>
      </w:pPr>
      <w:rPr>
        <w:rFonts w:hint="default"/>
        <w:lang w:val="en-US" w:eastAsia="en-US" w:bidi="ar-SA"/>
      </w:rPr>
    </w:lvl>
    <w:lvl w:ilvl="8">
      <w:numFmt w:val="bullet"/>
      <w:lvlText w:val="•"/>
      <w:lvlJc w:val="left"/>
      <w:pPr>
        <w:ind w:left="8077" w:hanging="540"/>
      </w:pPr>
      <w:rPr>
        <w:rFonts w:hint="default"/>
        <w:lang w:val="en-US" w:eastAsia="en-US" w:bidi="ar-SA"/>
      </w:rPr>
    </w:lvl>
  </w:abstractNum>
  <w:abstractNum w:abstractNumId="14">
    <w:nsid w:val="27ED5A99"/>
    <w:multiLevelType w:val="hybridMultilevel"/>
    <w:tmpl w:val="D1F8C8CA"/>
    <w:lvl w:ilvl="0" w:tplc="73D0539E">
      <w:start w:val="1"/>
      <w:numFmt w:val="decimal"/>
      <w:lvlText w:val="%1."/>
      <w:lvlJc w:val="left"/>
      <w:pPr>
        <w:ind w:left="354" w:hanging="240"/>
      </w:pPr>
      <w:rPr>
        <w:rFonts w:ascii="Times New Roman" w:eastAsia="Times New Roman" w:hAnsi="Times New Roman" w:cs="Times New Roman" w:hint="default"/>
        <w:w w:val="100"/>
        <w:sz w:val="24"/>
        <w:szCs w:val="24"/>
        <w:lang w:val="en-US" w:eastAsia="en-US" w:bidi="ar-SA"/>
      </w:rPr>
    </w:lvl>
    <w:lvl w:ilvl="1" w:tplc="3796EAFA">
      <w:numFmt w:val="bullet"/>
      <w:lvlText w:val="•"/>
      <w:lvlJc w:val="left"/>
      <w:pPr>
        <w:ind w:left="977" w:hanging="240"/>
      </w:pPr>
      <w:rPr>
        <w:rFonts w:hint="default"/>
        <w:lang w:val="en-US" w:eastAsia="en-US" w:bidi="ar-SA"/>
      </w:rPr>
    </w:lvl>
    <w:lvl w:ilvl="2" w:tplc="3C4EF9F4">
      <w:numFmt w:val="bullet"/>
      <w:lvlText w:val="•"/>
      <w:lvlJc w:val="left"/>
      <w:pPr>
        <w:ind w:left="1594" w:hanging="240"/>
      </w:pPr>
      <w:rPr>
        <w:rFonts w:hint="default"/>
        <w:lang w:val="en-US" w:eastAsia="en-US" w:bidi="ar-SA"/>
      </w:rPr>
    </w:lvl>
    <w:lvl w:ilvl="3" w:tplc="C53C4BD2">
      <w:numFmt w:val="bullet"/>
      <w:lvlText w:val="•"/>
      <w:lvlJc w:val="left"/>
      <w:pPr>
        <w:ind w:left="2211" w:hanging="240"/>
      </w:pPr>
      <w:rPr>
        <w:rFonts w:hint="default"/>
        <w:lang w:val="en-US" w:eastAsia="en-US" w:bidi="ar-SA"/>
      </w:rPr>
    </w:lvl>
    <w:lvl w:ilvl="4" w:tplc="0CFA2C74">
      <w:numFmt w:val="bullet"/>
      <w:lvlText w:val="•"/>
      <w:lvlJc w:val="left"/>
      <w:pPr>
        <w:ind w:left="2828" w:hanging="240"/>
      </w:pPr>
      <w:rPr>
        <w:rFonts w:hint="default"/>
        <w:lang w:val="en-US" w:eastAsia="en-US" w:bidi="ar-SA"/>
      </w:rPr>
    </w:lvl>
    <w:lvl w:ilvl="5" w:tplc="CCF6B680">
      <w:numFmt w:val="bullet"/>
      <w:lvlText w:val="•"/>
      <w:lvlJc w:val="left"/>
      <w:pPr>
        <w:ind w:left="3445" w:hanging="240"/>
      </w:pPr>
      <w:rPr>
        <w:rFonts w:hint="default"/>
        <w:lang w:val="en-US" w:eastAsia="en-US" w:bidi="ar-SA"/>
      </w:rPr>
    </w:lvl>
    <w:lvl w:ilvl="6" w:tplc="BA28274C">
      <w:numFmt w:val="bullet"/>
      <w:lvlText w:val="•"/>
      <w:lvlJc w:val="left"/>
      <w:pPr>
        <w:ind w:left="4062" w:hanging="240"/>
      </w:pPr>
      <w:rPr>
        <w:rFonts w:hint="default"/>
        <w:lang w:val="en-US" w:eastAsia="en-US" w:bidi="ar-SA"/>
      </w:rPr>
    </w:lvl>
    <w:lvl w:ilvl="7" w:tplc="EBE0AC16">
      <w:numFmt w:val="bullet"/>
      <w:lvlText w:val="•"/>
      <w:lvlJc w:val="left"/>
      <w:pPr>
        <w:ind w:left="4679" w:hanging="240"/>
      </w:pPr>
      <w:rPr>
        <w:rFonts w:hint="default"/>
        <w:lang w:val="en-US" w:eastAsia="en-US" w:bidi="ar-SA"/>
      </w:rPr>
    </w:lvl>
    <w:lvl w:ilvl="8" w:tplc="765AFEF2">
      <w:numFmt w:val="bullet"/>
      <w:lvlText w:val="•"/>
      <w:lvlJc w:val="left"/>
      <w:pPr>
        <w:ind w:left="5296" w:hanging="240"/>
      </w:pPr>
      <w:rPr>
        <w:rFonts w:hint="default"/>
        <w:lang w:val="en-US" w:eastAsia="en-US" w:bidi="ar-SA"/>
      </w:rPr>
    </w:lvl>
  </w:abstractNum>
  <w:abstractNum w:abstractNumId="15">
    <w:nsid w:val="28157A3A"/>
    <w:multiLevelType w:val="hybridMultilevel"/>
    <w:tmpl w:val="A7665E24"/>
    <w:lvl w:ilvl="0" w:tplc="263A0704">
      <w:start w:val="1"/>
      <w:numFmt w:val="decimal"/>
      <w:lvlText w:val="%1."/>
      <w:lvlJc w:val="left"/>
      <w:pPr>
        <w:ind w:left="354" w:hanging="240"/>
      </w:pPr>
      <w:rPr>
        <w:rFonts w:ascii="Times New Roman" w:eastAsia="Times New Roman" w:hAnsi="Times New Roman" w:cs="Times New Roman" w:hint="default"/>
        <w:w w:val="100"/>
        <w:sz w:val="24"/>
        <w:szCs w:val="24"/>
        <w:lang w:val="en-US" w:eastAsia="en-US" w:bidi="ar-SA"/>
      </w:rPr>
    </w:lvl>
    <w:lvl w:ilvl="1" w:tplc="9D8C798C">
      <w:numFmt w:val="bullet"/>
      <w:lvlText w:val="•"/>
      <w:lvlJc w:val="left"/>
      <w:pPr>
        <w:ind w:left="977" w:hanging="240"/>
      </w:pPr>
      <w:rPr>
        <w:rFonts w:hint="default"/>
        <w:lang w:val="en-US" w:eastAsia="en-US" w:bidi="ar-SA"/>
      </w:rPr>
    </w:lvl>
    <w:lvl w:ilvl="2" w:tplc="57A49430">
      <w:numFmt w:val="bullet"/>
      <w:lvlText w:val="•"/>
      <w:lvlJc w:val="left"/>
      <w:pPr>
        <w:ind w:left="1594" w:hanging="240"/>
      </w:pPr>
      <w:rPr>
        <w:rFonts w:hint="default"/>
        <w:lang w:val="en-US" w:eastAsia="en-US" w:bidi="ar-SA"/>
      </w:rPr>
    </w:lvl>
    <w:lvl w:ilvl="3" w:tplc="A3962B78">
      <w:numFmt w:val="bullet"/>
      <w:lvlText w:val="•"/>
      <w:lvlJc w:val="left"/>
      <w:pPr>
        <w:ind w:left="2211" w:hanging="240"/>
      </w:pPr>
      <w:rPr>
        <w:rFonts w:hint="default"/>
        <w:lang w:val="en-US" w:eastAsia="en-US" w:bidi="ar-SA"/>
      </w:rPr>
    </w:lvl>
    <w:lvl w:ilvl="4" w:tplc="0F5ED2DC">
      <w:numFmt w:val="bullet"/>
      <w:lvlText w:val="•"/>
      <w:lvlJc w:val="left"/>
      <w:pPr>
        <w:ind w:left="2828" w:hanging="240"/>
      </w:pPr>
      <w:rPr>
        <w:rFonts w:hint="default"/>
        <w:lang w:val="en-US" w:eastAsia="en-US" w:bidi="ar-SA"/>
      </w:rPr>
    </w:lvl>
    <w:lvl w:ilvl="5" w:tplc="E0860BBC">
      <w:numFmt w:val="bullet"/>
      <w:lvlText w:val="•"/>
      <w:lvlJc w:val="left"/>
      <w:pPr>
        <w:ind w:left="3445" w:hanging="240"/>
      </w:pPr>
      <w:rPr>
        <w:rFonts w:hint="default"/>
        <w:lang w:val="en-US" w:eastAsia="en-US" w:bidi="ar-SA"/>
      </w:rPr>
    </w:lvl>
    <w:lvl w:ilvl="6" w:tplc="7F94ED12">
      <w:numFmt w:val="bullet"/>
      <w:lvlText w:val="•"/>
      <w:lvlJc w:val="left"/>
      <w:pPr>
        <w:ind w:left="4062" w:hanging="240"/>
      </w:pPr>
      <w:rPr>
        <w:rFonts w:hint="default"/>
        <w:lang w:val="en-US" w:eastAsia="en-US" w:bidi="ar-SA"/>
      </w:rPr>
    </w:lvl>
    <w:lvl w:ilvl="7" w:tplc="64E4044A">
      <w:numFmt w:val="bullet"/>
      <w:lvlText w:val="•"/>
      <w:lvlJc w:val="left"/>
      <w:pPr>
        <w:ind w:left="4679" w:hanging="240"/>
      </w:pPr>
      <w:rPr>
        <w:rFonts w:hint="default"/>
        <w:lang w:val="en-US" w:eastAsia="en-US" w:bidi="ar-SA"/>
      </w:rPr>
    </w:lvl>
    <w:lvl w:ilvl="8" w:tplc="C38A396C">
      <w:numFmt w:val="bullet"/>
      <w:lvlText w:val="•"/>
      <w:lvlJc w:val="left"/>
      <w:pPr>
        <w:ind w:left="5296" w:hanging="240"/>
      </w:pPr>
      <w:rPr>
        <w:rFonts w:hint="default"/>
        <w:lang w:val="en-US" w:eastAsia="en-US" w:bidi="ar-SA"/>
      </w:rPr>
    </w:lvl>
  </w:abstractNum>
  <w:abstractNum w:abstractNumId="16">
    <w:nsid w:val="285B7062"/>
    <w:multiLevelType w:val="hybridMultilevel"/>
    <w:tmpl w:val="52C24F20"/>
    <w:lvl w:ilvl="0" w:tplc="DCA43C06">
      <w:start w:val="1"/>
      <w:numFmt w:val="decimal"/>
      <w:lvlText w:val="%1."/>
      <w:lvlJc w:val="left"/>
      <w:pPr>
        <w:ind w:left="359" w:hanging="243"/>
      </w:pPr>
      <w:rPr>
        <w:rFonts w:ascii="Times New Roman" w:eastAsia="Times New Roman" w:hAnsi="Times New Roman" w:cs="Times New Roman" w:hint="default"/>
        <w:w w:val="100"/>
        <w:sz w:val="24"/>
        <w:szCs w:val="24"/>
        <w:lang w:val="en-US" w:eastAsia="en-US" w:bidi="ar-SA"/>
      </w:rPr>
    </w:lvl>
    <w:lvl w:ilvl="1" w:tplc="16BEDB56">
      <w:numFmt w:val="bullet"/>
      <w:lvlText w:val="•"/>
      <w:lvlJc w:val="left"/>
      <w:pPr>
        <w:ind w:left="977" w:hanging="243"/>
      </w:pPr>
      <w:rPr>
        <w:rFonts w:hint="default"/>
        <w:lang w:val="en-US" w:eastAsia="en-US" w:bidi="ar-SA"/>
      </w:rPr>
    </w:lvl>
    <w:lvl w:ilvl="2" w:tplc="34AABF80">
      <w:numFmt w:val="bullet"/>
      <w:lvlText w:val="•"/>
      <w:lvlJc w:val="left"/>
      <w:pPr>
        <w:ind w:left="1594" w:hanging="243"/>
      </w:pPr>
      <w:rPr>
        <w:rFonts w:hint="default"/>
        <w:lang w:val="en-US" w:eastAsia="en-US" w:bidi="ar-SA"/>
      </w:rPr>
    </w:lvl>
    <w:lvl w:ilvl="3" w:tplc="3CF02484">
      <w:numFmt w:val="bullet"/>
      <w:lvlText w:val="•"/>
      <w:lvlJc w:val="left"/>
      <w:pPr>
        <w:ind w:left="2211" w:hanging="243"/>
      </w:pPr>
      <w:rPr>
        <w:rFonts w:hint="default"/>
        <w:lang w:val="en-US" w:eastAsia="en-US" w:bidi="ar-SA"/>
      </w:rPr>
    </w:lvl>
    <w:lvl w:ilvl="4" w:tplc="3B9E7888">
      <w:numFmt w:val="bullet"/>
      <w:lvlText w:val="•"/>
      <w:lvlJc w:val="left"/>
      <w:pPr>
        <w:ind w:left="2828" w:hanging="243"/>
      </w:pPr>
      <w:rPr>
        <w:rFonts w:hint="default"/>
        <w:lang w:val="en-US" w:eastAsia="en-US" w:bidi="ar-SA"/>
      </w:rPr>
    </w:lvl>
    <w:lvl w:ilvl="5" w:tplc="6FBCDD80">
      <w:numFmt w:val="bullet"/>
      <w:lvlText w:val="•"/>
      <w:lvlJc w:val="left"/>
      <w:pPr>
        <w:ind w:left="3445" w:hanging="243"/>
      </w:pPr>
      <w:rPr>
        <w:rFonts w:hint="default"/>
        <w:lang w:val="en-US" w:eastAsia="en-US" w:bidi="ar-SA"/>
      </w:rPr>
    </w:lvl>
    <w:lvl w:ilvl="6" w:tplc="1B2A92A8">
      <w:numFmt w:val="bullet"/>
      <w:lvlText w:val="•"/>
      <w:lvlJc w:val="left"/>
      <w:pPr>
        <w:ind w:left="4062" w:hanging="243"/>
      </w:pPr>
      <w:rPr>
        <w:rFonts w:hint="default"/>
        <w:lang w:val="en-US" w:eastAsia="en-US" w:bidi="ar-SA"/>
      </w:rPr>
    </w:lvl>
    <w:lvl w:ilvl="7" w:tplc="9E161EF8">
      <w:numFmt w:val="bullet"/>
      <w:lvlText w:val="•"/>
      <w:lvlJc w:val="left"/>
      <w:pPr>
        <w:ind w:left="4679" w:hanging="243"/>
      </w:pPr>
      <w:rPr>
        <w:rFonts w:hint="default"/>
        <w:lang w:val="en-US" w:eastAsia="en-US" w:bidi="ar-SA"/>
      </w:rPr>
    </w:lvl>
    <w:lvl w:ilvl="8" w:tplc="8C8444AC">
      <w:numFmt w:val="bullet"/>
      <w:lvlText w:val="•"/>
      <w:lvlJc w:val="left"/>
      <w:pPr>
        <w:ind w:left="5296" w:hanging="243"/>
      </w:pPr>
      <w:rPr>
        <w:rFonts w:hint="default"/>
        <w:lang w:val="en-US" w:eastAsia="en-US" w:bidi="ar-SA"/>
      </w:rPr>
    </w:lvl>
  </w:abstractNum>
  <w:abstractNum w:abstractNumId="17">
    <w:nsid w:val="287142F5"/>
    <w:multiLevelType w:val="hybridMultilevel"/>
    <w:tmpl w:val="CE96C8DE"/>
    <w:lvl w:ilvl="0" w:tplc="66622B2E">
      <w:start w:val="6"/>
      <w:numFmt w:val="decimal"/>
      <w:lvlText w:val="%1."/>
      <w:lvlJc w:val="left"/>
      <w:pPr>
        <w:ind w:left="113" w:hanging="279"/>
      </w:pPr>
      <w:rPr>
        <w:rFonts w:ascii="Times New Roman" w:eastAsia="Times New Roman" w:hAnsi="Times New Roman" w:cs="Times New Roman" w:hint="default"/>
        <w:w w:val="100"/>
        <w:sz w:val="24"/>
        <w:szCs w:val="24"/>
        <w:lang w:val="en-US" w:eastAsia="en-US" w:bidi="ar-SA"/>
      </w:rPr>
    </w:lvl>
    <w:lvl w:ilvl="1" w:tplc="D0B2FD40">
      <w:numFmt w:val="bullet"/>
      <w:lvlText w:val="•"/>
      <w:lvlJc w:val="left"/>
      <w:pPr>
        <w:ind w:left="433" w:hanging="279"/>
      </w:pPr>
      <w:rPr>
        <w:rFonts w:hint="default"/>
        <w:lang w:val="en-US" w:eastAsia="en-US" w:bidi="ar-SA"/>
      </w:rPr>
    </w:lvl>
    <w:lvl w:ilvl="2" w:tplc="3768EAAE">
      <w:numFmt w:val="bullet"/>
      <w:lvlText w:val="•"/>
      <w:lvlJc w:val="left"/>
      <w:pPr>
        <w:ind w:left="746" w:hanging="279"/>
      </w:pPr>
      <w:rPr>
        <w:rFonts w:hint="default"/>
        <w:lang w:val="en-US" w:eastAsia="en-US" w:bidi="ar-SA"/>
      </w:rPr>
    </w:lvl>
    <w:lvl w:ilvl="3" w:tplc="BBC4D696">
      <w:numFmt w:val="bullet"/>
      <w:lvlText w:val="•"/>
      <w:lvlJc w:val="left"/>
      <w:pPr>
        <w:ind w:left="1059" w:hanging="279"/>
      </w:pPr>
      <w:rPr>
        <w:rFonts w:hint="default"/>
        <w:lang w:val="en-US" w:eastAsia="en-US" w:bidi="ar-SA"/>
      </w:rPr>
    </w:lvl>
    <w:lvl w:ilvl="4" w:tplc="B478D788">
      <w:numFmt w:val="bullet"/>
      <w:lvlText w:val="•"/>
      <w:lvlJc w:val="left"/>
      <w:pPr>
        <w:ind w:left="1373" w:hanging="279"/>
      </w:pPr>
      <w:rPr>
        <w:rFonts w:hint="default"/>
        <w:lang w:val="en-US" w:eastAsia="en-US" w:bidi="ar-SA"/>
      </w:rPr>
    </w:lvl>
    <w:lvl w:ilvl="5" w:tplc="222672EA">
      <w:numFmt w:val="bullet"/>
      <w:lvlText w:val="•"/>
      <w:lvlJc w:val="left"/>
      <w:pPr>
        <w:ind w:left="1686" w:hanging="279"/>
      </w:pPr>
      <w:rPr>
        <w:rFonts w:hint="default"/>
        <w:lang w:val="en-US" w:eastAsia="en-US" w:bidi="ar-SA"/>
      </w:rPr>
    </w:lvl>
    <w:lvl w:ilvl="6" w:tplc="0A524372">
      <w:numFmt w:val="bullet"/>
      <w:lvlText w:val="•"/>
      <w:lvlJc w:val="left"/>
      <w:pPr>
        <w:ind w:left="1999" w:hanging="279"/>
      </w:pPr>
      <w:rPr>
        <w:rFonts w:hint="default"/>
        <w:lang w:val="en-US" w:eastAsia="en-US" w:bidi="ar-SA"/>
      </w:rPr>
    </w:lvl>
    <w:lvl w:ilvl="7" w:tplc="BCC8F730">
      <w:numFmt w:val="bullet"/>
      <w:lvlText w:val="•"/>
      <w:lvlJc w:val="left"/>
      <w:pPr>
        <w:ind w:left="2312" w:hanging="279"/>
      </w:pPr>
      <w:rPr>
        <w:rFonts w:hint="default"/>
        <w:lang w:val="en-US" w:eastAsia="en-US" w:bidi="ar-SA"/>
      </w:rPr>
    </w:lvl>
    <w:lvl w:ilvl="8" w:tplc="8D5C748C">
      <w:numFmt w:val="bullet"/>
      <w:lvlText w:val="•"/>
      <w:lvlJc w:val="left"/>
      <w:pPr>
        <w:ind w:left="2626" w:hanging="279"/>
      </w:pPr>
      <w:rPr>
        <w:rFonts w:hint="default"/>
        <w:lang w:val="en-US" w:eastAsia="en-US" w:bidi="ar-SA"/>
      </w:rPr>
    </w:lvl>
  </w:abstractNum>
  <w:abstractNum w:abstractNumId="18">
    <w:nsid w:val="28772528"/>
    <w:multiLevelType w:val="hybridMultilevel"/>
    <w:tmpl w:val="56E89094"/>
    <w:lvl w:ilvl="0" w:tplc="1402FBAC">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C13A6CD4">
      <w:numFmt w:val="bullet"/>
      <w:lvlText w:val="•"/>
      <w:lvlJc w:val="left"/>
      <w:pPr>
        <w:ind w:left="976" w:hanging="243"/>
      </w:pPr>
      <w:rPr>
        <w:rFonts w:hint="default"/>
        <w:lang w:val="en-US" w:eastAsia="en-US" w:bidi="ar-SA"/>
      </w:rPr>
    </w:lvl>
    <w:lvl w:ilvl="2" w:tplc="7DA239D2">
      <w:numFmt w:val="bullet"/>
      <w:lvlText w:val="•"/>
      <w:lvlJc w:val="left"/>
      <w:pPr>
        <w:ind w:left="1593" w:hanging="243"/>
      </w:pPr>
      <w:rPr>
        <w:rFonts w:hint="default"/>
        <w:lang w:val="en-US" w:eastAsia="en-US" w:bidi="ar-SA"/>
      </w:rPr>
    </w:lvl>
    <w:lvl w:ilvl="3" w:tplc="B170C27E">
      <w:numFmt w:val="bullet"/>
      <w:lvlText w:val="•"/>
      <w:lvlJc w:val="left"/>
      <w:pPr>
        <w:ind w:left="2210" w:hanging="243"/>
      </w:pPr>
      <w:rPr>
        <w:rFonts w:hint="default"/>
        <w:lang w:val="en-US" w:eastAsia="en-US" w:bidi="ar-SA"/>
      </w:rPr>
    </w:lvl>
    <w:lvl w:ilvl="4" w:tplc="E81E8EC0">
      <w:numFmt w:val="bullet"/>
      <w:lvlText w:val="•"/>
      <w:lvlJc w:val="left"/>
      <w:pPr>
        <w:ind w:left="2827" w:hanging="243"/>
      </w:pPr>
      <w:rPr>
        <w:rFonts w:hint="default"/>
        <w:lang w:val="en-US" w:eastAsia="en-US" w:bidi="ar-SA"/>
      </w:rPr>
    </w:lvl>
    <w:lvl w:ilvl="5" w:tplc="C74E7D8A">
      <w:numFmt w:val="bullet"/>
      <w:lvlText w:val="•"/>
      <w:lvlJc w:val="left"/>
      <w:pPr>
        <w:ind w:left="3444" w:hanging="243"/>
      </w:pPr>
      <w:rPr>
        <w:rFonts w:hint="default"/>
        <w:lang w:val="en-US" w:eastAsia="en-US" w:bidi="ar-SA"/>
      </w:rPr>
    </w:lvl>
    <w:lvl w:ilvl="6" w:tplc="91945FE2">
      <w:numFmt w:val="bullet"/>
      <w:lvlText w:val="•"/>
      <w:lvlJc w:val="left"/>
      <w:pPr>
        <w:ind w:left="4061" w:hanging="243"/>
      </w:pPr>
      <w:rPr>
        <w:rFonts w:hint="default"/>
        <w:lang w:val="en-US" w:eastAsia="en-US" w:bidi="ar-SA"/>
      </w:rPr>
    </w:lvl>
    <w:lvl w:ilvl="7" w:tplc="D6BEC0E2">
      <w:numFmt w:val="bullet"/>
      <w:lvlText w:val="•"/>
      <w:lvlJc w:val="left"/>
      <w:pPr>
        <w:ind w:left="4677" w:hanging="243"/>
      </w:pPr>
      <w:rPr>
        <w:rFonts w:hint="default"/>
        <w:lang w:val="en-US" w:eastAsia="en-US" w:bidi="ar-SA"/>
      </w:rPr>
    </w:lvl>
    <w:lvl w:ilvl="8" w:tplc="1DC0CCC6">
      <w:numFmt w:val="bullet"/>
      <w:lvlText w:val="•"/>
      <w:lvlJc w:val="left"/>
      <w:pPr>
        <w:ind w:left="5294" w:hanging="243"/>
      </w:pPr>
      <w:rPr>
        <w:rFonts w:hint="default"/>
        <w:lang w:val="en-US" w:eastAsia="en-US" w:bidi="ar-SA"/>
      </w:rPr>
    </w:lvl>
  </w:abstractNum>
  <w:abstractNum w:abstractNumId="19">
    <w:nsid w:val="29E31CD8"/>
    <w:multiLevelType w:val="hybridMultilevel"/>
    <w:tmpl w:val="84A07FCA"/>
    <w:lvl w:ilvl="0" w:tplc="D75EF0CC">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820C63DC">
      <w:numFmt w:val="bullet"/>
      <w:lvlText w:val="•"/>
      <w:lvlJc w:val="left"/>
      <w:pPr>
        <w:ind w:left="976" w:hanging="243"/>
      </w:pPr>
      <w:rPr>
        <w:rFonts w:hint="default"/>
        <w:lang w:val="en-US" w:eastAsia="en-US" w:bidi="ar-SA"/>
      </w:rPr>
    </w:lvl>
    <w:lvl w:ilvl="2" w:tplc="71149F00">
      <w:numFmt w:val="bullet"/>
      <w:lvlText w:val="•"/>
      <w:lvlJc w:val="left"/>
      <w:pPr>
        <w:ind w:left="1593" w:hanging="243"/>
      </w:pPr>
      <w:rPr>
        <w:rFonts w:hint="default"/>
        <w:lang w:val="en-US" w:eastAsia="en-US" w:bidi="ar-SA"/>
      </w:rPr>
    </w:lvl>
    <w:lvl w:ilvl="3" w:tplc="4CB073B6">
      <w:numFmt w:val="bullet"/>
      <w:lvlText w:val="•"/>
      <w:lvlJc w:val="left"/>
      <w:pPr>
        <w:ind w:left="2210" w:hanging="243"/>
      </w:pPr>
      <w:rPr>
        <w:rFonts w:hint="default"/>
        <w:lang w:val="en-US" w:eastAsia="en-US" w:bidi="ar-SA"/>
      </w:rPr>
    </w:lvl>
    <w:lvl w:ilvl="4" w:tplc="70388E40">
      <w:numFmt w:val="bullet"/>
      <w:lvlText w:val="•"/>
      <w:lvlJc w:val="left"/>
      <w:pPr>
        <w:ind w:left="2827" w:hanging="243"/>
      </w:pPr>
      <w:rPr>
        <w:rFonts w:hint="default"/>
        <w:lang w:val="en-US" w:eastAsia="en-US" w:bidi="ar-SA"/>
      </w:rPr>
    </w:lvl>
    <w:lvl w:ilvl="5" w:tplc="AE7E881C">
      <w:numFmt w:val="bullet"/>
      <w:lvlText w:val="•"/>
      <w:lvlJc w:val="left"/>
      <w:pPr>
        <w:ind w:left="3444" w:hanging="243"/>
      </w:pPr>
      <w:rPr>
        <w:rFonts w:hint="default"/>
        <w:lang w:val="en-US" w:eastAsia="en-US" w:bidi="ar-SA"/>
      </w:rPr>
    </w:lvl>
    <w:lvl w:ilvl="6" w:tplc="2132E8C0">
      <w:numFmt w:val="bullet"/>
      <w:lvlText w:val="•"/>
      <w:lvlJc w:val="left"/>
      <w:pPr>
        <w:ind w:left="4061" w:hanging="243"/>
      </w:pPr>
      <w:rPr>
        <w:rFonts w:hint="default"/>
        <w:lang w:val="en-US" w:eastAsia="en-US" w:bidi="ar-SA"/>
      </w:rPr>
    </w:lvl>
    <w:lvl w:ilvl="7" w:tplc="C0E80978">
      <w:numFmt w:val="bullet"/>
      <w:lvlText w:val="•"/>
      <w:lvlJc w:val="left"/>
      <w:pPr>
        <w:ind w:left="4677" w:hanging="243"/>
      </w:pPr>
      <w:rPr>
        <w:rFonts w:hint="default"/>
        <w:lang w:val="en-US" w:eastAsia="en-US" w:bidi="ar-SA"/>
      </w:rPr>
    </w:lvl>
    <w:lvl w:ilvl="8" w:tplc="AC861F1C">
      <w:numFmt w:val="bullet"/>
      <w:lvlText w:val="•"/>
      <w:lvlJc w:val="left"/>
      <w:pPr>
        <w:ind w:left="5294" w:hanging="243"/>
      </w:pPr>
      <w:rPr>
        <w:rFonts w:hint="default"/>
        <w:lang w:val="en-US" w:eastAsia="en-US" w:bidi="ar-SA"/>
      </w:rPr>
    </w:lvl>
  </w:abstractNum>
  <w:abstractNum w:abstractNumId="20">
    <w:nsid w:val="2D3D2976"/>
    <w:multiLevelType w:val="hybridMultilevel"/>
    <w:tmpl w:val="C1743B9C"/>
    <w:lvl w:ilvl="0" w:tplc="4CA6EBF0">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F3025F3C">
      <w:numFmt w:val="bullet"/>
      <w:lvlText w:val="•"/>
      <w:lvlJc w:val="left"/>
      <w:pPr>
        <w:ind w:left="977" w:hanging="243"/>
      </w:pPr>
      <w:rPr>
        <w:rFonts w:hint="default"/>
        <w:lang w:val="en-US" w:eastAsia="en-US" w:bidi="ar-SA"/>
      </w:rPr>
    </w:lvl>
    <w:lvl w:ilvl="2" w:tplc="F94EDCAE">
      <w:numFmt w:val="bullet"/>
      <w:lvlText w:val="•"/>
      <w:lvlJc w:val="left"/>
      <w:pPr>
        <w:ind w:left="1594" w:hanging="243"/>
      </w:pPr>
      <w:rPr>
        <w:rFonts w:hint="default"/>
        <w:lang w:val="en-US" w:eastAsia="en-US" w:bidi="ar-SA"/>
      </w:rPr>
    </w:lvl>
    <w:lvl w:ilvl="3" w:tplc="BB32F694">
      <w:numFmt w:val="bullet"/>
      <w:lvlText w:val="•"/>
      <w:lvlJc w:val="left"/>
      <w:pPr>
        <w:ind w:left="2211" w:hanging="243"/>
      </w:pPr>
      <w:rPr>
        <w:rFonts w:hint="default"/>
        <w:lang w:val="en-US" w:eastAsia="en-US" w:bidi="ar-SA"/>
      </w:rPr>
    </w:lvl>
    <w:lvl w:ilvl="4" w:tplc="50589446">
      <w:numFmt w:val="bullet"/>
      <w:lvlText w:val="•"/>
      <w:lvlJc w:val="left"/>
      <w:pPr>
        <w:ind w:left="2828" w:hanging="243"/>
      </w:pPr>
      <w:rPr>
        <w:rFonts w:hint="default"/>
        <w:lang w:val="en-US" w:eastAsia="en-US" w:bidi="ar-SA"/>
      </w:rPr>
    </w:lvl>
    <w:lvl w:ilvl="5" w:tplc="A434012A">
      <w:numFmt w:val="bullet"/>
      <w:lvlText w:val="•"/>
      <w:lvlJc w:val="left"/>
      <w:pPr>
        <w:ind w:left="3445" w:hanging="243"/>
      </w:pPr>
      <w:rPr>
        <w:rFonts w:hint="default"/>
        <w:lang w:val="en-US" w:eastAsia="en-US" w:bidi="ar-SA"/>
      </w:rPr>
    </w:lvl>
    <w:lvl w:ilvl="6" w:tplc="E334F478">
      <w:numFmt w:val="bullet"/>
      <w:lvlText w:val="•"/>
      <w:lvlJc w:val="left"/>
      <w:pPr>
        <w:ind w:left="4062" w:hanging="243"/>
      </w:pPr>
      <w:rPr>
        <w:rFonts w:hint="default"/>
        <w:lang w:val="en-US" w:eastAsia="en-US" w:bidi="ar-SA"/>
      </w:rPr>
    </w:lvl>
    <w:lvl w:ilvl="7" w:tplc="4E2EA3C8">
      <w:numFmt w:val="bullet"/>
      <w:lvlText w:val="•"/>
      <w:lvlJc w:val="left"/>
      <w:pPr>
        <w:ind w:left="4679" w:hanging="243"/>
      </w:pPr>
      <w:rPr>
        <w:rFonts w:hint="default"/>
        <w:lang w:val="en-US" w:eastAsia="en-US" w:bidi="ar-SA"/>
      </w:rPr>
    </w:lvl>
    <w:lvl w:ilvl="8" w:tplc="D270BDBE">
      <w:numFmt w:val="bullet"/>
      <w:lvlText w:val="•"/>
      <w:lvlJc w:val="left"/>
      <w:pPr>
        <w:ind w:left="5296" w:hanging="243"/>
      </w:pPr>
      <w:rPr>
        <w:rFonts w:hint="default"/>
        <w:lang w:val="en-US" w:eastAsia="en-US" w:bidi="ar-SA"/>
      </w:rPr>
    </w:lvl>
  </w:abstractNum>
  <w:abstractNum w:abstractNumId="21">
    <w:nsid w:val="2DD5795D"/>
    <w:multiLevelType w:val="hybridMultilevel"/>
    <w:tmpl w:val="648A8B88"/>
    <w:lvl w:ilvl="0" w:tplc="6FC8E4E8">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32CC2B8C">
      <w:numFmt w:val="bullet"/>
      <w:lvlText w:val="•"/>
      <w:lvlJc w:val="left"/>
      <w:pPr>
        <w:ind w:left="976" w:hanging="243"/>
      </w:pPr>
      <w:rPr>
        <w:rFonts w:hint="default"/>
        <w:lang w:val="en-US" w:eastAsia="en-US" w:bidi="ar-SA"/>
      </w:rPr>
    </w:lvl>
    <w:lvl w:ilvl="2" w:tplc="08063F82">
      <w:numFmt w:val="bullet"/>
      <w:lvlText w:val="•"/>
      <w:lvlJc w:val="left"/>
      <w:pPr>
        <w:ind w:left="1593" w:hanging="243"/>
      </w:pPr>
      <w:rPr>
        <w:rFonts w:hint="default"/>
        <w:lang w:val="en-US" w:eastAsia="en-US" w:bidi="ar-SA"/>
      </w:rPr>
    </w:lvl>
    <w:lvl w:ilvl="3" w:tplc="C73247FE">
      <w:numFmt w:val="bullet"/>
      <w:lvlText w:val="•"/>
      <w:lvlJc w:val="left"/>
      <w:pPr>
        <w:ind w:left="2210" w:hanging="243"/>
      </w:pPr>
      <w:rPr>
        <w:rFonts w:hint="default"/>
        <w:lang w:val="en-US" w:eastAsia="en-US" w:bidi="ar-SA"/>
      </w:rPr>
    </w:lvl>
    <w:lvl w:ilvl="4" w:tplc="5622C7F4">
      <w:numFmt w:val="bullet"/>
      <w:lvlText w:val="•"/>
      <w:lvlJc w:val="left"/>
      <w:pPr>
        <w:ind w:left="2827" w:hanging="243"/>
      </w:pPr>
      <w:rPr>
        <w:rFonts w:hint="default"/>
        <w:lang w:val="en-US" w:eastAsia="en-US" w:bidi="ar-SA"/>
      </w:rPr>
    </w:lvl>
    <w:lvl w:ilvl="5" w:tplc="7E4218F4">
      <w:numFmt w:val="bullet"/>
      <w:lvlText w:val="•"/>
      <w:lvlJc w:val="left"/>
      <w:pPr>
        <w:ind w:left="3444" w:hanging="243"/>
      </w:pPr>
      <w:rPr>
        <w:rFonts w:hint="default"/>
        <w:lang w:val="en-US" w:eastAsia="en-US" w:bidi="ar-SA"/>
      </w:rPr>
    </w:lvl>
    <w:lvl w:ilvl="6" w:tplc="AF56E7B2">
      <w:numFmt w:val="bullet"/>
      <w:lvlText w:val="•"/>
      <w:lvlJc w:val="left"/>
      <w:pPr>
        <w:ind w:left="4061" w:hanging="243"/>
      </w:pPr>
      <w:rPr>
        <w:rFonts w:hint="default"/>
        <w:lang w:val="en-US" w:eastAsia="en-US" w:bidi="ar-SA"/>
      </w:rPr>
    </w:lvl>
    <w:lvl w:ilvl="7" w:tplc="5116172A">
      <w:numFmt w:val="bullet"/>
      <w:lvlText w:val="•"/>
      <w:lvlJc w:val="left"/>
      <w:pPr>
        <w:ind w:left="4678" w:hanging="243"/>
      </w:pPr>
      <w:rPr>
        <w:rFonts w:hint="default"/>
        <w:lang w:val="en-US" w:eastAsia="en-US" w:bidi="ar-SA"/>
      </w:rPr>
    </w:lvl>
    <w:lvl w:ilvl="8" w:tplc="F5C2B5DA">
      <w:numFmt w:val="bullet"/>
      <w:lvlText w:val="•"/>
      <w:lvlJc w:val="left"/>
      <w:pPr>
        <w:ind w:left="5295" w:hanging="243"/>
      </w:pPr>
      <w:rPr>
        <w:rFonts w:hint="default"/>
        <w:lang w:val="en-US" w:eastAsia="en-US" w:bidi="ar-SA"/>
      </w:rPr>
    </w:lvl>
  </w:abstractNum>
  <w:abstractNum w:abstractNumId="22">
    <w:nsid w:val="39855F2A"/>
    <w:multiLevelType w:val="multilevel"/>
    <w:tmpl w:val="CD0E2196"/>
    <w:lvl w:ilvl="0">
      <w:start w:val="5"/>
      <w:numFmt w:val="decimal"/>
      <w:lvlText w:val="%1"/>
      <w:lvlJc w:val="left"/>
      <w:pPr>
        <w:ind w:left="640" w:hanging="540"/>
      </w:pPr>
      <w:rPr>
        <w:rFonts w:hint="default"/>
        <w:lang w:val="en-US" w:eastAsia="en-US" w:bidi="ar-SA"/>
      </w:rPr>
    </w:lvl>
    <w:lvl w:ilvl="1">
      <w:start w:val="3"/>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90"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90" w:hanging="540"/>
      </w:pPr>
      <w:rPr>
        <w:rFonts w:hint="default"/>
        <w:lang w:val="en-US" w:eastAsia="en-US" w:bidi="ar-SA"/>
      </w:rPr>
    </w:lvl>
    <w:lvl w:ilvl="6">
      <w:numFmt w:val="bullet"/>
      <w:lvlText w:val="•"/>
      <w:lvlJc w:val="left"/>
      <w:pPr>
        <w:ind w:left="6340" w:hanging="540"/>
      </w:pPr>
      <w:rPr>
        <w:rFonts w:hint="default"/>
        <w:lang w:val="en-US" w:eastAsia="en-US" w:bidi="ar-SA"/>
      </w:rPr>
    </w:lvl>
    <w:lvl w:ilvl="7">
      <w:numFmt w:val="bullet"/>
      <w:lvlText w:val="•"/>
      <w:lvlJc w:val="left"/>
      <w:pPr>
        <w:ind w:left="7290" w:hanging="540"/>
      </w:pPr>
      <w:rPr>
        <w:rFonts w:hint="default"/>
        <w:lang w:val="en-US" w:eastAsia="en-US" w:bidi="ar-SA"/>
      </w:rPr>
    </w:lvl>
    <w:lvl w:ilvl="8">
      <w:numFmt w:val="bullet"/>
      <w:lvlText w:val="•"/>
      <w:lvlJc w:val="left"/>
      <w:pPr>
        <w:ind w:left="8240" w:hanging="540"/>
      </w:pPr>
      <w:rPr>
        <w:rFonts w:hint="default"/>
        <w:lang w:val="en-US" w:eastAsia="en-US" w:bidi="ar-SA"/>
      </w:rPr>
    </w:lvl>
  </w:abstractNum>
  <w:abstractNum w:abstractNumId="23">
    <w:nsid w:val="39F94F91"/>
    <w:multiLevelType w:val="multilevel"/>
    <w:tmpl w:val="D5C20168"/>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hint="default"/>
        <w:b/>
        <w:bCs/>
        <w:w w:val="100"/>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51" w:hanging="540"/>
      </w:pPr>
      <w:rPr>
        <w:rFonts w:hint="default"/>
        <w:lang w:val="en-US" w:eastAsia="en-US" w:bidi="ar-SA"/>
      </w:rPr>
    </w:lvl>
    <w:lvl w:ilvl="4">
      <w:numFmt w:val="bullet"/>
      <w:lvlText w:val="•"/>
      <w:lvlJc w:val="left"/>
      <w:pPr>
        <w:ind w:left="3806" w:hanging="540"/>
      </w:pPr>
      <w:rPr>
        <w:rFonts w:hint="default"/>
        <w:lang w:val="en-US" w:eastAsia="en-US" w:bidi="ar-SA"/>
      </w:rPr>
    </w:lvl>
    <w:lvl w:ilvl="5">
      <w:numFmt w:val="bullet"/>
      <w:lvlText w:val="•"/>
      <w:lvlJc w:val="left"/>
      <w:pPr>
        <w:ind w:left="4862" w:hanging="540"/>
      </w:pPr>
      <w:rPr>
        <w:rFonts w:hint="default"/>
        <w:lang w:val="en-US" w:eastAsia="en-US" w:bidi="ar-SA"/>
      </w:rPr>
    </w:lvl>
    <w:lvl w:ilvl="6">
      <w:numFmt w:val="bullet"/>
      <w:lvlText w:val="•"/>
      <w:lvlJc w:val="left"/>
      <w:pPr>
        <w:ind w:left="5917" w:hanging="540"/>
      </w:pPr>
      <w:rPr>
        <w:rFonts w:hint="default"/>
        <w:lang w:val="en-US" w:eastAsia="en-US" w:bidi="ar-SA"/>
      </w:rPr>
    </w:lvl>
    <w:lvl w:ilvl="7">
      <w:numFmt w:val="bullet"/>
      <w:lvlText w:val="•"/>
      <w:lvlJc w:val="left"/>
      <w:pPr>
        <w:ind w:left="6973" w:hanging="540"/>
      </w:pPr>
      <w:rPr>
        <w:rFonts w:hint="default"/>
        <w:lang w:val="en-US" w:eastAsia="en-US" w:bidi="ar-SA"/>
      </w:rPr>
    </w:lvl>
    <w:lvl w:ilvl="8">
      <w:numFmt w:val="bullet"/>
      <w:lvlText w:val="•"/>
      <w:lvlJc w:val="left"/>
      <w:pPr>
        <w:ind w:left="8028" w:hanging="540"/>
      </w:pPr>
      <w:rPr>
        <w:rFonts w:hint="default"/>
        <w:lang w:val="en-US" w:eastAsia="en-US" w:bidi="ar-SA"/>
      </w:rPr>
    </w:lvl>
  </w:abstractNum>
  <w:abstractNum w:abstractNumId="24">
    <w:nsid w:val="3A7007F6"/>
    <w:multiLevelType w:val="hybridMultilevel"/>
    <w:tmpl w:val="3D9ABED0"/>
    <w:lvl w:ilvl="0" w:tplc="C248C6B8">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1C72BBAA">
      <w:numFmt w:val="bullet"/>
      <w:lvlText w:val="•"/>
      <w:lvlJc w:val="left"/>
      <w:pPr>
        <w:ind w:left="977" w:hanging="243"/>
      </w:pPr>
      <w:rPr>
        <w:rFonts w:hint="default"/>
        <w:lang w:val="en-US" w:eastAsia="en-US" w:bidi="ar-SA"/>
      </w:rPr>
    </w:lvl>
    <w:lvl w:ilvl="2" w:tplc="E7A0A0FE">
      <w:numFmt w:val="bullet"/>
      <w:lvlText w:val="•"/>
      <w:lvlJc w:val="left"/>
      <w:pPr>
        <w:ind w:left="1594" w:hanging="243"/>
      </w:pPr>
      <w:rPr>
        <w:rFonts w:hint="default"/>
        <w:lang w:val="en-US" w:eastAsia="en-US" w:bidi="ar-SA"/>
      </w:rPr>
    </w:lvl>
    <w:lvl w:ilvl="3" w:tplc="D4541F10">
      <w:numFmt w:val="bullet"/>
      <w:lvlText w:val="•"/>
      <w:lvlJc w:val="left"/>
      <w:pPr>
        <w:ind w:left="2211" w:hanging="243"/>
      </w:pPr>
      <w:rPr>
        <w:rFonts w:hint="default"/>
        <w:lang w:val="en-US" w:eastAsia="en-US" w:bidi="ar-SA"/>
      </w:rPr>
    </w:lvl>
    <w:lvl w:ilvl="4" w:tplc="13DA07D2">
      <w:numFmt w:val="bullet"/>
      <w:lvlText w:val="•"/>
      <w:lvlJc w:val="left"/>
      <w:pPr>
        <w:ind w:left="2828" w:hanging="243"/>
      </w:pPr>
      <w:rPr>
        <w:rFonts w:hint="default"/>
        <w:lang w:val="en-US" w:eastAsia="en-US" w:bidi="ar-SA"/>
      </w:rPr>
    </w:lvl>
    <w:lvl w:ilvl="5" w:tplc="4044BB26">
      <w:numFmt w:val="bullet"/>
      <w:lvlText w:val="•"/>
      <w:lvlJc w:val="left"/>
      <w:pPr>
        <w:ind w:left="3445" w:hanging="243"/>
      </w:pPr>
      <w:rPr>
        <w:rFonts w:hint="default"/>
        <w:lang w:val="en-US" w:eastAsia="en-US" w:bidi="ar-SA"/>
      </w:rPr>
    </w:lvl>
    <w:lvl w:ilvl="6" w:tplc="390CE0C0">
      <w:numFmt w:val="bullet"/>
      <w:lvlText w:val="•"/>
      <w:lvlJc w:val="left"/>
      <w:pPr>
        <w:ind w:left="4062" w:hanging="243"/>
      </w:pPr>
      <w:rPr>
        <w:rFonts w:hint="default"/>
        <w:lang w:val="en-US" w:eastAsia="en-US" w:bidi="ar-SA"/>
      </w:rPr>
    </w:lvl>
    <w:lvl w:ilvl="7" w:tplc="CD723B36">
      <w:numFmt w:val="bullet"/>
      <w:lvlText w:val="•"/>
      <w:lvlJc w:val="left"/>
      <w:pPr>
        <w:ind w:left="4679" w:hanging="243"/>
      </w:pPr>
      <w:rPr>
        <w:rFonts w:hint="default"/>
        <w:lang w:val="en-US" w:eastAsia="en-US" w:bidi="ar-SA"/>
      </w:rPr>
    </w:lvl>
    <w:lvl w:ilvl="8" w:tplc="E0DAC7C8">
      <w:numFmt w:val="bullet"/>
      <w:lvlText w:val="•"/>
      <w:lvlJc w:val="left"/>
      <w:pPr>
        <w:ind w:left="5296" w:hanging="243"/>
      </w:pPr>
      <w:rPr>
        <w:rFonts w:hint="default"/>
        <w:lang w:val="en-US" w:eastAsia="en-US" w:bidi="ar-SA"/>
      </w:rPr>
    </w:lvl>
  </w:abstractNum>
  <w:abstractNum w:abstractNumId="25">
    <w:nsid w:val="46D7641A"/>
    <w:multiLevelType w:val="hybridMultilevel"/>
    <w:tmpl w:val="12F0EEF0"/>
    <w:lvl w:ilvl="0" w:tplc="F10870B2">
      <w:start w:val="1"/>
      <w:numFmt w:val="decimal"/>
      <w:lvlText w:val="%1."/>
      <w:lvlJc w:val="left"/>
      <w:pPr>
        <w:ind w:left="370" w:hanging="243"/>
      </w:pPr>
      <w:rPr>
        <w:rFonts w:ascii="Times New Roman" w:eastAsia="Times New Roman" w:hAnsi="Times New Roman" w:cs="Times New Roman" w:hint="default"/>
        <w:w w:val="100"/>
        <w:sz w:val="24"/>
        <w:szCs w:val="24"/>
        <w:lang w:val="en-US" w:eastAsia="en-US" w:bidi="ar-SA"/>
      </w:rPr>
    </w:lvl>
    <w:lvl w:ilvl="1" w:tplc="E7147B5A">
      <w:numFmt w:val="bullet"/>
      <w:lvlText w:val="•"/>
      <w:lvlJc w:val="left"/>
      <w:pPr>
        <w:ind w:left="996" w:hanging="243"/>
      </w:pPr>
      <w:rPr>
        <w:rFonts w:hint="default"/>
        <w:lang w:val="en-US" w:eastAsia="en-US" w:bidi="ar-SA"/>
      </w:rPr>
    </w:lvl>
    <w:lvl w:ilvl="2" w:tplc="91B686BC">
      <w:numFmt w:val="bullet"/>
      <w:lvlText w:val="•"/>
      <w:lvlJc w:val="left"/>
      <w:pPr>
        <w:ind w:left="1612" w:hanging="243"/>
      </w:pPr>
      <w:rPr>
        <w:rFonts w:hint="default"/>
        <w:lang w:val="en-US" w:eastAsia="en-US" w:bidi="ar-SA"/>
      </w:rPr>
    </w:lvl>
    <w:lvl w:ilvl="3" w:tplc="81ECBF16">
      <w:numFmt w:val="bullet"/>
      <w:lvlText w:val="•"/>
      <w:lvlJc w:val="left"/>
      <w:pPr>
        <w:ind w:left="2229" w:hanging="243"/>
      </w:pPr>
      <w:rPr>
        <w:rFonts w:hint="default"/>
        <w:lang w:val="en-US" w:eastAsia="en-US" w:bidi="ar-SA"/>
      </w:rPr>
    </w:lvl>
    <w:lvl w:ilvl="4" w:tplc="64CA1FBE">
      <w:numFmt w:val="bullet"/>
      <w:lvlText w:val="•"/>
      <w:lvlJc w:val="left"/>
      <w:pPr>
        <w:ind w:left="2845" w:hanging="243"/>
      </w:pPr>
      <w:rPr>
        <w:rFonts w:hint="default"/>
        <w:lang w:val="en-US" w:eastAsia="en-US" w:bidi="ar-SA"/>
      </w:rPr>
    </w:lvl>
    <w:lvl w:ilvl="5" w:tplc="11E25DDC">
      <w:numFmt w:val="bullet"/>
      <w:lvlText w:val="•"/>
      <w:lvlJc w:val="left"/>
      <w:pPr>
        <w:ind w:left="3462" w:hanging="243"/>
      </w:pPr>
      <w:rPr>
        <w:rFonts w:hint="default"/>
        <w:lang w:val="en-US" w:eastAsia="en-US" w:bidi="ar-SA"/>
      </w:rPr>
    </w:lvl>
    <w:lvl w:ilvl="6" w:tplc="210086EC">
      <w:numFmt w:val="bullet"/>
      <w:lvlText w:val="•"/>
      <w:lvlJc w:val="left"/>
      <w:pPr>
        <w:ind w:left="4078" w:hanging="243"/>
      </w:pPr>
      <w:rPr>
        <w:rFonts w:hint="default"/>
        <w:lang w:val="en-US" w:eastAsia="en-US" w:bidi="ar-SA"/>
      </w:rPr>
    </w:lvl>
    <w:lvl w:ilvl="7" w:tplc="B1686774">
      <w:numFmt w:val="bullet"/>
      <w:lvlText w:val="•"/>
      <w:lvlJc w:val="left"/>
      <w:pPr>
        <w:ind w:left="4695" w:hanging="243"/>
      </w:pPr>
      <w:rPr>
        <w:rFonts w:hint="default"/>
        <w:lang w:val="en-US" w:eastAsia="en-US" w:bidi="ar-SA"/>
      </w:rPr>
    </w:lvl>
    <w:lvl w:ilvl="8" w:tplc="5BF09518">
      <w:numFmt w:val="bullet"/>
      <w:lvlText w:val="•"/>
      <w:lvlJc w:val="left"/>
      <w:pPr>
        <w:ind w:left="5311" w:hanging="243"/>
      </w:pPr>
      <w:rPr>
        <w:rFonts w:hint="default"/>
        <w:lang w:val="en-US" w:eastAsia="en-US" w:bidi="ar-SA"/>
      </w:rPr>
    </w:lvl>
  </w:abstractNum>
  <w:abstractNum w:abstractNumId="26">
    <w:nsid w:val="493E07E6"/>
    <w:multiLevelType w:val="multilevel"/>
    <w:tmpl w:val="6F78DBD4"/>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6" w:hanging="360"/>
      </w:pPr>
      <w:rPr>
        <w:rFonts w:hint="default"/>
        <w:lang w:val="en-US" w:eastAsia="en-US" w:bidi="ar-SA"/>
      </w:rPr>
    </w:lvl>
    <w:lvl w:ilvl="3">
      <w:numFmt w:val="bullet"/>
      <w:lvlText w:val="•"/>
      <w:lvlJc w:val="left"/>
      <w:pPr>
        <w:ind w:left="336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300" w:hanging="360"/>
      </w:pPr>
      <w:rPr>
        <w:rFonts w:hint="default"/>
        <w:lang w:val="en-US" w:eastAsia="en-US" w:bidi="ar-SA"/>
      </w:rPr>
    </w:lvl>
    <w:lvl w:ilvl="6">
      <w:numFmt w:val="bullet"/>
      <w:lvlText w:val="•"/>
      <w:lvlJc w:val="left"/>
      <w:pPr>
        <w:ind w:left="626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27">
    <w:nsid w:val="49FD349A"/>
    <w:multiLevelType w:val="hybridMultilevel"/>
    <w:tmpl w:val="8C92638E"/>
    <w:lvl w:ilvl="0" w:tplc="C2969522">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D478ADEC">
      <w:numFmt w:val="bullet"/>
      <w:lvlText w:val="•"/>
      <w:lvlJc w:val="left"/>
      <w:pPr>
        <w:ind w:left="976" w:hanging="243"/>
      </w:pPr>
      <w:rPr>
        <w:rFonts w:hint="default"/>
        <w:lang w:val="en-US" w:eastAsia="en-US" w:bidi="ar-SA"/>
      </w:rPr>
    </w:lvl>
    <w:lvl w:ilvl="2" w:tplc="E2E27A2E">
      <w:numFmt w:val="bullet"/>
      <w:lvlText w:val="•"/>
      <w:lvlJc w:val="left"/>
      <w:pPr>
        <w:ind w:left="1593" w:hanging="243"/>
      </w:pPr>
      <w:rPr>
        <w:rFonts w:hint="default"/>
        <w:lang w:val="en-US" w:eastAsia="en-US" w:bidi="ar-SA"/>
      </w:rPr>
    </w:lvl>
    <w:lvl w:ilvl="3" w:tplc="9BF23266">
      <w:numFmt w:val="bullet"/>
      <w:lvlText w:val="•"/>
      <w:lvlJc w:val="left"/>
      <w:pPr>
        <w:ind w:left="2210" w:hanging="243"/>
      </w:pPr>
      <w:rPr>
        <w:rFonts w:hint="default"/>
        <w:lang w:val="en-US" w:eastAsia="en-US" w:bidi="ar-SA"/>
      </w:rPr>
    </w:lvl>
    <w:lvl w:ilvl="4" w:tplc="C11E5818">
      <w:numFmt w:val="bullet"/>
      <w:lvlText w:val="•"/>
      <w:lvlJc w:val="left"/>
      <w:pPr>
        <w:ind w:left="2827" w:hanging="243"/>
      </w:pPr>
      <w:rPr>
        <w:rFonts w:hint="default"/>
        <w:lang w:val="en-US" w:eastAsia="en-US" w:bidi="ar-SA"/>
      </w:rPr>
    </w:lvl>
    <w:lvl w:ilvl="5" w:tplc="FDF2EA58">
      <w:numFmt w:val="bullet"/>
      <w:lvlText w:val="•"/>
      <w:lvlJc w:val="left"/>
      <w:pPr>
        <w:ind w:left="3444" w:hanging="243"/>
      </w:pPr>
      <w:rPr>
        <w:rFonts w:hint="default"/>
        <w:lang w:val="en-US" w:eastAsia="en-US" w:bidi="ar-SA"/>
      </w:rPr>
    </w:lvl>
    <w:lvl w:ilvl="6" w:tplc="D6F6489A">
      <w:numFmt w:val="bullet"/>
      <w:lvlText w:val="•"/>
      <w:lvlJc w:val="left"/>
      <w:pPr>
        <w:ind w:left="4061" w:hanging="243"/>
      </w:pPr>
      <w:rPr>
        <w:rFonts w:hint="default"/>
        <w:lang w:val="en-US" w:eastAsia="en-US" w:bidi="ar-SA"/>
      </w:rPr>
    </w:lvl>
    <w:lvl w:ilvl="7" w:tplc="CAB2B16A">
      <w:numFmt w:val="bullet"/>
      <w:lvlText w:val="•"/>
      <w:lvlJc w:val="left"/>
      <w:pPr>
        <w:ind w:left="4677" w:hanging="243"/>
      </w:pPr>
      <w:rPr>
        <w:rFonts w:hint="default"/>
        <w:lang w:val="en-US" w:eastAsia="en-US" w:bidi="ar-SA"/>
      </w:rPr>
    </w:lvl>
    <w:lvl w:ilvl="8" w:tplc="C952FDEE">
      <w:numFmt w:val="bullet"/>
      <w:lvlText w:val="•"/>
      <w:lvlJc w:val="left"/>
      <w:pPr>
        <w:ind w:left="5294" w:hanging="243"/>
      </w:pPr>
      <w:rPr>
        <w:rFonts w:hint="default"/>
        <w:lang w:val="en-US" w:eastAsia="en-US" w:bidi="ar-SA"/>
      </w:rPr>
    </w:lvl>
  </w:abstractNum>
  <w:abstractNum w:abstractNumId="28">
    <w:nsid w:val="4B3E5715"/>
    <w:multiLevelType w:val="hybridMultilevel"/>
    <w:tmpl w:val="075A5FDA"/>
    <w:lvl w:ilvl="0" w:tplc="9E44287E">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DC7AC7E6">
      <w:numFmt w:val="bullet"/>
      <w:lvlText w:val="•"/>
      <w:lvlJc w:val="left"/>
      <w:pPr>
        <w:ind w:left="976" w:hanging="243"/>
      </w:pPr>
      <w:rPr>
        <w:rFonts w:hint="default"/>
        <w:lang w:val="en-US" w:eastAsia="en-US" w:bidi="ar-SA"/>
      </w:rPr>
    </w:lvl>
    <w:lvl w:ilvl="2" w:tplc="390CE7D6">
      <w:numFmt w:val="bullet"/>
      <w:lvlText w:val="•"/>
      <w:lvlJc w:val="left"/>
      <w:pPr>
        <w:ind w:left="1593" w:hanging="243"/>
      </w:pPr>
      <w:rPr>
        <w:rFonts w:hint="default"/>
        <w:lang w:val="en-US" w:eastAsia="en-US" w:bidi="ar-SA"/>
      </w:rPr>
    </w:lvl>
    <w:lvl w:ilvl="3" w:tplc="9C086260">
      <w:numFmt w:val="bullet"/>
      <w:lvlText w:val="•"/>
      <w:lvlJc w:val="left"/>
      <w:pPr>
        <w:ind w:left="2210" w:hanging="243"/>
      </w:pPr>
      <w:rPr>
        <w:rFonts w:hint="default"/>
        <w:lang w:val="en-US" w:eastAsia="en-US" w:bidi="ar-SA"/>
      </w:rPr>
    </w:lvl>
    <w:lvl w:ilvl="4" w:tplc="985EFB2E">
      <w:numFmt w:val="bullet"/>
      <w:lvlText w:val="•"/>
      <w:lvlJc w:val="left"/>
      <w:pPr>
        <w:ind w:left="2827" w:hanging="243"/>
      </w:pPr>
      <w:rPr>
        <w:rFonts w:hint="default"/>
        <w:lang w:val="en-US" w:eastAsia="en-US" w:bidi="ar-SA"/>
      </w:rPr>
    </w:lvl>
    <w:lvl w:ilvl="5" w:tplc="B10219D6">
      <w:numFmt w:val="bullet"/>
      <w:lvlText w:val="•"/>
      <w:lvlJc w:val="left"/>
      <w:pPr>
        <w:ind w:left="3444" w:hanging="243"/>
      </w:pPr>
      <w:rPr>
        <w:rFonts w:hint="default"/>
        <w:lang w:val="en-US" w:eastAsia="en-US" w:bidi="ar-SA"/>
      </w:rPr>
    </w:lvl>
    <w:lvl w:ilvl="6" w:tplc="7BA4A420">
      <w:numFmt w:val="bullet"/>
      <w:lvlText w:val="•"/>
      <w:lvlJc w:val="left"/>
      <w:pPr>
        <w:ind w:left="4061" w:hanging="243"/>
      </w:pPr>
      <w:rPr>
        <w:rFonts w:hint="default"/>
        <w:lang w:val="en-US" w:eastAsia="en-US" w:bidi="ar-SA"/>
      </w:rPr>
    </w:lvl>
    <w:lvl w:ilvl="7" w:tplc="00203826">
      <w:numFmt w:val="bullet"/>
      <w:lvlText w:val="•"/>
      <w:lvlJc w:val="left"/>
      <w:pPr>
        <w:ind w:left="4677" w:hanging="243"/>
      </w:pPr>
      <w:rPr>
        <w:rFonts w:hint="default"/>
        <w:lang w:val="en-US" w:eastAsia="en-US" w:bidi="ar-SA"/>
      </w:rPr>
    </w:lvl>
    <w:lvl w:ilvl="8" w:tplc="612677E2">
      <w:numFmt w:val="bullet"/>
      <w:lvlText w:val="•"/>
      <w:lvlJc w:val="left"/>
      <w:pPr>
        <w:ind w:left="5294" w:hanging="243"/>
      </w:pPr>
      <w:rPr>
        <w:rFonts w:hint="default"/>
        <w:lang w:val="en-US" w:eastAsia="en-US" w:bidi="ar-SA"/>
      </w:rPr>
    </w:lvl>
  </w:abstractNum>
  <w:abstractNum w:abstractNumId="29">
    <w:nsid w:val="4CED5FE5"/>
    <w:multiLevelType w:val="multilevel"/>
    <w:tmpl w:val="FFDEAC48"/>
    <w:lvl w:ilvl="0">
      <w:start w:val="4"/>
      <w:numFmt w:val="decimal"/>
      <w:lvlText w:val="%1"/>
      <w:lvlJc w:val="left"/>
      <w:pPr>
        <w:ind w:left="640" w:hanging="540"/>
      </w:pPr>
      <w:rPr>
        <w:rFonts w:hint="default"/>
        <w:lang w:val="en-US" w:eastAsia="en-US" w:bidi="ar-SA"/>
      </w:rPr>
    </w:lvl>
    <w:lvl w:ilvl="1">
      <w:start w:val="2"/>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90"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90" w:hanging="540"/>
      </w:pPr>
      <w:rPr>
        <w:rFonts w:hint="default"/>
        <w:lang w:val="en-US" w:eastAsia="en-US" w:bidi="ar-SA"/>
      </w:rPr>
    </w:lvl>
    <w:lvl w:ilvl="6">
      <w:numFmt w:val="bullet"/>
      <w:lvlText w:val="•"/>
      <w:lvlJc w:val="left"/>
      <w:pPr>
        <w:ind w:left="6340" w:hanging="540"/>
      </w:pPr>
      <w:rPr>
        <w:rFonts w:hint="default"/>
        <w:lang w:val="en-US" w:eastAsia="en-US" w:bidi="ar-SA"/>
      </w:rPr>
    </w:lvl>
    <w:lvl w:ilvl="7">
      <w:numFmt w:val="bullet"/>
      <w:lvlText w:val="•"/>
      <w:lvlJc w:val="left"/>
      <w:pPr>
        <w:ind w:left="7290" w:hanging="540"/>
      </w:pPr>
      <w:rPr>
        <w:rFonts w:hint="default"/>
        <w:lang w:val="en-US" w:eastAsia="en-US" w:bidi="ar-SA"/>
      </w:rPr>
    </w:lvl>
    <w:lvl w:ilvl="8">
      <w:numFmt w:val="bullet"/>
      <w:lvlText w:val="•"/>
      <w:lvlJc w:val="left"/>
      <w:pPr>
        <w:ind w:left="8240" w:hanging="540"/>
      </w:pPr>
      <w:rPr>
        <w:rFonts w:hint="default"/>
        <w:lang w:val="en-US" w:eastAsia="en-US" w:bidi="ar-SA"/>
      </w:rPr>
    </w:lvl>
  </w:abstractNum>
  <w:abstractNum w:abstractNumId="30">
    <w:nsid w:val="51B55CAC"/>
    <w:multiLevelType w:val="multilevel"/>
    <w:tmpl w:val="CF1C1CFA"/>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96" w:hanging="360"/>
      </w:pPr>
      <w:rPr>
        <w:rFonts w:hint="default"/>
        <w:lang w:val="en-US" w:eastAsia="en-US" w:bidi="ar-SA"/>
      </w:rPr>
    </w:lvl>
    <w:lvl w:ilvl="3">
      <w:numFmt w:val="bullet"/>
      <w:lvlText w:val="•"/>
      <w:lvlJc w:val="left"/>
      <w:pPr>
        <w:ind w:left="336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300" w:hanging="360"/>
      </w:pPr>
      <w:rPr>
        <w:rFonts w:hint="default"/>
        <w:lang w:val="en-US" w:eastAsia="en-US" w:bidi="ar-SA"/>
      </w:rPr>
    </w:lvl>
    <w:lvl w:ilvl="6">
      <w:numFmt w:val="bullet"/>
      <w:lvlText w:val="•"/>
      <w:lvlJc w:val="left"/>
      <w:pPr>
        <w:ind w:left="626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204" w:hanging="360"/>
      </w:pPr>
      <w:rPr>
        <w:rFonts w:hint="default"/>
        <w:lang w:val="en-US" w:eastAsia="en-US" w:bidi="ar-SA"/>
      </w:rPr>
    </w:lvl>
  </w:abstractNum>
  <w:abstractNum w:abstractNumId="31">
    <w:nsid w:val="51DC3A57"/>
    <w:multiLevelType w:val="hybridMultilevel"/>
    <w:tmpl w:val="B5C24F78"/>
    <w:lvl w:ilvl="0" w:tplc="456E1DCA">
      <w:start w:val="1"/>
      <w:numFmt w:val="decimal"/>
      <w:lvlText w:val="%1."/>
      <w:lvlJc w:val="left"/>
      <w:pPr>
        <w:ind w:left="354" w:hanging="240"/>
      </w:pPr>
      <w:rPr>
        <w:rFonts w:ascii="Times New Roman" w:eastAsia="Times New Roman" w:hAnsi="Times New Roman" w:cs="Times New Roman" w:hint="default"/>
        <w:w w:val="100"/>
        <w:sz w:val="24"/>
        <w:szCs w:val="24"/>
        <w:lang w:val="en-US" w:eastAsia="en-US" w:bidi="ar-SA"/>
      </w:rPr>
    </w:lvl>
    <w:lvl w:ilvl="1" w:tplc="24EE0006">
      <w:numFmt w:val="bullet"/>
      <w:lvlText w:val="•"/>
      <w:lvlJc w:val="left"/>
      <w:pPr>
        <w:ind w:left="977" w:hanging="240"/>
      </w:pPr>
      <w:rPr>
        <w:rFonts w:hint="default"/>
        <w:lang w:val="en-US" w:eastAsia="en-US" w:bidi="ar-SA"/>
      </w:rPr>
    </w:lvl>
    <w:lvl w:ilvl="2" w:tplc="2970F966">
      <w:numFmt w:val="bullet"/>
      <w:lvlText w:val="•"/>
      <w:lvlJc w:val="left"/>
      <w:pPr>
        <w:ind w:left="1594" w:hanging="240"/>
      </w:pPr>
      <w:rPr>
        <w:rFonts w:hint="default"/>
        <w:lang w:val="en-US" w:eastAsia="en-US" w:bidi="ar-SA"/>
      </w:rPr>
    </w:lvl>
    <w:lvl w:ilvl="3" w:tplc="4E56D1EE">
      <w:numFmt w:val="bullet"/>
      <w:lvlText w:val="•"/>
      <w:lvlJc w:val="left"/>
      <w:pPr>
        <w:ind w:left="2211" w:hanging="240"/>
      </w:pPr>
      <w:rPr>
        <w:rFonts w:hint="default"/>
        <w:lang w:val="en-US" w:eastAsia="en-US" w:bidi="ar-SA"/>
      </w:rPr>
    </w:lvl>
    <w:lvl w:ilvl="4" w:tplc="1DA83704">
      <w:numFmt w:val="bullet"/>
      <w:lvlText w:val="•"/>
      <w:lvlJc w:val="left"/>
      <w:pPr>
        <w:ind w:left="2828" w:hanging="240"/>
      </w:pPr>
      <w:rPr>
        <w:rFonts w:hint="default"/>
        <w:lang w:val="en-US" w:eastAsia="en-US" w:bidi="ar-SA"/>
      </w:rPr>
    </w:lvl>
    <w:lvl w:ilvl="5" w:tplc="22BA801C">
      <w:numFmt w:val="bullet"/>
      <w:lvlText w:val="•"/>
      <w:lvlJc w:val="left"/>
      <w:pPr>
        <w:ind w:left="3445" w:hanging="240"/>
      </w:pPr>
      <w:rPr>
        <w:rFonts w:hint="default"/>
        <w:lang w:val="en-US" w:eastAsia="en-US" w:bidi="ar-SA"/>
      </w:rPr>
    </w:lvl>
    <w:lvl w:ilvl="6" w:tplc="11506F28">
      <w:numFmt w:val="bullet"/>
      <w:lvlText w:val="•"/>
      <w:lvlJc w:val="left"/>
      <w:pPr>
        <w:ind w:left="4062" w:hanging="240"/>
      </w:pPr>
      <w:rPr>
        <w:rFonts w:hint="default"/>
        <w:lang w:val="en-US" w:eastAsia="en-US" w:bidi="ar-SA"/>
      </w:rPr>
    </w:lvl>
    <w:lvl w:ilvl="7" w:tplc="E74E201E">
      <w:numFmt w:val="bullet"/>
      <w:lvlText w:val="•"/>
      <w:lvlJc w:val="left"/>
      <w:pPr>
        <w:ind w:left="4679" w:hanging="240"/>
      </w:pPr>
      <w:rPr>
        <w:rFonts w:hint="default"/>
        <w:lang w:val="en-US" w:eastAsia="en-US" w:bidi="ar-SA"/>
      </w:rPr>
    </w:lvl>
    <w:lvl w:ilvl="8" w:tplc="891A4F30">
      <w:numFmt w:val="bullet"/>
      <w:lvlText w:val="•"/>
      <w:lvlJc w:val="left"/>
      <w:pPr>
        <w:ind w:left="5296" w:hanging="240"/>
      </w:pPr>
      <w:rPr>
        <w:rFonts w:hint="default"/>
        <w:lang w:val="en-US" w:eastAsia="en-US" w:bidi="ar-SA"/>
      </w:rPr>
    </w:lvl>
  </w:abstractNum>
  <w:abstractNum w:abstractNumId="32">
    <w:nsid w:val="53CD2798"/>
    <w:multiLevelType w:val="hybridMultilevel"/>
    <w:tmpl w:val="73809172"/>
    <w:lvl w:ilvl="0" w:tplc="5B544080">
      <w:start w:val="6"/>
      <w:numFmt w:val="decimal"/>
      <w:lvlText w:val="%1."/>
      <w:lvlJc w:val="left"/>
      <w:pPr>
        <w:ind w:left="113" w:hanging="312"/>
      </w:pPr>
      <w:rPr>
        <w:rFonts w:ascii="Times New Roman" w:eastAsia="Times New Roman" w:hAnsi="Times New Roman" w:cs="Times New Roman" w:hint="default"/>
        <w:w w:val="100"/>
        <w:sz w:val="24"/>
        <w:szCs w:val="24"/>
        <w:lang w:val="en-US" w:eastAsia="en-US" w:bidi="ar-SA"/>
      </w:rPr>
    </w:lvl>
    <w:lvl w:ilvl="1" w:tplc="D1100284">
      <w:numFmt w:val="bullet"/>
      <w:lvlText w:val="•"/>
      <w:lvlJc w:val="left"/>
      <w:pPr>
        <w:ind w:left="433" w:hanging="312"/>
      </w:pPr>
      <w:rPr>
        <w:rFonts w:hint="default"/>
        <w:lang w:val="en-US" w:eastAsia="en-US" w:bidi="ar-SA"/>
      </w:rPr>
    </w:lvl>
    <w:lvl w:ilvl="2" w:tplc="E7146850">
      <w:numFmt w:val="bullet"/>
      <w:lvlText w:val="•"/>
      <w:lvlJc w:val="left"/>
      <w:pPr>
        <w:ind w:left="746" w:hanging="312"/>
      </w:pPr>
      <w:rPr>
        <w:rFonts w:hint="default"/>
        <w:lang w:val="en-US" w:eastAsia="en-US" w:bidi="ar-SA"/>
      </w:rPr>
    </w:lvl>
    <w:lvl w:ilvl="3" w:tplc="630070B8">
      <w:numFmt w:val="bullet"/>
      <w:lvlText w:val="•"/>
      <w:lvlJc w:val="left"/>
      <w:pPr>
        <w:ind w:left="1060" w:hanging="312"/>
      </w:pPr>
      <w:rPr>
        <w:rFonts w:hint="default"/>
        <w:lang w:val="en-US" w:eastAsia="en-US" w:bidi="ar-SA"/>
      </w:rPr>
    </w:lvl>
    <w:lvl w:ilvl="4" w:tplc="E36A1DC8">
      <w:numFmt w:val="bullet"/>
      <w:lvlText w:val="•"/>
      <w:lvlJc w:val="left"/>
      <w:pPr>
        <w:ind w:left="1373" w:hanging="312"/>
      </w:pPr>
      <w:rPr>
        <w:rFonts w:hint="default"/>
        <w:lang w:val="en-US" w:eastAsia="en-US" w:bidi="ar-SA"/>
      </w:rPr>
    </w:lvl>
    <w:lvl w:ilvl="5" w:tplc="F528A464">
      <w:numFmt w:val="bullet"/>
      <w:lvlText w:val="•"/>
      <w:lvlJc w:val="left"/>
      <w:pPr>
        <w:ind w:left="1686" w:hanging="312"/>
      </w:pPr>
      <w:rPr>
        <w:rFonts w:hint="default"/>
        <w:lang w:val="en-US" w:eastAsia="en-US" w:bidi="ar-SA"/>
      </w:rPr>
    </w:lvl>
    <w:lvl w:ilvl="6" w:tplc="3B582F0A">
      <w:numFmt w:val="bullet"/>
      <w:lvlText w:val="•"/>
      <w:lvlJc w:val="left"/>
      <w:pPr>
        <w:ind w:left="2000" w:hanging="312"/>
      </w:pPr>
      <w:rPr>
        <w:rFonts w:hint="default"/>
        <w:lang w:val="en-US" w:eastAsia="en-US" w:bidi="ar-SA"/>
      </w:rPr>
    </w:lvl>
    <w:lvl w:ilvl="7" w:tplc="F462E548">
      <w:numFmt w:val="bullet"/>
      <w:lvlText w:val="•"/>
      <w:lvlJc w:val="left"/>
      <w:pPr>
        <w:ind w:left="2313" w:hanging="312"/>
      </w:pPr>
      <w:rPr>
        <w:rFonts w:hint="default"/>
        <w:lang w:val="en-US" w:eastAsia="en-US" w:bidi="ar-SA"/>
      </w:rPr>
    </w:lvl>
    <w:lvl w:ilvl="8" w:tplc="B120C15A">
      <w:numFmt w:val="bullet"/>
      <w:lvlText w:val="•"/>
      <w:lvlJc w:val="left"/>
      <w:pPr>
        <w:ind w:left="2626" w:hanging="312"/>
      </w:pPr>
      <w:rPr>
        <w:rFonts w:hint="default"/>
        <w:lang w:val="en-US" w:eastAsia="en-US" w:bidi="ar-SA"/>
      </w:rPr>
    </w:lvl>
  </w:abstractNum>
  <w:abstractNum w:abstractNumId="33">
    <w:nsid w:val="59597A25"/>
    <w:multiLevelType w:val="multilevel"/>
    <w:tmpl w:val="26C4B0F8"/>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86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22" w:hanging="540"/>
      </w:pPr>
      <w:rPr>
        <w:rFonts w:hint="default"/>
        <w:lang w:val="en-US" w:eastAsia="en-US" w:bidi="ar-SA"/>
      </w:rPr>
    </w:lvl>
    <w:lvl w:ilvl="4">
      <w:numFmt w:val="bullet"/>
      <w:lvlText w:val="•"/>
      <w:lvlJc w:val="left"/>
      <w:pPr>
        <w:ind w:left="3953" w:hanging="540"/>
      </w:pPr>
      <w:rPr>
        <w:rFonts w:hint="default"/>
        <w:lang w:val="en-US" w:eastAsia="en-US" w:bidi="ar-SA"/>
      </w:rPr>
    </w:lvl>
    <w:lvl w:ilvl="5">
      <w:numFmt w:val="bullet"/>
      <w:lvlText w:val="•"/>
      <w:lvlJc w:val="left"/>
      <w:pPr>
        <w:ind w:left="4984" w:hanging="540"/>
      </w:pPr>
      <w:rPr>
        <w:rFonts w:hint="default"/>
        <w:lang w:val="en-US" w:eastAsia="en-US" w:bidi="ar-SA"/>
      </w:rPr>
    </w:lvl>
    <w:lvl w:ilvl="6">
      <w:numFmt w:val="bullet"/>
      <w:lvlText w:val="•"/>
      <w:lvlJc w:val="left"/>
      <w:pPr>
        <w:ind w:left="6015" w:hanging="540"/>
      </w:pPr>
      <w:rPr>
        <w:rFonts w:hint="default"/>
        <w:lang w:val="en-US" w:eastAsia="en-US" w:bidi="ar-SA"/>
      </w:rPr>
    </w:lvl>
    <w:lvl w:ilvl="7">
      <w:numFmt w:val="bullet"/>
      <w:lvlText w:val="•"/>
      <w:lvlJc w:val="left"/>
      <w:pPr>
        <w:ind w:left="7046" w:hanging="540"/>
      </w:pPr>
      <w:rPr>
        <w:rFonts w:hint="default"/>
        <w:lang w:val="en-US" w:eastAsia="en-US" w:bidi="ar-SA"/>
      </w:rPr>
    </w:lvl>
    <w:lvl w:ilvl="8">
      <w:numFmt w:val="bullet"/>
      <w:lvlText w:val="•"/>
      <w:lvlJc w:val="left"/>
      <w:pPr>
        <w:ind w:left="8077" w:hanging="540"/>
      </w:pPr>
      <w:rPr>
        <w:rFonts w:hint="default"/>
        <w:lang w:val="en-US" w:eastAsia="en-US" w:bidi="ar-SA"/>
      </w:rPr>
    </w:lvl>
  </w:abstractNum>
  <w:abstractNum w:abstractNumId="34">
    <w:nsid w:val="5AEC4C3A"/>
    <w:multiLevelType w:val="hybridMultilevel"/>
    <w:tmpl w:val="30AC8556"/>
    <w:lvl w:ilvl="0" w:tplc="D196FA94">
      <w:start w:val="1"/>
      <w:numFmt w:val="decimal"/>
      <w:lvlText w:val="%1."/>
      <w:lvlJc w:val="left"/>
      <w:pPr>
        <w:ind w:left="534" w:hanging="360"/>
      </w:pPr>
      <w:rPr>
        <w:rFonts w:ascii="Times New Roman" w:eastAsia="Times New Roman" w:hAnsi="Times New Roman" w:cs="Times New Roman" w:hint="default"/>
        <w:w w:val="100"/>
        <w:sz w:val="24"/>
        <w:szCs w:val="24"/>
        <w:lang w:val="en-US" w:eastAsia="en-US" w:bidi="ar-SA"/>
      </w:rPr>
    </w:lvl>
    <w:lvl w:ilvl="1" w:tplc="A866C984">
      <w:numFmt w:val="bullet"/>
      <w:lvlText w:val="•"/>
      <w:lvlJc w:val="left"/>
      <w:pPr>
        <w:ind w:left="1139" w:hanging="360"/>
      </w:pPr>
      <w:rPr>
        <w:rFonts w:hint="default"/>
        <w:lang w:val="en-US" w:eastAsia="en-US" w:bidi="ar-SA"/>
      </w:rPr>
    </w:lvl>
    <w:lvl w:ilvl="2" w:tplc="8B8624F8">
      <w:numFmt w:val="bullet"/>
      <w:lvlText w:val="•"/>
      <w:lvlJc w:val="left"/>
      <w:pPr>
        <w:ind w:left="1738" w:hanging="360"/>
      </w:pPr>
      <w:rPr>
        <w:rFonts w:hint="default"/>
        <w:lang w:val="en-US" w:eastAsia="en-US" w:bidi="ar-SA"/>
      </w:rPr>
    </w:lvl>
    <w:lvl w:ilvl="3" w:tplc="ADC047FA">
      <w:numFmt w:val="bullet"/>
      <w:lvlText w:val="•"/>
      <w:lvlJc w:val="left"/>
      <w:pPr>
        <w:ind w:left="2337" w:hanging="360"/>
      </w:pPr>
      <w:rPr>
        <w:rFonts w:hint="default"/>
        <w:lang w:val="en-US" w:eastAsia="en-US" w:bidi="ar-SA"/>
      </w:rPr>
    </w:lvl>
    <w:lvl w:ilvl="4" w:tplc="D716E65C">
      <w:numFmt w:val="bullet"/>
      <w:lvlText w:val="•"/>
      <w:lvlJc w:val="left"/>
      <w:pPr>
        <w:ind w:left="2936" w:hanging="360"/>
      </w:pPr>
      <w:rPr>
        <w:rFonts w:hint="default"/>
        <w:lang w:val="en-US" w:eastAsia="en-US" w:bidi="ar-SA"/>
      </w:rPr>
    </w:lvl>
    <w:lvl w:ilvl="5" w:tplc="D9866DFA">
      <w:numFmt w:val="bullet"/>
      <w:lvlText w:val="•"/>
      <w:lvlJc w:val="left"/>
      <w:pPr>
        <w:ind w:left="3535" w:hanging="360"/>
      </w:pPr>
      <w:rPr>
        <w:rFonts w:hint="default"/>
        <w:lang w:val="en-US" w:eastAsia="en-US" w:bidi="ar-SA"/>
      </w:rPr>
    </w:lvl>
    <w:lvl w:ilvl="6" w:tplc="AF248EC4">
      <w:numFmt w:val="bullet"/>
      <w:lvlText w:val="•"/>
      <w:lvlJc w:val="left"/>
      <w:pPr>
        <w:ind w:left="4134" w:hanging="360"/>
      </w:pPr>
      <w:rPr>
        <w:rFonts w:hint="default"/>
        <w:lang w:val="en-US" w:eastAsia="en-US" w:bidi="ar-SA"/>
      </w:rPr>
    </w:lvl>
    <w:lvl w:ilvl="7" w:tplc="63B44C02">
      <w:numFmt w:val="bullet"/>
      <w:lvlText w:val="•"/>
      <w:lvlJc w:val="left"/>
      <w:pPr>
        <w:ind w:left="4733" w:hanging="360"/>
      </w:pPr>
      <w:rPr>
        <w:rFonts w:hint="default"/>
        <w:lang w:val="en-US" w:eastAsia="en-US" w:bidi="ar-SA"/>
      </w:rPr>
    </w:lvl>
    <w:lvl w:ilvl="8" w:tplc="49B057F6">
      <w:numFmt w:val="bullet"/>
      <w:lvlText w:val="•"/>
      <w:lvlJc w:val="left"/>
      <w:pPr>
        <w:ind w:left="5332" w:hanging="360"/>
      </w:pPr>
      <w:rPr>
        <w:rFonts w:hint="default"/>
        <w:lang w:val="en-US" w:eastAsia="en-US" w:bidi="ar-SA"/>
      </w:rPr>
    </w:lvl>
  </w:abstractNum>
  <w:abstractNum w:abstractNumId="35">
    <w:nsid w:val="5B201C86"/>
    <w:multiLevelType w:val="hybridMultilevel"/>
    <w:tmpl w:val="14CA0B6E"/>
    <w:lvl w:ilvl="0" w:tplc="C742AEF4">
      <w:start w:val="2"/>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5E6CAA4E">
      <w:numFmt w:val="bullet"/>
      <w:lvlText w:val="•"/>
      <w:lvlJc w:val="left"/>
      <w:pPr>
        <w:ind w:left="958" w:hanging="240"/>
      </w:pPr>
      <w:rPr>
        <w:rFonts w:hint="default"/>
        <w:lang w:val="en-US" w:eastAsia="en-US" w:bidi="ar-SA"/>
      </w:rPr>
    </w:lvl>
    <w:lvl w:ilvl="2" w:tplc="15805738">
      <w:numFmt w:val="bullet"/>
      <w:lvlText w:val="•"/>
      <w:lvlJc w:val="left"/>
      <w:pPr>
        <w:ind w:left="1577" w:hanging="240"/>
      </w:pPr>
      <w:rPr>
        <w:rFonts w:hint="default"/>
        <w:lang w:val="en-US" w:eastAsia="en-US" w:bidi="ar-SA"/>
      </w:rPr>
    </w:lvl>
    <w:lvl w:ilvl="3" w:tplc="95E2A5FE">
      <w:numFmt w:val="bullet"/>
      <w:lvlText w:val="•"/>
      <w:lvlJc w:val="left"/>
      <w:pPr>
        <w:ind w:left="2196" w:hanging="240"/>
      </w:pPr>
      <w:rPr>
        <w:rFonts w:hint="default"/>
        <w:lang w:val="en-US" w:eastAsia="en-US" w:bidi="ar-SA"/>
      </w:rPr>
    </w:lvl>
    <w:lvl w:ilvl="4" w:tplc="AB8CA0E6">
      <w:numFmt w:val="bullet"/>
      <w:lvlText w:val="•"/>
      <w:lvlJc w:val="left"/>
      <w:pPr>
        <w:ind w:left="2815" w:hanging="240"/>
      </w:pPr>
      <w:rPr>
        <w:rFonts w:hint="default"/>
        <w:lang w:val="en-US" w:eastAsia="en-US" w:bidi="ar-SA"/>
      </w:rPr>
    </w:lvl>
    <w:lvl w:ilvl="5" w:tplc="2354A050">
      <w:numFmt w:val="bullet"/>
      <w:lvlText w:val="•"/>
      <w:lvlJc w:val="left"/>
      <w:pPr>
        <w:ind w:left="3434" w:hanging="240"/>
      </w:pPr>
      <w:rPr>
        <w:rFonts w:hint="default"/>
        <w:lang w:val="en-US" w:eastAsia="en-US" w:bidi="ar-SA"/>
      </w:rPr>
    </w:lvl>
    <w:lvl w:ilvl="6" w:tplc="B9022A36">
      <w:numFmt w:val="bullet"/>
      <w:lvlText w:val="•"/>
      <w:lvlJc w:val="left"/>
      <w:pPr>
        <w:ind w:left="4053" w:hanging="240"/>
      </w:pPr>
      <w:rPr>
        <w:rFonts w:hint="default"/>
        <w:lang w:val="en-US" w:eastAsia="en-US" w:bidi="ar-SA"/>
      </w:rPr>
    </w:lvl>
    <w:lvl w:ilvl="7" w:tplc="A9C8F20A">
      <w:numFmt w:val="bullet"/>
      <w:lvlText w:val="•"/>
      <w:lvlJc w:val="left"/>
      <w:pPr>
        <w:ind w:left="4672" w:hanging="240"/>
      </w:pPr>
      <w:rPr>
        <w:rFonts w:hint="default"/>
        <w:lang w:val="en-US" w:eastAsia="en-US" w:bidi="ar-SA"/>
      </w:rPr>
    </w:lvl>
    <w:lvl w:ilvl="8" w:tplc="21E2410A">
      <w:numFmt w:val="bullet"/>
      <w:lvlText w:val="•"/>
      <w:lvlJc w:val="left"/>
      <w:pPr>
        <w:ind w:left="5291" w:hanging="240"/>
      </w:pPr>
      <w:rPr>
        <w:rFonts w:hint="default"/>
        <w:lang w:val="en-US" w:eastAsia="en-US" w:bidi="ar-SA"/>
      </w:rPr>
    </w:lvl>
  </w:abstractNum>
  <w:abstractNum w:abstractNumId="36">
    <w:nsid w:val="6454386C"/>
    <w:multiLevelType w:val="hybridMultilevel"/>
    <w:tmpl w:val="AB02D78E"/>
    <w:lvl w:ilvl="0" w:tplc="045EDE9A">
      <w:start w:val="1"/>
      <w:numFmt w:val="decimal"/>
      <w:lvlText w:val="%1."/>
      <w:lvlJc w:val="left"/>
      <w:pPr>
        <w:ind w:left="354" w:hanging="240"/>
      </w:pPr>
      <w:rPr>
        <w:rFonts w:ascii="Times New Roman" w:eastAsia="Times New Roman" w:hAnsi="Times New Roman" w:cs="Times New Roman" w:hint="default"/>
        <w:w w:val="100"/>
        <w:sz w:val="24"/>
        <w:szCs w:val="24"/>
        <w:lang w:val="en-US" w:eastAsia="en-US" w:bidi="ar-SA"/>
      </w:rPr>
    </w:lvl>
    <w:lvl w:ilvl="1" w:tplc="65F27556">
      <w:numFmt w:val="bullet"/>
      <w:lvlText w:val="•"/>
      <w:lvlJc w:val="left"/>
      <w:pPr>
        <w:ind w:left="977" w:hanging="240"/>
      </w:pPr>
      <w:rPr>
        <w:rFonts w:hint="default"/>
        <w:lang w:val="en-US" w:eastAsia="en-US" w:bidi="ar-SA"/>
      </w:rPr>
    </w:lvl>
    <w:lvl w:ilvl="2" w:tplc="F364C38C">
      <w:numFmt w:val="bullet"/>
      <w:lvlText w:val="•"/>
      <w:lvlJc w:val="left"/>
      <w:pPr>
        <w:ind w:left="1594" w:hanging="240"/>
      </w:pPr>
      <w:rPr>
        <w:rFonts w:hint="default"/>
        <w:lang w:val="en-US" w:eastAsia="en-US" w:bidi="ar-SA"/>
      </w:rPr>
    </w:lvl>
    <w:lvl w:ilvl="3" w:tplc="75583E22">
      <w:numFmt w:val="bullet"/>
      <w:lvlText w:val="•"/>
      <w:lvlJc w:val="left"/>
      <w:pPr>
        <w:ind w:left="2211" w:hanging="240"/>
      </w:pPr>
      <w:rPr>
        <w:rFonts w:hint="default"/>
        <w:lang w:val="en-US" w:eastAsia="en-US" w:bidi="ar-SA"/>
      </w:rPr>
    </w:lvl>
    <w:lvl w:ilvl="4" w:tplc="20B2D1D8">
      <w:numFmt w:val="bullet"/>
      <w:lvlText w:val="•"/>
      <w:lvlJc w:val="left"/>
      <w:pPr>
        <w:ind w:left="2828" w:hanging="240"/>
      </w:pPr>
      <w:rPr>
        <w:rFonts w:hint="default"/>
        <w:lang w:val="en-US" w:eastAsia="en-US" w:bidi="ar-SA"/>
      </w:rPr>
    </w:lvl>
    <w:lvl w:ilvl="5" w:tplc="FBF8125C">
      <w:numFmt w:val="bullet"/>
      <w:lvlText w:val="•"/>
      <w:lvlJc w:val="left"/>
      <w:pPr>
        <w:ind w:left="3445" w:hanging="240"/>
      </w:pPr>
      <w:rPr>
        <w:rFonts w:hint="default"/>
        <w:lang w:val="en-US" w:eastAsia="en-US" w:bidi="ar-SA"/>
      </w:rPr>
    </w:lvl>
    <w:lvl w:ilvl="6" w:tplc="D5BE72F8">
      <w:numFmt w:val="bullet"/>
      <w:lvlText w:val="•"/>
      <w:lvlJc w:val="left"/>
      <w:pPr>
        <w:ind w:left="4062" w:hanging="240"/>
      </w:pPr>
      <w:rPr>
        <w:rFonts w:hint="default"/>
        <w:lang w:val="en-US" w:eastAsia="en-US" w:bidi="ar-SA"/>
      </w:rPr>
    </w:lvl>
    <w:lvl w:ilvl="7" w:tplc="F69A3D62">
      <w:numFmt w:val="bullet"/>
      <w:lvlText w:val="•"/>
      <w:lvlJc w:val="left"/>
      <w:pPr>
        <w:ind w:left="4679" w:hanging="240"/>
      </w:pPr>
      <w:rPr>
        <w:rFonts w:hint="default"/>
        <w:lang w:val="en-US" w:eastAsia="en-US" w:bidi="ar-SA"/>
      </w:rPr>
    </w:lvl>
    <w:lvl w:ilvl="8" w:tplc="6A747BF8">
      <w:numFmt w:val="bullet"/>
      <w:lvlText w:val="•"/>
      <w:lvlJc w:val="left"/>
      <w:pPr>
        <w:ind w:left="5296" w:hanging="240"/>
      </w:pPr>
      <w:rPr>
        <w:rFonts w:hint="default"/>
        <w:lang w:val="en-US" w:eastAsia="en-US" w:bidi="ar-SA"/>
      </w:rPr>
    </w:lvl>
  </w:abstractNum>
  <w:abstractNum w:abstractNumId="37">
    <w:nsid w:val="6A272CF0"/>
    <w:multiLevelType w:val="multilevel"/>
    <w:tmpl w:val="50124DD8"/>
    <w:lvl w:ilvl="0">
      <w:start w:val="1"/>
      <w:numFmt w:val="bullet"/>
      <w:lvlText w:val=""/>
      <w:lvlJc w:val="left"/>
      <w:pPr>
        <w:ind w:left="592" w:hanging="423"/>
      </w:pPr>
      <w:rPr>
        <w:rFonts w:ascii="Symbol" w:hAnsi="Symbol" w:hint="default"/>
        <w:lang w:val="en-US" w:eastAsia="en-US" w:bidi="ar-SA"/>
      </w:rPr>
    </w:lvl>
    <w:lvl w:ilvl="1">
      <w:start w:val="1"/>
      <w:numFmt w:val="decimal"/>
      <w:lvlText w:val="%1.%2"/>
      <w:lvlJc w:val="left"/>
      <w:pPr>
        <w:ind w:left="59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91" w:hanging="720"/>
      </w:pPr>
      <w:rPr>
        <w:rFonts w:hint="default"/>
        <w:lang w:val="en-US" w:eastAsia="en-US" w:bidi="ar-SA"/>
      </w:rPr>
    </w:lvl>
    <w:lvl w:ilvl="4">
      <w:numFmt w:val="bullet"/>
      <w:lvlText w:val="•"/>
      <w:lvlJc w:val="left"/>
      <w:pPr>
        <w:ind w:left="3926" w:hanging="720"/>
      </w:pPr>
      <w:rPr>
        <w:rFonts w:hint="default"/>
        <w:lang w:val="en-US" w:eastAsia="en-US" w:bidi="ar-SA"/>
      </w:rPr>
    </w:lvl>
    <w:lvl w:ilvl="5">
      <w:numFmt w:val="bullet"/>
      <w:lvlText w:val="•"/>
      <w:lvlJc w:val="left"/>
      <w:pPr>
        <w:ind w:left="4962" w:hanging="720"/>
      </w:pPr>
      <w:rPr>
        <w:rFonts w:hint="default"/>
        <w:lang w:val="en-US" w:eastAsia="en-US" w:bidi="ar-SA"/>
      </w:rPr>
    </w:lvl>
    <w:lvl w:ilvl="6">
      <w:numFmt w:val="bullet"/>
      <w:lvlText w:val="•"/>
      <w:lvlJc w:val="left"/>
      <w:pPr>
        <w:ind w:left="5997" w:hanging="720"/>
      </w:pPr>
      <w:rPr>
        <w:rFonts w:hint="default"/>
        <w:lang w:val="en-US" w:eastAsia="en-US" w:bidi="ar-SA"/>
      </w:rPr>
    </w:lvl>
    <w:lvl w:ilvl="7">
      <w:numFmt w:val="bullet"/>
      <w:lvlText w:val="•"/>
      <w:lvlJc w:val="left"/>
      <w:pPr>
        <w:ind w:left="7033" w:hanging="720"/>
      </w:pPr>
      <w:rPr>
        <w:rFonts w:hint="default"/>
        <w:lang w:val="en-US" w:eastAsia="en-US" w:bidi="ar-SA"/>
      </w:rPr>
    </w:lvl>
    <w:lvl w:ilvl="8">
      <w:numFmt w:val="bullet"/>
      <w:lvlText w:val="•"/>
      <w:lvlJc w:val="left"/>
      <w:pPr>
        <w:ind w:left="8068" w:hanging="720"/>
      </w:pPr>
      <w:rPr>
        <w:rFonts w:hint="default"/>
        <w:lang w:val="en-US" w:eastAsia="en-US" w:bidi="ar-SA"/>
      </w:rPr>
    </w:lvl>
  </w:abstractNum>
  <w:abstractNum w:abstractNumId="38">
    <w:nsid w:val="6D8D0596"/>
    <w:multiLevelType w:val="multilevel"/>
    <w:tmpl w:val="CFBA8F6C"/>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44" w:hanging="423"/>
      </w:pPr>
      <w:rPr>
        <w:rFonts w:hint="default"/>
        <w:lang w:val="en-US" w:eastAsia="en-US" w:bidi="ar-SA"/>
      </w:rPr>
    </w:lvl>
    <w:lvl w:ilvl="3">
      <w:numFmt w:val="bullet"/>
      <w:lvlText w:val="•"/>
      <w:lvlJc w:val="left"/>
      <w:pPr>
        <w:ind w:left="3406" w:hanging="423"/>
      </w:pPr>
      <w:rPr>
        <w:rFonts w:hint="default"/>
        <w:lang w:val="en-US" w:eastAsia="en-US" w:bidi="ar-SA"/>
      </w:rPr>
    </w:lvl>
    <w:lvl w:ilvl="4">
      <w:numFmt w:val="bullet"/>
      <w:lvlText w:val="•"/>
      <w:lvlJc w:val="left"/>
      <w:pPr>
        <w:ind w:left="4368" w:hanging="423"/>
      </w:pPr>
      <w:rPr>
        <w:rFonts w:hint="default"/>
        <w:lang w:val="en-US" w:eastAsia="en-US" w:bidi="ar-SA"/>
      </w:rPr>
    </w:lvl>
    <w:lvl w:ilvl="5">
      <w:numFmt w:val="bullet"/>
      <w:lvlText w:val="•"/>
      <w:lvlJc w:val="left"/>
      <w:pPr>
        <w:ind w:left="5330" w:hanging="423"/>
      </w:pPr>
      <w:rPr>
        <w:rFonts w:hint="default"/>
        <w:lang w:val="en-US" w:eastAsia="en-US" w:bidi="ar-SA"/>
      </w:rPr>
    </w:lvl>
    <w:lvl w:ilvl="6">
      <w:numFmt w:val="bullet"/>
      <w:lvlText w:val="•"/>
      <w:lvlJc w:val="left"/>
      <w:pPr>
        <w:ind w:left="6292" w:hanging="423"/>
      </w:pPr>
      <w:rPr>
        <w:rFonts w:hint="default"/>
        <w:lang w:val="en-US" w:eastAsia="en-US" w:bidi="ar-SA"/>
      </w:rPr>
    </w:lvl>
    <w:lvl w:ilvl="7">
      <w:numFmt w:val="bullet"/>
      <w:lvlText w:val="•"/>
      <w:lvlJc w:val="left"/>
      <w:pPr>
        <w:ind w:left="7254" w:hanging="423"/>
      </w:pPr>
      <w:rPr>
        <w:rFonts w:hint="default"/>
        <w:lang w:val="en-US" w:eastAsia="en-US" w:bidi="ar-SA"/>
      </w:rPr>
    </w:lvl>
    <w:lvl w:ilvl="8">
      <w:numFmt w:val="bullet"/>
      <w:lvlText w:val="•"/>
      <w:lvlJc w:val="left"/>
      <w:pPr>
        <w:ind w:left="8216" w:hanging="423"/>
      </w:pPr>
      <w:rPr>
        <w:rFonts w:hint="default"/>
        <w:lang w:val="en-US" w:eastAsia="en-US" w:bidi="ar-SA"/>
      </w:rPr>
    </w:lvl>
  </w:abstractNum>
  <w:abstractNum w:abstractNumId="39">
    <w:nsid w:val="73607759"/>
    <w:multiLevelType w:val="multilevel"/>
    <w:tmpl w:val="A43614EC"/>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3" w:hanging="36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02" w:hanging="363"/>
      </w:pPr>
      <w:rPr>
        <w:rFonts w:hint="default"/>
        <w:lang w:val="en-US" w:eastAsia="en-US" w:bidi="ar-SA"/>
      </w:rPr>
    </w:lvl>
    <w:lvl w:ilvl="4">
      <w:numFmt w:val="bullet"/>
      <w:lvlText w:val="•"/>
      <w:lvlJc w:val="left"/>
      <w:pPr>
        <w:ind w:left="4193" w:hanging="363"/>
      </w:pPr>
      <w:rPr>
        <w:rFonts w:hint="default"/>
        <w:lang w:val="en-US" w:eastAsia="en-US" w:bidi="ar-SA"/>
      </w:rPr>
    </w:lvl>
    <w:lvl w:ilvl="5">
      <w:numFmt w:val="bullet"/>
      <w:lvlText w:val="•"/>
      <w:lvlJc w:val="left"/>
      <w:pPr>
        <w:ind w:left="5184" w:hanging="363"/>
      </w:pPr>
      <w:rPr>
        <w:rFonts w:hint="default"/>
        <w:lang w:val="en-US" w:eastAsia="en-US" w:bidi="ar-SA"/>
      </w:rPr>
    </w:lvl>
    <w:lvl w:ilvl="6">
      <w:numFmt w:val="bullet"/>
      <w:lvlText w:val="•"/>
      <w:lvlJc w:val="left"/>
      <w:pPr>
        <w:ind w:left="6175" w:hanging="363"/>
      </w:pPr>
      <w:rPr>
        <w:rFonts w:hint="default"/>
        <w:lang w:val="en-US" w:eastAsia="en-US" w:bidi="ar-SA"/>
      </w:rPr>
    </w:lvl>
    <w:lvl w:ilvl="7">
      <w:numFmt w:val="bullet"/>
      <w:lvlText w:val="•"/>
      <w:lvlJc w:val="left"/>
      <w:pPr>
        <w:ind w:left="7166" w:hanging="363"/>
      </w:pPr>
      <w:rPr>
        <w:rFonts w:hint="default"/>
        <w:lang w:val="en-US" w:eastAsia="en-US" w:bidi="ar-SA"/>
      </w:rPr>
    </w:lvl>
    <w:lvl w:ilvl="8">
      <w:numFmt w:val="bullet"/>
      <w:lvlText w:val="•"/>
      <w:lvlJc w:val="left"/>
      <w:pPr>
        <w:ind w:left="8157" w:hanging="363"/>
      </w:pPr>
      <w:rPr>
        <w:rFonts w:hint="default"/>
        <w:lang w:val="en-US" w:eastAsia="en-US" w:bidi="ar-SA"/>
      </w:rPr>
    </w:lvl>
  </w:abstractNum>
  <w:abstractNum w:abstractNumId="40">
    <w:nsid w:val="7373616E"/>
    <w:multiLevelType w:val="hybridMultilevel"/>
    <w:tmpl w:val="09345B6A"/>
    <w:lvl w:ilvl="0" w:tplc="CB86585A">
      <w:start w:val="1"/>
      <w:numFmt w:val="decimal"/>
      <w:lvlText w:val="%1."/>
      <w:lvlJc w:val="left"/>
      <w:pPr>
        <w:ind w:left="474" w:hanging="360"/>
      </w:pPr>
      <w:rPr>
        <w:rFonts w:hint="default"/>
      </w:rPr>
    </w:lvl>
    <w:lvl w:ilvl="1" w:tplc="04090019" w:tentative="1">
      <w:start w:val="1"/>
      <w:numFmt w:val="lowerLetter"/>
      <w:lvlText w:val="%2."/>
      <w:lvlJc w:val="left"/>
      <w:pPr>
        <w:ind w:left="1194" w:hanging="360"/>
      </w:pPr>
    </w:lvl>
    <w:lvl w:ilvl="2" w:tplc="0409001B" w:tentative="1">
      <w:start w:val="1"/>
      <w:numFmt w:val="lowerRoman"/>
      <w:lvlText w:val="%3."/>
      <w:lvlJc w:val="right"/>
      <w:pPr>
        <w:ind w:left="1914" w:hanging="180"/>
      </w:pPr>
    </w:lvl>
    <w:lvl w:ilvl="3" w:tplc="0409000F" w:tentative="1">
      <w:start w:val="1"/>
      <w:numFmt w:val="decimal"/>
      <w:lvlText w:val="%4."/>
      <w:lvlJc w:val="left"/>
      <w:pPr>
        <w:ind w:left="2634" w:hanging="360"/>
      </w:pPr>
    </w:lvl>
    <w:lvl w:ilvl="4" w:tplc="04090019" w:tentative="1">
      <w:start w:val="1"/>
      <w:numFmt w:val="lowerLetter"/>
      <w:lvlText w:val="%5."/>
      <w:lvlJc w:val="left"/>
      <w:pPr>
        <w:ind w:left="3354" w:hanging="360"/>
      </w:pPr>
    </w:lvl>
    <w:lvl w:ilvl="5" w:tplc="0409001B" w:tentative="1">
      <w:start w:val="1"/>
      <w:numFmt w:val="lowerRoman"/>
      <w:lvlText w:val="%6."/>
      <w:lvlJc w:val="right"/>
      <w:pPr>
        <w:ind w:left="4074" w:hanging="180"/>
      </w:pPr>
    </w:lvl>
    <w:lvl w:ilvl="6" w:tplc="0409000F" w:tentative="1">
      <w:start w:val="1"/>
      <w:numFmt w:val="decimal"/>
      <w:lvlText w:val="%7."/>
      <w:lvlJc w:val="left"/>
      <w:pPr>
        <w:ind w:left="4794" w:hanging="360"/>
      </w:pPr>
    </w:lvl>
    <w:lvl w:ilvl="7" w:tplc="04090019" w:tentative="1">
      <w:start w:val="1"/>
      <w:numFmt w:val="lowerLetter"/>
      <w:lvlText w:val="%8."/>
      <w:lvlJc w:val="left"/>
      <w:pPr>
        <w:ind w:left="5514" w:hanging="360"/>
      </w:pPr>
    </w:lvl>
    <w:lvl w:ilvl="8" w:tplc="0409001B" w:tentative="1">
      <w:start w:val="1"/>
      <w:numFmt w:val="lowerRoman"/>
      <w:lvlText w:val="%9."/>
      <w:lvlJc w:val="right"/>
      <w:pPr>
        <w:ind w:left="6234" w:hanging="180"/>
      </w:pPr>
    </w:lvl>
  </w:abstractNum>
  <w:abstractNum w:abstractNumId="41">
    <w:nsid w:val="75CE3522"/>
    <w:multiLevelType w:val="hybridMultilevel"/>
    <w:tmpl w:val="4D7E566E"/>
    <w:lvl w:ilvl="0" w:tplc="10529AC0">
      <w:start w:val="1"/>
      <w:numFmt w:val="decimal"/>
      <w:lvlText w:val="%1."/>
      <w:lvlJc w:val="left"/>
      <w:pPr>
        <w:ind w:left="356" w:hanging="243"/>
      </w:pPr>
      <w:rPr>
        <w:rFonts w:ascii="Times New Roman" w:eastAsia="Times New Roman" w:hAnsi="Times New Roman" w:cs="Times New Roman" w:hint="default"/>
        <w:w w:val="100"/>
        <w:sz w:val="24"/>
        <w:szCs w:val="24"/>
        <w:lang w:val="en-US" w:eastAsia="en-US" w:bidi="ar-SA"/>
      </w:rPr>
    </w:lvl>
    <w:lvl w:ilvl="1" w:tplc="3DF4255A">
      <w:numFmt w:val="bullet"/>
      <w:lvlText w:val="•"/>
      <w:lvlJc w:val="left"/>
      <w:pPr>
        <w:ind w:left="977" w:hanging="243"/>
      </w:pPr>
      <w:rPr>
        <w:rFonts w:hint="default"/>
        <w:lang w:val="en-US" w:eastAsia="en-US" w:bidi="ar-SA"/>
      </w:rPr>
    </w:lvl>
    <w:lvl w:ilvl="2" w:tplc="390A8F90">
      <w:numFmt w:val="bullet"/>
      <w:lvlText w:val="•"/>
      <w:lvlJc w:val="left"/>
      <w:pPr>
        <w:ind w:left="1594" w:hanging="243"/>
      </w:pPr>
      <w:rPr>
        <w:rFonts w:hint="default"/>
        <w:lang w:val="en-US" w:eastAsia="en-US" w:bidi="ar-SA"/>
      </w:rPr>
    </w:lvl>
    <w:lvl w:ilvl="3" w:tplc="0E343032">
      <w:numFmt w:val="bullet"/>
      <w:lvlText w:val="•"/>
      <w:lvlJc w:val="left"/>
      <w:pPr>
        <w:ind w:left="2211" w:hanging="243"/>
      </w:pPr>
      <w:rPr>
        <w:rFonts w:hint="default"/>
        <w:lang w:val="en-US" w:eastAsia="en-US" w:bidi="ar-SA"/>
      </w:rPr>
    </w:lvl>
    <w:lvl w:ilvl="4" w:tplc="4CCA788C">
      <w:numFmt w:val="bullet"/>
      <w:lvlText w:val="•"/>
      <w:lvlJc w:val="left"/>
      <w:pPr>
        <w:ind w:left="2828" w:hanging="243"/>
      </w:pPr>
      <w:rPr>
        <w:rFonts w:hint="default"/>
        <w:lang w:val="en-US" w:eastAsia="en-US" w:bidi="ar-SA"/>
      </w:rPr>
    </w:lvl>
    <w:lvl w:ilvl="5" w:tplc="378EB100">
      <w:numFmt w:val="bullet"/>
      <w:lvlText w:val="•"/>
      <w:lvlJc w:val="left"/>
      <w:pPr>
        <w:ind w:left="3445" w:hanging="243"/>
      </w:pPr>
      <w:rPr>
        <w:rFonts w:hint="default"/>
        <w:lang w:val="en-US" w:eastAsia="en-US" w:bidi="ar-SA"/>
      </w:rPr>
    </w:lvl>
    <w:lvl w:ilvl="6" w:tplc="022A80CE">
      <w:numFmt w:val="bullet"/>
      <w:lvlText w:val="•"/>
      <w:lvlJc w:val="left"/>
      <w:pPr>
        <w:ind w:left="4062" w:hanging="243"/>
      </w:pPr>
      <w:rPr>
        <w:rFonts w:hint="default"/>
        <w:lang w:val="en-US" w:eastAsia="en-US" w:bidi="ar-SA"/>
      </w:rPr>
    </w:lvl>
    <w:lvl w:ilvl="7" w:tplc="CB9EE66A">
      <w:numFmt w:val="bullet"/>
      <w:lvlText w:val="•"/>
      <w:lvlJc w:val="left"/>
      <w:pPr>
        <w:ind w:left="4679" w:hanging="243"/>
      </w:pPr>
      <w:rPr>
        <w:rFonts w:hint="default"/>
        <w:lang w:val="en-US" w:eastAsia="en-US" w:bidi="ar-SA"/>
      </w:rPr>
    </w:lvl>
    <w:lvl w:ilvl="8" w:tplc="377E4E6E">
      <w:numFmt w:val="bullet"/>
      <w:lvlText w:val="•"/>
      <w:lvlJc w:val="left"/>
      <w:pPr>
        <w:ind w:left="5296" w:hanging="243"/>
      </w:pPr>
      <w:rPr>
        <w:rFonts w:hint="default"/>
        <w:lang w:val="en-US" w:eastAsia="en-US" w:bidi="ar-SA"/>
      </w:rPr>
    </w:lvl>
  </w:abstractNum>
  <w:abstractNum w:abstractNumId="42">
    <w:nsid w:val="79811D64"/>
    <w:multiLevelType w:val="hybridMultilevel"/>
    <w:tmpl w:val="EA101690"/>
    <w:lvl w:ilvl="0" w:tplc="797ACDF6">
      <w:start w:val="7"/>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3">
    <w:nsid w:val="7AFB4FF8"/>
    <w:multiLevelType w:val="hybridMultilevel"/>
    <w:tmpl w:val="47EA6286"/>
    <w:lvl w:ilvl="0" w:tplc="34981C98">
      <w:start w:val="6"/>
      <w:numFmt w:val="decimal"/>
      <w:lvlText w:val="%1."/>
      <w:lvlJc w:val="left"/>
      <w:pPr>
        <w:ind w:left="113" w:hanging="764"/>
      </w:pPr>
      <w:rPr>
        <w:rFonts w:ascii="Times New Roman" w:eastAsia="Times New Roman" w:hAnsi="Times New Roman" w:cs="Times New Roman" w:hint="default"/>
        <w:w w:val="100"/>
        <w:sz w:val="24"/>
        <w:szCs w:val="24"/>
        <w:lang w:val="en-US" w:eastAsia="en-US" w:bidi="ar-SA"/>
      </w:rPr>
    </w:lvl>
    <w:lvl w:ilvl="1" w:tplc="3D5E94BA">
      <w:numFmt w:val="bullet"/>
      <w:lvlText w:val="•"/>
      <w:lvlJc w:val="left"/>
      <w:pPr>
        <w:ind w:left="433" w:hanging="764"/>
      </w:pPr>
      <w:rPr>
        <w:rFonts w:hint="default"/>
        <w:lang w:val="en-US" w:eastAsia="en-US" w:bidi="ar-SA"/>
      </w:rPr>
    </w:lvl>
    <w:lvl w:ilvl="2" w:tplc="4CCCB994">
      <w:numFmt w:val="bullet"/>
      <w:lvlText w:val="•"/>
      <w:lvlJc w:val="left"/>
      <w:pPr>
        <w:ind w:left="746" w:hanging="764"/>
      </w:pPr>
      <w:rPr>
        <w:rFonts w:hint="default"/>
        <w:lang w:val="en-US" w:eastAsia="en-US" w:bidi="ar-SA"/>
      </w:rPr>
    </w:lvl>
    <w:lvl w:ilvl="3" w:tplc="1966C5AE">
      <w:numFmt w:val="bullet"/>
      <w:lvlText w:val="•"/>
      <w:lvlJc w:val="left"/>
      <w:pPr>
        <w:ind w:left="1060" w:hanging="764"/>
      </w:pPr>
      <w:rPr>
        <w:rFonts w:hint="default"/>
        <w:lang w:val="en-US" w:eastAsia="en-US" w:bidi="ar-SA"/>
      </w:rPr>
    </w:lvl>
    <w:lvl w:ilvl="4" w:tplc="478AE4A8">
      <w:numFmt w:val="bullet"/>
      <w:lvlText w:val="•"/>
      <w:lvlJc w:val="left"/>
      <w:pPr>
        <w:ind w:left="1373" w:hanging="764"/>
      </w:pPr>
      <w:rPr>
        <w:rFonts w:hint="default"/>
        <w:lang w:val="en-US" w:eastAsia="en-US" w:bidi="ar-SA"/>
      </w:rPr>
    </w:lvl>
    <w:lvl w:ilvl="5" w:tplc="856CF920">
      <w:numFmt w:val="bullet"/>
      <w:lvlText w:val="•"/>
      <w:lvlJc w:val="left"/>
      <w:pPr>
        <w:ind w:left="1686" w:hanging="764"/>
      </w:pPr>
      <w:rPr>
        <w:rFonts w:hint="default"/>
        <w:lang w:val="en-US" w:eastAsia="en-US" w:bidi="ar-SA"/>
      </w:rPr>
    </w:lvl>
    <w:lvl w:ilvl="6" w:tplc="E30277DE">
      <w:numFmt w:val="bullet"/>
      <w:lvlText w:val="•"/>
      <w:lvlJc w:val="left"/>
      <w:pPr>
        <w:ind w:left="2000" w:hanging="764"/>
      </w:pPr>
      <w:rPr>
        <w:rFonts w:hint="default"/>
        <w:lang w:val="en-US" w:eastAsia="en-US" w:bidi="ar-SA"/>
      </w:rPr>
    </w:lvl>
    <w:lvl w:ilvl="7" w:tplc="0AC0D4F8">
      <w:numFmt w:val="bullet"/>
      <w:lvlText w:val="•"/>
      <w:lvlJc w:val="left"/>
      <w:pPr>
        <w:ind w:left="2313" w:hanging="764"/>
      </w:pPr>
      <w:rPr>
        <w:rFonts w:hint="default"/>
        <w:lang w:val="en-US" w:eastAsia="en-US" w:bidi="ar-SA"/>
      </w:rPr>
    </w:lvl>
    <w:lvl w:ilvl="8" w:tplc="DAA0E2DA">
      <w:numFmt w:val="bullet"/>
      <w:lvlText w:val="•"/>
      <w:lvlJc w:val="left"/>
      <w:pPr>
        <w:ind w:left="2626" w:hanging="764"/>
      </w:pPr>
      <w:rPr>
        <w:rFonts w:hint="default"/>
        <w:lang w:val="en-US" w:eastAsia="en-US" w:bidi="ar-SA"/>
      </w:rPr>
    </w:lvl>
  </w:abstractNum>
  <w:abstractNum w:abstractNumId="44">
    <w:nsid w:val="7B0678CE"/>
    <w:multiLevelType w:val="hybridMultilevel"/>
    <w:tmpl w:val="A238AE1C"/>
    <w:lvl w:ilvl="0" w:tplc="DE121D0A">
      <w:start w:val="1"/>
      <w:numFmt w:val="decimal"/>
      <w:lvlText w:val="%1."/>
      <w:lvlJc w:val="left"/>
      <w:pPr>
        <w:ind w:left="534" w:hanging="360"/>
      </w:pPr>
      <w:rPr>
        <w:rFonts w:ascii="Times New Roman" w:eastAsia="Times New Roman" w:hAnsi="Times New Roman" w:cs="Times New Roman" w:hint="default"/>
        <w:w w:val="100"/>
        <w:sz w:val="24"/>
        <w:szCs w:val="24"/>
        <w:lang w:val="en-US" w:eastAsia="en-US" w:bidi="ar-SA"/>
      </w:rPr>
    </w:lvl>
    <w:lvl w:ilvl="1" w:tplc="7CA062E8">
      <w:numFmt w:val="bullet"/>
      <w:lvlText w:val="•"/>
      <w:lvlJc w:val="left"/>
      <w:pPr>
        <w:ind w:left="1139" w:hanging="360"/>
      </w:pPr>
      <w:rPr>
        <w:rFonts w:hint="default"/>
        <w:lang w:val="en-US" w:eastAsia="en-US" w:bidi="ar-SA"/>
      </w:rPr>
    </w:lvl>
    <w:lvl w:ilvl="2" w:tplc="DA04893A">
      <w:numFmt w:val="bullet"/>
      <w:lvlText w:val="•"/>
      <w:lvlJc w:val="left"/>
      <w:pPr>
        <w:ind w:left="1738" w:hanging="360"/>
      </w:pPr>
      <w:rPr>
        <w:rFonts w:hint="default"/>
        <w:lang w:val="en-US" w:eastAsia="en-US" w:bidi="ar-SA"/>
      </w:rPr>
    </w:lvl>
    <w:lvl w:ilvl="3" w:tplc="FA005CAA">
      <w:numFmt w:val="bullet"/>
      <w:lvlText w:val="•"/>
      <w:lvlJc w:val="left"/>
      <w:pPr>
        <w:ind w:left="2337" w:hanging="360"/>
      </w:pPr>
      <w:rPr>
        <w:rFonts w:hint="default"/>
        <w:lang w:val="en-US" w:eastAsia="en-US" w:bidi="ar-SA"/>
      </w:rPr>
    </w:lvl>
    <w:lvl w:ilvl="4" w:tplc="830E1F3E">
      <w:numFmt w:val="bullet"/>
      <w:lvlText w:val="•"/>
      <w:lvlJc w:val="left"/>
      <w:pPr>
        <w:ind w:left="2936" w:hanging="360"/>
      </w:pPr>
      <w:rPr>
        <w:rFonts w:hint="default"/>
        <w:lang w:val="en-US" w:eastAsia="en-US" w:bidi="ar-SA"/>
      </w:rPr>
    </w:lvl>
    <w:lvl w:ilvl="5" w:tplc="CFAEF122">
      <w:numFmt w:val="bullet"/>
      <w:lvlText w:val="•"/>
      <w:lvlJc w:val="left"/>
      <w:pPr>
        <w:ind w:left="3535" w:hanging="360"/>
      </w:pPr>
      <w:rPr>
        <w:rFonts w:hint="default"/>
        <w:lang w:val="en-US" w:eastAsia="en-US" w:bidi="ar-SA"/>
      </w:rPr>
    </w:lvl>
    <w:lvl w:ilvl="6" w:tplc="2A045790">
      <w:numFmt w:val="bullet"/>
      <w:lvlText w:val="•"/>
      <w:lvlJc w:val="left"/>
      <w:pPr>
        <w:ind w:left="4134" w:hanging="360"/>
      </w:pPr>
      <w:rPr>
        <w:rFonts w:hint="default"/>
        <w:lang w:val="en-US" w:eastAsia="en-US" w:bidi="ar-SA"/>
      </w:rPr>
    </w:lvl>
    <w:lvl w:ilvl="7" w:tplc="865A98A2">
      <w:numFmt w:val="bullet"/>
      <w:lvlText w:val="•"/>
      <w:lvlJc w:val="left"/>
      <w:pPr>
        <w:ind w:left="4733" w:hanging="360"/>
      </w:pPr>
      <w:rPr>
        <w:rFonts w:hint="default"/>
        <w:lang w:val="en-US" w:eastAsia="en-US" w:bidi="ar-SA"/>
      </w:rPr>
    </w:lvl>
    <w:lvl w:ilvl="8" w:tplc="E98AD548">
      <w:numFmt w:val="bullet"/>
      <w:lvlText w:val="•"/>
      <w:lvlJc w:val="left"/>
      <w:pPr>
        <w:ind w:left="5332" w:hanging="360"/>
      </w:pPr>
      <w:rPr>
        <w:rFonts w:hint="default"/>
        <w:lang w:val="en-US" w:eastAsia="en-US" w:bidi="ar-SA"/>
      </w:rPr>
    </w:lvl>
  </w:abstractNum>
  <w:num w:numId="1">
    <w:abstractNumId w:val="22"/>
  </w:num>
  <w:num w:numId="2">
    <w:abstractNumId w:val="0"/>
  </w:num>
  <w:num w:numId="3">
    <w:abstractNumId w:val="29"/>
  </w:num>
  <w:num w:numId="4">
    <w:abstractNumId w:val="39"/>
  </w:num>
  <w:num w:numId="5">
    <w:abstractNumId w:val="38"/>
  </w:num>
  <w:num w:numId="6">
    <w:abstractNumId w:val="21"/>
  </w:num>
  <w:num w:numId="7">
    <w:abstractNumId w:val="3"/>
  </w:num>
  <w:num w:numId="8">
    <w:abstractNumId w:val="17"/>
  </w:num>
  <w:num w:numId="9">
    <w:abstractNumId w:val="28"/>
  </w:num>
  <w:num w:numId="10">
    <w:abstractNumId w:val="25"/>
  </w:num>
  <w:num w:numId="11">
    <w:abstractNumId w:val="20"/>
  </w:num>
  <w:num w:numId="12">
    <w:abstractNumId w:val="32"/>
  </w:num>
  <w:num w:numId="13">
    <w:abstractNumId w:val="14"/>
  </w:num>
  <w:num w:numId="14">
    <w:abstractNumId w:val="18"/>
  </w:num>
  <w:num w:numId="15">
    <w:abstractNumId w:val="12"/>
  </w:num>
  <w:num w:numId="16">
    <w:abstractNumId w:val="36"/>
  </w:num>
  <w:num w:numId="17">
    <w:abstractNumId w:val="24"/>
  </w:num>
  <w:num w:numId="18">
    <w:abstractNumId w:val="41"/>
  </w:num>
  <w:num w:numId="19">
    <w:abstractNumId w:val="11"/>
  </w:num>
  <w:num w:numId="20">
    <w:abstractNumId w:val="27"/>
  </w:num>
  <w:num w:numId="21">
    <w:abstractNumId w:val="16"/>
  </w:num>
  <w:num w:numId="22">
    <w:abstractNumId w:val="44"/>
  </w:num>
  <w:num w:numId="23">
    <w:abstractNumId w:val="34"/>
  </w:num>
  <w:num w:numId="24">
    <w:abstractNumId w:val="43"/>
  </w:num>
  <w:num w:numId="25">
    <w:abstractNumId w:val="15"/>
  </w:num>
  <w:num w:numId="26">
    <w:abstractNumId w:val="19"/>
  </w:num>
  <w:num w:numId="27">
    <w:abstractNumId w:val="35"/>
  </w:num>
  <w:num w:numId="28">
    <w:abstractNumId w:val="31"/>
  </w:num>
  <w:num w:numId="29">
    <w:abstractNumId w:val="10"/>
  </w:num>
  <w:num w:numId="30">
    <w:abstractNumId w:val="23"/>
  </w:num>
  <w:num w:numId="31">
    <w:abstractNumId w:val="7"/>
  </w:num>
  <w:num w:numId="32">
    <w:abstractNumId w:val="6"/>
  </w:num>
  <w:num w:numId="33">
    <w:abstractNumId w:val="2"/>
  </w:num>
  <w:num w:numId="34">
    <w:abstractNumId w:val="9"/>
  </w:num>
  <w:num w:numId="35">
    <w:abstractNumId w:val="37"/>
  </w:num>
  <w:num w:numId="36">
    <w:abstractNumId w:val="1"/>
  </w:num>
  <w:num w:numId="37">
    <w:abstractNumId w:val="30"/>
  </w:num>
  <w:num w:numId="38">
    <w:abstractNumId w:val="13"/>
  </w:num>
  <w:num w:numId="39">
    <w:abstractNumId w:val="26"/>
  </w:num>
  <w:num w:numId="40">
    <w:abstractNumId w:val="33"/>
  </w:num>
  <w:num w:numId="41">
    <w:abstractNumId w:val="5"/>
  </w:num>
  <w:num w:numId="42">
    <w:abstractNumId w:val="42"/>
  </w:num>
  <w:num w:numId="43">
    <w:abstractNumId w:val="8"/>
  </w:num>
  <w:num w:numId="44">
    <w:abstractNumId w:val="40"/>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C39"/>
    <w:rsid w:val="000222D7"/>
    <w:rsid w:val="000A7DC1"/>
    <w:rsid w:val="000D28AC"/>
    <w:rsid w:val="000F2318"/>
    <w:rsid w:val="00121BF3"/>
    <w:rsid w:val="00123C74"/>
    <w:rsid w:val="00147692"/>
    <w:rsid w:val="0015459E"/>
    <w:rsid w:val="0015653A"/>
    <w:rsid w:val="001571FD"/>
    <w:rsid w:val="00190D16"/>
    <w:rsid w:val="001968B1"/>
    <w:rsid w:val="00287C3A"/>
    <w:rsid w:val="002E0231"/>
    <w:rsid w:val="003058AA"/>
    <w:rsid w:val="00384D36"/>
    <w:rsid w:val="003A7D9E"/>
    <w:rsid w:val="003B6E4C"/>
    <w:rsid w:val="003C69D4"/>
    <w:rsid w:val="003D2784"/>
    <w:rsid w:val="00426CD7"/>
    <w:rsid w:val="0045357F"/>
    <w:rsid w:val="00494AE5"/>
    <w:rsid w:val="004C0FFC"/>
    <w:rsid w:val="004D6B42"/>
    <w:rsid w:val="004E31DB"/>
    <w:rsid w:val="005308EE"/>
    <w:rsid w:val="00531435"/>
    <w:rsid w:val="00552E2E"/>
    <w:rsid w:val="00580895"/>
    <w:rsid w:val="005C33D6"/>
    <w:rsid w:val="00600047"/>
    <w:rsid w:val="00624F48"/>
    <w:rsid w:val="006B03C3"/>
    <w:rsid w:val="006E74DE"/>
    <w:rsid w:val="007152D0"/>
    <w:rsid w:val="00717494"/>
    <w:rsid w:val="00781733"/>
    <w:rsid w:val="007B3815"/>
    <w:rsid w:val="008343E9"/>
    <w:rsid w:val="008A51F1"/>
    <w:rsid w:val="009725AB"/>
    <w:rsid w:val="00A04A70"/>
    <w:rsid w:val="00A26F00"/>
    <w:rsid w:val="00A76A93"/>
    <w:rsid w:val="00A8041C"/>
    <w:rsid w:val="00A9198F"/>
    <w:rsid w:val="00A926A4"/>
    <w:rsid w:val="00AC1EE8"/>
    <w:rsid w:val="00AE34BE"/>
    <w:rsid w:val="00B20A5E"/>
    <w:rsid w:val="00B51B72"/>
    <w:rsid w:val="00BC5C39"/>
    <w:rsid w:val="00BC6CB6"/>
    <w:rsid w:val="00BE30B0"/>
    <w:rsid w:val="00BF11E4"/>
    <w:rsid w:val="00C12A70"/>
    <w:rsid w:val="00C67839"/>
    <w:rsid w:val="00C82D24"/>
    <w:rsid w:val="00C95465"/>
    <w:rsid w:val="00CB06B1"/>
    <w:rsid w:val="00D40946"/>
    <w:rsid w:val="00DB617C"/>
    <w:rsid w:val="00DB6FF4"/>
    <w:rsid w:val="00DD093B"/>
    <w:rsid w:val="00DE1270"/>
    <w:rsid w:val="00E431CC"/>
    <w:rsid w:val="00E45998"/>
    <w:rsid w:val="00EA2C41"/>
    <w:rsid w:val="00EF696F"/>
    <w:rsid w:val="00F1190E"/>
    <w:rsid w:val="00F57AC5"/>
    <w:rsid w:val="00FB2ABC"/>
    <w:rsid w:val="00FD1F63"/>
    <w:rsid w:val="00FF4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1F8770-2AD9-4E59-B456-E3992B4A3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8"/>
      <w:ind w:left="522" w:hanging="423"/>
      <w:jc w:val="both"/>
      <w:outlineLvl w:val="0"/>
    </w:pPr>
    <w:rPr>
      <w:b/>
      <w:bCs/>
      <w:sz w:val="28"/>
      <w:szCs w:val="28"/>
    </w:rPr>
  </w:style>
  <w:style w:type="paragraph" w:styleId="Heading2">
    <w:name w:val="heading 2"/>
    <w:basedOn w:val="Normal"/>
    <w:uiPriority w:val="1"/>
    <w:qFormat/>
    <w:pPr>
      <w:ind w:left="640" w:hanging="541"/>
      <w:jc w:val="both"/>
      <w:outlineLvl w:val="1"/>
    </w:pPr>
    <w:rPr>
      <w:b/>
      <w:bCs/>
      <w:sz w:val="24"/>
      <w:szCs w:val="24"/>
    </w:rPr>
  </w:style>
  <w:style w:type="paragraph" w:styleId="Heading3">
    <w:name w:val="heading 3"/>
    <w:basedOn w:val="Normal"/>
    <w:uiPriority w:val="1"/>
    <w:qFormat/>
    <w:pPr>
      <w:ind w:left="100"/>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460" w:right="585" w:hanging="461"/>
    </w:pPr>
    <w:rPr>
      <w:sz w:val="24"/>
      <w:szCs w:val="24"/>
    </w:rPr>
  </w:style>
  <w:style w:type="paragraph" w:styleId="TOC2">
    <w:name w:val="toc 2"/>
    <w:basedOn w:val="Normal"/>
    <w:uiPriority w:val="39"/>
    <w:qFormat/>
    <w:pPr>
      <w:spacing w:before="142"/>
      <w:ind w:left="460" w:hanging="361"/>
    </w:pPr>
    <w:rPr>
      <w:sz w:val="24"/>
      <w:szCs w:val="24"/>
    </w:rPr>
  </w:style>
  <w:style w:type="paragraph" w:styleId="TOC3">
    <w:name w:val="toc 3"/>
    <w:basedOn w:val="Normal"/>
    <w:uiPriority w:val="39"/>
    <w:qFormat/>
    <w:pPr>
      <w:spacing w:before="142"/>
      <w:ind w:left="861" w:hanging="541"/>
    </w:pPr>
    <w:rPr>
      <w:sz w:val="24"/>
      <w:szCs w:val="24"/>
    </w:rPr>
  </w:style>
  <w:style w:type="paragraph" w:styleId="TOC4">
    <w:name w:val="toc 4"/>
    <w:basedOn w:val="Normal"/>
    <w:uiPriority w:val="1"/>
    <w:qFormat/>
    <w:pPr>
      <w:spacing w:before="142"/>
      <w:ind w:left="1420"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99"/>
      <w:ind w:right="580"/>
      <w:jc w:val="center"/>
    </w:pPr>
    <w:rPr>
      <w:sz w:val="56"/>
      <w:szCs w:val="56"/>
      <w:u w:val="single" w:color="000000"/>
    </w:rPr>
  </w:style>
  <w:style w:type="paragraph" w:styleId="ListParagraph">
    <w:name w:val="List Paragraph"/>
    <w:basedOn w:val="Normal"/>
    <w:uiPriority w:val="1"/>
    <w:qFormat/>
    <w:pPr>
      <w:spacing w:before="142"/>
      <w:ind w:left="460" w:hanging="541"/>
    </w:pPr>
  </w:style>
  <w:style w:type="paragraph" w:customStyle="1" w:styleId="TableParagraph">
    <w:name w:val="Table Paragraph"/>
    <w:basedOn w:val="Normal"/>
    <w:uiPriority w:val="1"/>
    <w:qFormat/>
    <w:pPr>
      <w:spacing w:line="270" w:lineRule="exact"/>
      <w:ind w:left="107"/>
    </w:pPr>
  </w:style>
  <w:style w:type="paragraph" w:styleId="TOCHeading">
    <w:name w:val="TOC Heading"/>
    <w:basedOn w:val="Heading1"/>
    <w:next w:val="Normal"/>
    <w:uiPriority w:val="39"/>
    <w:unhideWhenUsed/>
    <w:qFormat/>
    <w:rsid w:val="008A51F1"/>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8A51F1"/>
    <w:rPr>
      <w:color w:val="0000FF" w:themeColor="hyperlink"/>
      <w:u w:val="single"/>
    </w:rPr>
  </w:style>
  <w:style w:type="paragraph" w:styleId="Header">
    <w:name w:val="header"/>
    <w:basedOn w:val="Normal"/>
    <w:link w:val="HeaderChar"/>
    <w:uiPriority w:val="99"/>
    <w:unhideWhenUsed/>
    <w:rsid w:val="00A26F00"/>
    <w:pPr>
      <w:tabs>
        <w:tab w:val="center" w:pos="4680"/>
        <w:tab w:val="right" w:pos="9360"/>
      </w:tabs>
    </w:pPr>
  </w:style>
  <w:style w:type="character" w:customStyle="1" w:styleId="HeaderChar">
    <w:name w:val="Header Char"/>
    <w:basedOn w:val="DefaultParagraphFont"/>
    <w:link w:val="Header"/>
    <w:uiPriority w:val="99"/>
    <w:rsid w:val="00A26F00"/>
    <w:rPr>
      <w:rFonts w:ascii="Times New Roman" w:eastAsia="Times New Roman" w:hAnsi="Times New Roman" w:cs="Times New Roman"/>
    </w:rPr>
  </w:style>
  <w:style w:type="paragraph" w:styleId="Footer">
    <w:name w:val="footer"/>
    <w:basedOn w:val="Normal"/>
    <w:link w:val="FooterChar"/>
    <w:uiPriority w:val="99"/>
    <w:unhideWhenUsed/>
    <w:rsid w:val="00A26F00"/>
    <w:pPr>
      <w:tabs>
        <w:tab w:val="center" w:pos="4680"/>
        <w:tab w:val="right" w:pos="9360"/>
      </w:tabs>
    </w:pPr>
  </w:style>
  <w:style w:type="character" w:customStyle="1" w:styleId="FooterChar">
    <w:name w:val="Footer Char"/>
    <w:basedOn w:val="DefaultParagraphFont"/>
    <w:link w:val="Footer"/>
    <w:uiPriority w:val="99"/>
    <w:rsid w:val="00A26F0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16" Type="http://schemas.openxmlformats.org/officeDocument/2006/relationships/image" Target="media/image5.jpeg"/><Relationship Id="rId11" Type="http://schemas.openxmlformats.org/officeDocument/2006/relationships/hyperlink" Target="mailto:Kamran11106@gmai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Malixxasim111@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hyperlink" Target="mailto:Mahnoorkhan0468@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e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CB706-F3A4-4070-BFA8-95BE93A7E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70</Pages>
  <Words>8412</Words>
  <Characters>47950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mahnoor_012@outlook.com</dc:creator>
  <cp:lastModifiedBy>Microsoft account</cp:lastModifiedBy>
  <cp:revision>10</cp:revision>
  <dcterms:created xsi:type="dcterms:W3CDTF">2023-02-04T10:41:00Z</dcterms:created>
  <dcterms:modified xsi:type="dcterms:W3CDTF">2023-02-04T10:53:00Z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Microsoft® Word 2013</vt:lpwstr>
  </property>
  <property fmtid="{D5CDD505-2E9C-101B-9397-08002B2CF9AE}" pid="4" name="LastSaved">
    <vt:filetime>2022-10-12T00:00:00Z</vt:filetime>
  </property>
</Properties>
</file>